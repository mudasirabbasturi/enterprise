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kn-mls3topsectionleft-box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40"/>
        <w:gridCol w:w="4220"/>
      </w:tblGrid>
      <w:tr w:rsidR="00507056" w14:paraId="49A34317" w14:textId="77777777">
        <w:trPr>
          <w:trHeight w:val="2880"/>
          <w:tblCellSpacing w:w="0" w:type="dxa"/>
        </w:trPr>
        <w:tc>
          <w:tcPr>
            <w:tcW w:w="7640" w:type="dxa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D056789" w14:textId="625B1820" w:rsidR="00507056" w:rsidRDefault="00000000">
            <w:pPr>
              <w:pStyle w:val="skn-mls3namespan"/>
              <w:spacing w:line="1200" w:lineRule="atLeast"/>
              <w:ind w:left="720"/>
              <w:rPr>
                <w:rStyle w:val="skn-mls3name-sec"/>
                <w:rFonts w:ascii="Roboto" w:eastAsia="Roboto" w:hAnsi="Roboto" w:cs="Roboto"/>
                <w:b/>
                <w:bCs/>
                <w:caps/>
                <w:color w:val="85675D"/>
                <w:spacing w:val="20"/>
                <w:sz w:val="120"/>
                <w:szCs w:val="120"/>
              </w:rPr>
            </w:pPr>
            <w:r>
              <w:rPr>
                <w:rStyle w:val="skn-mls3name-sec"/>
                <w:rFonts w:ascii="Roboto" w:eastAsia="Roboto" w:hAnsi="Roboto" w:cs="Roboto"/>
                <w:b/>
                <w:bCs/>
                <w:caps/>
                <w:color w:val="85675D"/>
                <w:spacing w:val="20"/>
                <w:sz w:val="120"/>
                <w:szCs w:val="120"/>
              </w:rPr>
              <w:t>Atif</w:t>
            </w:r>
            <w:r>
              <w:rPr>
                <w:rFonts w:ascii="Roboto" w:eastAsia="Roboto" w:hAnsi="Roboto" w:cs="Roboto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0" allowOverlap="1" wp14:anchorId="5B6C00A6" wp14:editId="5961BFB0">
                  <wp:simplePos x="0" y="0"/>
                  <wp:positionH relativeFrom="page">
                    <wp:posOffset>4232910</wp:posOffset>
                  </wp:positionH>
                  <wp:positionV relativeFrom="page">
                    <wp:posOffset>0</wp:posOffset>
                  </wp:positionV>
                  <wp:extent cx="3323926" cy="2018560"/>
                  <wp:effectExtent l="0" t="0" r="0" b="0"/>
                  <wp:wrapNone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926" cy="201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 w14:anchorId="0B10F555">
                <v:line id="_x0000_s2052" style="position:absolute;left:0;text-align:left;z-index:-251656192;mso-position-horizontal-relative:page;mso-position-vertical-relative:page" from="406.4pt,107pt" to="407.4pt,771pt" o:allowincell="f" strokecolor="#85675d" strokeweight="3pt">
                  <w10:wrap anchorx="page" anchory="page"/>
                </v:line>
              </w:pict>
            </w:r>
          </w:p>
          <w:p w14:paraId="2361A067" w14:textId="77777777" w:rsidR="00507056" w:rsidRDefault="00000000">
            <w:pPr>
              <w:pStyle w:val="skn-mls3namespan"/>
              <w:spacing w:line="1200" w:lineRule="atLeast"/>
              <w:ind w:left="720"/>
              <w:rPr>
                <w:rStyle w:val="skn-mls3name-sec"/>
                <w:rFonts w:ascii="Roboto" w:eastAsia="Roboto" w:hAnsi="Roboto" w:cs="Roboto"/>
                <w:b/>
                <w:bCs/>
                <w:caps/>
                <w:color w:val="85675D"/>
                <w:spacing w:val="20"/>
                <w:sz w:val="120"/>
                <w:szCs w:val="120"/>
              </w:rPr>
            </w:pPr>
            <w:r>
              <w:rPr>
                <w:rStyle w:val="skn-mls3name-sec"/>
                <w:rFonts w:ascii="Roboto" w:eastAsia="Roboto" w:hAnsi="Roboto" w:cs="Roboto"/>
                <w:b/>
                <w:bCs/>
                <w:caps/>
                <w:color w:val="85675D"/>
                <w:spacing w:val="20"/>
                <w:sz w:val="120"/>
                <w:szCs w:val="120"/>
              </w:rPr>
              <w:t>Ali</w:t>
            </w:r>
          </w:p>
          <w:p w14:paraId="73535AA5" w14:textId="77777777" w:rsidR="00507056" w:rsidRDefault="00507056">
            <w:pPr>
              <w:pStyle w:val="skn-mls3name-secParagraph"/>
              <w:pBdr>
                <w:left w:val="none" w:sz="0" w:space="0" w:color="auto"/>
              </w:pBdr>
              <w:spacing w:line="80" w:lineRule="atLeast"/>
              <w:ind w:left="720"/>
              <w:textAlignment w:val="auto"/>
              <w:rPr>
                <w:rStyle w:val="skn-mls3name-sec"/>
                <w:rFonts w:ascii="Roboto" w:eastAsia="Roboto" w:hAnsi="Roboto" w:cs="Roboto"/>
                <w:color w:val="000000"/>
                <w:sz w:val="8"/>
                <w:szCs w:val="8"/>
              </w:rPr>
            </w:pPr>
          </w:p>
        </w:tc>
        <w:tc>
          <w:tcPr>
            <w:tcW w:w="4220" w:type="dxa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vAlign w:val="bottom"/>
            <w:hideMark/>
          </w:tcPr>
          <w:p w14:paraId="5FC953DE" w14:textId="77777777" w:rsidR="00507056" w:rsidRDefault="00000000">
            <w:pPr>
              <w:pStyle w:val="skn-mls3prfl-picfield"/>
              <w:spacing w:line="400" w:lineRule="atLeast"/>
              <w:ind w:left="840" w:right="360"/>
              <w:rPr>
                <w:rStyle w:val="skn-mls3pict-sec"/>
                <w:rFonts w:ascii="Roboto" w:eastAsia="Roboto" w:hAnsi="Roboto" w:cs="Roboto"/>
                <w:color w:val="000000"/>
                <w:sz w:val="20"/>
                <w:szCs w:val="20"/>
                <w:shd w:val="clear" w:color="auto" w:fill="auto"/>
              </w:rPr>
            </w:pPr>
            <w:r>
              <w:pict w14:anchorId="24A06B36">
                <v:oval id="_x0000_s2050" style="position:absolute;left:0;text-align:left;margin-left:403.3pt;margin-top:10pt;width:169pt;height:169pt;z-index:251661312;mso-position-horizontal-relative:page;mso-position-vertical-relative:top-margin-area" o:allowincell="f" fillcolor="#85675d" stroked="f">
                  <w10:wrap anchorx="page"/>
                </v:oval>
              </w:pict>
            </w:r>
            <w:r>
              <w:pict w14:anchorId="393DCC56">
                <v:oval id="_x0000_s2051" style="position:absolute;left:0;text-align:left;margin-left:413.3pt;margin-top:20pt;width:149pt;height:149pt;z-index:251662336;mso-position-horizontal-relative:page;mso-position-vertical-relative:top-margin-area" o:allowincell="f" stroked="f">
                  <v:imagedata r:id="rId8" o:title=""/>
                  <w10:wrap anchorx="page"/>
                </v:oval>
              </w:pict>
            </w:r>
          </w:p>
        </w:tc>
      </w:tr>
    </w:tbl>
    <w:p w14:paraId="1751A239" w14:textId="77777777" w:rsidR="00507056" w:rsidRDefault="00507056">
      <w:pPr>
        <w:pStyle w:val="documentcntc-top-gap"/>
        <w:spacing w:line="80" w:lineRule="exact"/>
        <w:rPr>
          <w:rFonts w:ascii="Roboto" w:eastAsia="Roboto" w:hAnsi="Roboto" w:cs="Roboto"/>
          <w:color w:val="000000"/>
          <w:sz w:val="20"/>
          <w:szCs w:val="20"/>
        </w:rPr>
      </w:pPr>
    </w:p>
    <w:tbl>
      <w:tblPr>
        <w:tblStyle w:val="skn-mls3topsectionbottom-box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0"/>
      </w:tblGrid>
      <w:tr w:rsidR="00507056" w14:paraId="419A68F1" w14:textId="77777777">
        <w:trPr>
          <w:tblCellSpacing w:w="0" w:type="dxa"/>
        </w:trPr>
        <w:tc>
          <w:tcPr>
            <w:tcW w:w="11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1C92885" w14:textId="2DF580D3" w:rsidR="00507056" w:rsidRDefault="00000000">
            <w:pPr>
              <w:pStyle w:val="skn-mls3addressdivnth-last-child1"/>
              <w:pBdr>
                <w:bottom w:val="single" w:sz="24" w:space="0" w:color="85675D"/>
              </w:pBdr>
              <w:spacing w:line="360" w:lineRule="atLeast"/>
              <w:ind w:left="700" w:right="700"/>
              <w:rPr>
                <w:rStyle w:val="skn-mls3cntc-section"/>
                <w:rFonts w:ascii="Roboto" w:eastAsia="Roboto" w:hAnsi="Roboto" w:cs="Roboto"/>
                <w:color w:val="000000"/>
                <w:sz w:val="0"/>
                <w:szCs w:val="0"/>
                <w:shd w:val="clear" w:color="auto" w:fill="auto"/>
              </w:rPr>
            </w:pPr>
            <w:r>
              <w:rPr>
                <w:rStyle w:val="skn-mls3addressfieldgroupspanany"/>
                <w:rFonts w:ascii="Roboto" w:eastAsia="Roboto" w:hAnsi="Roboto" w:cs="Roboto"/>
                <w:color w:val="000000"/>
              </w:rPr>
              <w:t>Lahore, Punjab, </w:t>
            </w:r>
            <w:r w:rsidR="00A14062">
              <w:rPr>
                <w:rStyle w:val="skn-mls3addressfieldgroupspanany"/>
                <w:rFonts w:ascii="Roboto" w:eastAsia="Roboto" w:hAnsi="Roboto" w:cs="Roboto"/>
                <w:color w:val="000000"/>
              </w:rPr>
              <w:t>53700 |</w:t>
            </w:r>
            <w:r>
              <w:rPr>
                <w:rStyle w:val="skn-mls3addressfieldgroupspanany"/>
                <w:rFonts w:ascii="Roboto" w:eastAsia="Roboto" w:hAnsi="Roboto" w:cs="Roboto"/>
                <w:color w:val="000000"/>
              </w:rPr>
              <w:t>  </w:t>
            </w:r>
            <w:r>
              <w:rPr>
                <w:rStyle w:val="span"/>
                <w:rFonts w:ascii="Roboto" w:eastAsia="Roboto" w:hAnsi="Roboto" w:cs="Roboto"/>
                <w:color w:val="000000"/>
                <w:sz w:val="2"/>
                <w:szCs w:val="2"/>
              </w:rPr>
              <w:t xml:space="preserve"> </w:t>
            </w:r>
            <w:r>
              <w:rPr>
                <w:rStyle w:val="skn-mls3cntc-section"/>
                <w:rFonts w:ascii="Roboto" w:eastAsia="Roboto" w:hAnsi="Roboto" w:cs="Roboto"/>
                <w:color w:val="000000"/>
                <w:sz w:val="0"/>
                <w:szCs w:val="0"/>
                <w:shd w:val="clear" w:color="auto" w:fill="auto"/>
              </w:rPr>
              <w:t> </w:t>
            </w:r>
            <w:r>
              <w:rPr>
                <w:rStyle w:val="skn-mls3addressfieldgroupspanany"/>
                <w:rFonts w:ascii="Roboto" w:eastAsia="Roboto" w:hAnsi="Roboto" w:cs="Roboto"/>
                <w:color w:val="000000"/>
              </w:rPr>
              <w:t>+</w:t>
            </w:r>
            <w:r w:rsidR="00A14062">
              <w:rPr>
                <w:rStyle w:val="skn-mls3addressfieldgroupspanany"/>
                <w:rFonts w:ascii="Roboto" w:eastAsia="Roboto" w:hAnsi="Roboto" w:cs="Roboto"/>
                <w:color w:val="000000"/>
              </w:rPr>
              <w:t>923034300130 |</w:t>
            </w:r>
            <w:r>
              <w:rPr>
                <w:rStyle w:val="skn-mls3addressfieldgroupspanany"/>
                <w:rFonts w:ascii="Roboto" w:eastAsia="Roboto" w:hAnsi="Roboto" w:cs="Roboto"/>
                <w:color w:val="000000"/>
              </w:rPr>
              <w:t>  </w:t>
            </w:r>
            <w:r>
              <w:rPr>
                <w:rStyle w:val="span"/>
                <w:rFonts w:ascii="Roboto" w:eastAsia="Roboto" w:hAnsi="Roboto" w:cs="Roboto"/>
                <w:color w:val="000000"/>
                <w:sz w:val="2"/>
                <w:szCs w:val="2"/>
              </w:rPr>
              <w:t xml:space="preserve"> </w:t>
            </w:r>
            <w:r>
              <w:rPr>
                <w:rStyle w:val="skn-mls3cntc-section"/>
                <w:rFonts w:ascii="Roboto" w:eastAsia="Roboto" w:hAnsi="Roboto" w:cs="Roboto"/>
                <w:color w:val="000000"/>
                <w:sz w:val="0"/>
                <w:szCs w:val="0"/>
                <w:shd w:val="clear" w:color="auto" w:fill="auto"/>
              </w:rPr>
              <w:t> </w:t>
            </w:r>
            <w:r>
              <w:rPr>
                <w:rStyle w:val="skn-mls3addressfieldgroupspanany"/>
                <w:rFonts w:ascii="Roboto" w:eastAsia="Roboto" w:hAnsi="Roboto" w:cs="Roboto"/>
                <w:color w:val="000000"/>
              </w:rPr>
              <w:t>atifali56811@gmail.com</w:t>
            </w:r>
            <w:r>
              <w:rPr>
                <w:rStyle w:val="skn-mls3fielditemnth-last-child1sptr"/>
                <w:rFonts w:ascii="Roboto" w:eastAsia="Roboto" w:hAnsi="Roboto" w:cs="Roboto"/>
                <w:color w:val="000000"/>
                <w:sz w:val="20"/>
                <w:szCs w:val="20"/>
              </w:rPr>
              <w:t> | </w:t>
            </w:r>
            <w:r>
              <w:rPr>
                <w:rStyle w:val="span"/>
                <w:rFonts w:ascii="Roboto" w:eastAsia="Roboto" w:hAnsi="Roboto" w:cs="Roboto"/>
                <w:color w:val="000000"/>
                <w:sz w:val="2"/>
                <w:szCs w:val="2"/>
              </w:rPr>
              <w:t xml:space="preserve"> </w:t>
            </w:r>
          </w:p>
          <w:p w14:paraId="0D24388E" w14:textId="77777777" w:rsidR="00507056" w:rsidRDefault="00507056">
            <w:pPr>
              <w:pStyle w:val="skn-mls3cntc-sectionparagraph"/>
              <w:pBdr>
                <w:bottom w:val="single" w:sz="24" w:space="0" w:color="85675D"/>
              </w:pBdr>
              <w:shd w:val="clear" w:color="auto" w:fill="auto"/>
              <w:ind w:left="700" w:right="700"/>
              <w:textAlignment w:val="auto"/>
              <w:rPr>
                <w:rStyle w:val="skn-mls3cntc-sectionparagraphCharacter"/>
                <w:rFonts w:ascii="Roboto" w:eastAsia="Roboto" w:hAnsi="Roboto" w:cs="Roboto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5BB8B8B8" w14:textId="77777777" w:rsidR="00507056" w:rsidRDefault="00507056">
      <w:pPr>
        <w:pStyle w:val="documentcntc-btm-gap"/>
        <w:spacing w:line="400" w:lineRule="exact"/>
        <w:rPr>
          <w:rFonts w:ascii="Roboto" w:eastAsia="Roboto" w:hAnsi="Roboto" w:cs="Roboto"/>
          <w:color w:val="000000"/>
          <w:sz w:val="20"/>
          <w:szCs w:val="20"/>
        </w:rPr>
      </w:pPr>
    </w:p>
    <w:tbl>
      <w:tblPr>
        <w:tblStyle w:val="skn-mls3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0"/>
        <w:gridCol w:w="6700"/>
        <w:gridCol w:w="700"/>
        <w:gridCol w:w="670"/>
        <w:gridCol w:w="2800"/>
        <w:gridCol w:w="700"/>
      </w:tblGrid>
      <w:tr w:rsidR="00507056" w14:paraId="7BE2A250" w14:textId="77777777">
        <w:trPr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8935C82" w14:textId="77777777" w:rsidR="00507056" w:rsidRDefault="00507056">
            <w:pPr>
              <w:rPr>
                <w:rStyle w:val="documentcntc-btm-gapCharacter"/>
                <w:rFonts w:ascii="Roboto" w:eastAsia="Roboto" w:hAnsi="Roboto" w:cs="Roboto"/>
                <w:color w:val="000000"/>
                <w:sz w:val="20"/>
                <w:szCs w:val="20"/>
                <w:shd w:val="clear" w:color="auto" w:fill="auto"/>
              </w:rPr>
            </w:pPr>
          </w:p>
        </w:tc>
        <w:tc>
          <w:tcPr>
            <w:tcW w:w="67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50D61F" w14:textId="77777777" w:rsidR="00507056" w:rsidRDefault="00000000">
            <w:pPr>
              <w:pStyle w:val="skn-mls3sectiontitle"/>
              <w:spacing w:after="200"/>
              <w:rPr>
                <w:rStyle w:val="skn-mls3parent-containerleft-box"/>
                <w:rFonts w:ascii="Roboto" w:eastAsia="Roboto" w:hAnsi="Roboto" w:cs="Roboto"/>
                <w:b/>
                <w:bCs/>
                <w:caps/>
                <w:color w:val="000000"/>
              </w:rPr>
            </w:pPr>
            <w:r>
              <w:rPr>
                <w:rStyle w:val="skn-mls3parent-containerleft-box"/>
                <w:rFonts w:ascii="Roboto" w:eastAsia="Roboto" w:hAnsi="Roboto" w:cs="Roboto"/>
                <w:b/>
                <w:bCs/>
                <w:caps/>
                <w:color w:val="000000"/>
              </w:rPr>
              <w:t>Summary</w:t>
            </w:r>
          </w:p>
          <w:p w14:paraId="40333682" w14:textId="0EF1E41E" w:rsidR="00507056" w:rsidRDefault="00000000">
            <w:pPr>
              <w:pStyle w:val="p"/>
              <w:spacing w:line="400" w:lineRule="atLeast"/>
              <w:jc w:val="both"/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Experienced Engineer with distinct leadership skills. Externally leads and guides engineering departments of organizations. Do </w:t>
            </w:r>
            <w:r w:rsidR="00A14062"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>research</w:t>
            </w: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prior to start the project. Handles contract issues and concerns to promptly solve problems.</w:t>
            </w:r>
          </w:p>
          <w:p w14:paraId="07BEEB80" w14:textId="77777777" w:rsidR="00507056" w:rsidRDefault="00000000">
            <w:pPr>
              <w:pStyle w:val="p"/>
              <w:spacing w:line="400" w:lineRule="atLeast"/>
              <w:jc w:val="both"/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>Try to Improve team efficiency and productivity. Detail-orientated estimation engineer adept at making critical decisions, managing deadlines and conducting team reviews. With expertise in analysis and quantitative problem-solving skills, dedicated to company growth and improvements.</w:t>
            </w:r>
          </w:p>
          <w:p w14:paraId="425D51E9" w14:textId="77777777" w:rsidR="00507056" w:rsidRDefault="00000000">
            <w:pPr>
              <w:pStyle w:val="skn-mls3sectiontitle"/>
              <w:spacing w:before="400" w:after="200"/>
              <w:rPr>
                <w:rStyle w:val="skn-mls3parent-containerleft-box"/>
                <w:rFonts w:ascii="Roboto" w:eastAsia="Roboto" w:hAnsi="Roboto" w:cs="Roboto"/>
                <w:b/>
                <w:bCs/>
                <w:caps/>
                <w:color w:val="000000"/>
              </w:rPr>
            </w:pPr>
            <w:r>
              <w:rPr>
                <w:rStyle w:val="skn-mls3parent-containerleft-box"/>
                <w:rFonts w:ascii="Roboto" w:eastAsia="Roboto" w:hAnsi="Roboto" w:cs="Roboto"/>
                <w:b/>
                <w:bCs/>
                <w:caps/>
                <w:color w:val="000000"/>
              </w:rPr>
              <w:t>Experience</w:t>
            </w:r>
          </w:p>
          <w:p w14:paraId="111C2B45" w14:textId="77777777" w:rsidR="00507056" w:rsidRDefault="00000000">
            <w:pPr>
              <w:pStyle w:val="skn-mls3txt-bold"/>
              <w:spacing w:line="400" w:lineRule="atLeast"/>
              <w:rPr>
                <w:rStyle w:val="skn-mls3parent-containerleft-box"/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2"/>
                <w:szCs w:val="22"/>
              </w:rPr>
              <w:t>Estimation Engineer</w:t>
            </w:r>
          </w:p>
          <w:p w14:paraId="00B49E75" w14:textId="6EC9CE8A" w:rsidR="00507056" w:rsidRDefault="00000000">
            <w:pPr>
              <w:pStyle w:val="skn-mls3cmnsize"/>
              <w:spacing w:line="400" w:lineRule="atLeast"/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Digital Estimating Private Limited</w:t>
            </w: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| Lahore, Pakistan</w:t>
            </w: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|</w:t>
            </w:r>
            <w:r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 xml:space="preserve">October 2022 </w:t>
            </w:r>
            <w:r w:rsidR="00B81FDC"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to April 2024</w:t>
            </w:r>
          </w:p>
          <w:p w14:paraId="0FDC04E3" w14:textId="650BD2B8" w:rsidR="00B81FDC" w:rsidRDefault="00B81FDC">
            <w:pPr>
              <w:pStyle w:val="skn-mls3cmnsize"/>
              <w:spacing w:line="400" w:lineRule="atLeast"/>
              <w:rPr>
                <w:rStyle w:val="skn-mls3parent-containerleft-box"/>
                <w:rFonts w:ascii="Roboto" w:eastAsia="Roboto" w:hAnsi="Roboto" w:cs="Roboto"/>
                <w:color w:val="000000"/>
                <w:sz w:val="20"/>
                <w:szCs w:val="20"/>
              </w:rPr>
            </w:pPr>
            <w:r w:rsidRPr="00B81FDC"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IPS</w:t>
            </w:r>
            <w:r>
              <w:rPr>
                <w:rStyle w:val="span"/>
                <w:rFonts w:eastAsia="Roboto"/>
              </w:rPr>
              <w:t xml:space="preserve"> </w:t>
            </w:r>
            <w:r w:rsidRPr="00B81FDC"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Pakistan | May 2024 to Current</w:t>
            </w:r>
            <w:r>
              <w:rPr>
                <w:rStyle w:val="span"/>
                <w:rFonts w:eastAsia="Roboto"/>
              </w:rPr>
              <w:t xml:space="preserve"> </w:t>
            </w:r>
          </w:p>
          <w:p w14:paraId="2C2F9E4F" w14:textId="4C23C565" w:rsidR="00507056" w:rsidRDefault="00000000">
            <w:pPr>
              <w:pStyle w:val="skn-mls3li"/>
              <w:numPr>
                <w:ilvl w:val="0"/>
                <w:numId w:val="1"/>
              </w:numPr>
              <w:spacing w:line="400" w:lineRule="atLeast"/>
              <w:ind w:left="200" w:hanging="210"/>
              <w:rPr>
                <w:rStyle w:val="skn-mls3jd-font"/>
                <w:rFonts w:ascii="Roboto" w:eastAsia="Roboto" w:hAnsi="Roboto" w:cs="Roboto"/>
                <w:color w:val="000000"/>
              </w:rPr>
            </w:pPr>
            <w:r>
              <w:rPr>
                <w:rStyle w:val="skn-mls3jd-font"/>
                <w:rFonts w:ascii="Roboto" w:eastAsia="Roboto" w:hAnsi="Roboto" w:cs="Roboto"/>
                <w:color w:val="000000"/>
              </w:rPr>
              <w:t>I have completed</w:t>
            </w:r>
            <w:r w:rsidR="00B81FDC">
              <w:rPr>
                <w:rStyle w:val="skn-mls3jd-font"/>
                <w:rFonts w:ascii="Roboto" w:eastAsia="Roboto" w:hAnsi="Roboto" w:cs="Roboto"/>
                <w:color w:val="000000"/>
              </w:rPr>
              <w:t xml:space="preserve"> 300+ </w:t>
            </w:r>
            <w:r>
              <w:rPr>
                <w:rStyle w:val="skn-mls3jd-font"/>
                <w:rFonts w:ascii="Roboto" w:eastAsia="Roboto" w:hAnsi="Roboto" w:cs="Roboto"/>
                <w:color w:val="000000"/>
              </w:rPr>
              <w:t xml:space="preserve">projects related to MEP (Renovation and New Work). </w:t>
            </w:r>
            <w:r>
              <w:rPr>
                <w:rStyle w:val="Strong1"/>
                <w:rFonts w:ascii="Roboto" w:eastAsia="Roboto" w:hAnsi="Roboto" w:cs="Roboto"/>
                <w:b/>
                <w:bCs/>
                <w:color w:val="000000"/>
                <w:sz w:val="18"/>
                <w:szCs w:val="18"/>
              </w:rPr>
              <w:t>I can mark exact lengths of wires and conduits for Electrical Work (For Division 26, 27 and 28)</w:t>
            </w:r>
          </w:p>
          <w:p w14:paraId="4A6DCC70" w14:textId="170DCA93" w:rsidR="00507056" w:rsidRDefault="00003D3D" w:rsidP="00003D3D">
            <w:pPr>
              <w:pStyle w:val="skn-mls3li"/>
              <w:numPr>
                <w:ilvl w:val="0"/>
                <w:numId w:val="1"/>
              </w:numPr>
              <w:spacing w:line="400" w:lineRule="atLeast"/>
              <w:ind w:left="200" w:hanging="210"/>
              <w:rPr>
                <w:rStyle w:val="skn-mls3jd-font"/>
                <w:rFonts w:ascii="Roboto" w:eastAsia="Roboto" w:hAnsi="Roboto" w:cs="Roboto"/>
                <w:color w:val="000000"/>
              </w:rPr>
            </w:pPr>
            <w:r>
              <w:rPr>
                <w:rStyle w:val="skn-mls3jd-font"/>
                <w:rFonts w:ascii="Roboto" w:eastAsia="Roboto" w:hAnsi="Roboto" w:cs="Roboto"/>
                <w:color w:val="000000"/>
              </w:rPr>
              <w:t xml:space="preserve">For Mechanical I have the knowledge of fitting like bends, tees and wyes </w:t>
            </w:r>
            <w:r w:rsidR="002754E4">
              <w:rPr>
                <w:rStyle w:val="skn-mls3jd-font"/>
                <w:rFonts w:ascii="Roboto" w:eastAsia="Roboto" w:hAnsi="Roboto" w:cs="Roboto"/>
                <w:color w:val="000000"/>
              </w:rPr>
              <w:t>etc.</w:t>
            </w:r>
          </w:p>
          <w:p w14:paraId="4D8D8E4A" w14:textId="3A4A57B8" w:rsidR="00003D3D" w:rsidRDefault="00003D3D" w:rsidP="00003D3D">
            <w:pPr>
              <w:pStyle w:val="skn-mls3li"/>
              <w:numPr>
                <w:ilvl w:val="0"/>
                <w:numId w:val="1"/>
              </w:numPr>
              <w:spacing w:line="400" w:lineRule="atLeast"/>
              <w:ind w:left="200" w:hanging="210"/>
              <w:rPr>
                <w:rStyle w:val="skn-mls3jd-font"/>
                <w:rFonts w:ascii="Roboto" w:eastAsia="Roboto" w:hAnsi="Roboto" w:cs="Roboto"/>
                <w:color w:val="000000"/>
              </w:rPr>
            </w:pPr>
            <w:r>
              <w:rPr>
                <w:rStyle w:val="skn-mls3jd-font"/>
                <w:rFonts w:ascii="Roboto" w:eastAsia="Roboto" w:hAnsi="Roboto" w:cs="Roboto"/>
                <w:color w:val="000000"/>
              </w:rPr>
              <w:t xml:space="preserve">For Plumbing I can mark plumbing fittings like escutcheons, elbows, bends, tees </w:t>
            </w:r>
            <w:r w:rsidR="002754E4">
              <w:rPr>
                <w:rStyle w:val="skn-mls3jd-font"/>
                <w:rFonts w:ascii="Roboto" w:eastAsia="Roboto" w:hAnsi="Roboto" w:cs="Roboto"/>
                <w:color w:val="000000"/>
              </w:rPr>
              <w:t>etc.</w:t>
            </w:r>
          </w:p>
          <w:p w14:paraId="0FA65FAE" w14:textId="05D6F483" w:rsidR="00003D3D" w:rsidRDefault="00003D3D" w:rsidP="00003D3D">
            <w:pPr>
              <w:pStyle w:val="skn-mls3li"/>
              <w:numPr>
                <w:ilvl w:val="0"/>
                <w:numId w:val="1"/>
              </w:numPr>
              <w:spacing w:line="400" w:lineRule="atLeast"/>
              <w:ind w:left="200" w:hanging="210"/>
              <w:rPr>
                <w:rStyle w:val="skn-mls3jd-font"/>
                <w:rFonts w:ascii="Roboto" w:eastAsia="Roboto" w:hAnsi="Roboto" w:cs="Roboto"/>
                <w:color w:val="000000"/>
              </w:rPr>
            </w:pPr>
            <w:r>
              <w:rPr>
                <w:rStyle w:val="skn-mls3jd-font"/>
                <w:rFonts w:ascii="Roboto" w:eastAsia="Roboto" w:hAnsi="Roboto" w:cs="Roboto"/>
                <w:color w:val="000000"/>
              </w:rPr>
              <w:t xml:space="preserve">I also have the knowledge of other CSI divisions like Division 07, 08 and 09 </w:t>
            </w:r>
            <w:r w:rsidR="002754E4">
              <w:rPr>
                <w:rStyle w:val="skn-mls3jd-font"/>
                <w:rFonts w:ascii="Roboto" w:eastAsia="Roboto" w:hAnsi="Roboto" w:cs="Roboto"/>
                <w:color w:val="000000"/>
              </w:rPr>
              <w:t>etc.</w:t>
            </w:r>
          </w:p>
        </w:tc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CB15ED0" w14:textId="77777777" w:rsidR="00507056" w:rsidRDefault="00507056"/>
        </w:tc>
        <w:tc>
          <w:tcPr>
            <w:tcW w:w="6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B8F5224" w14:textId="77777777" w:rsidR="00507056" w:rsidRDefault="00507056">
            <w:pPr>
              <w:pStyle w:val="border-leftpadding-cellParagraph"/>
              <w:spacing w:line="400" w:lineRule="atLeast"/>
              <w:textAlignment w:val="auto"/>
              <w:rPr>
                <w:rStyle w:val="border-leftpadding-cell"/>
                <w:rFonts w:ascii="Roboto" w:eastAsia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4EFD3B" w14:textId="77777777" w:rsidR="00507056" w:rsidRDefault="00000000">
            <w:pPr>
              <w:pStyle w:val="skn-mls3sectiontitle"/>
              <w:spacing w:after="200"/>
              <w:rPr>
                <w:rStyle w:val="skn-mls3parent-containerright-box"/>
                <w:rFonts w:ascii="Roboto" w:eastAsia="Roboto" w:hAnsi="Roboto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Roboto" w:eastAsia="Roboto" w:hAnsi="Roboto" w:cs="Roboto"/>
                <w:b/>
                <w:bCs/>
                <w:caps/>
                <w:color w:val="000000"/>
              </w:rPr>
              <w:t>Skills</w:t>
            </w:r>
          </w:p>
          <w:p w14:paraId="65558537" w14:textId="77777777" w:rsidR="00507056" w:rsidRDefault="00000000">
            <w:pPr>
              <w:pStyle w:val="skn-mls3skillulli"/>
              <w:numPr>
                <w:ilvl w:val="0"/>
                <w:numId w:val="2"/>
              </w:numPr>
              <w:spacing w:after="200"/>
              <w:ind w:left="200" w:hanging="192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>Plan Swift</w:t>
            </w:r>
          </w:p>
          <w:p w14:paraId="1CE48572" w14:textId="77777777" w:rsidR="00507056" w:rsidRDefault="00000000">
            <w:pPr>
              <w:pStyle w:val="skn-mls3skillullinth-last-child1"/>
              <w:numPr>
                <w:ilvl w:val="0"/>
                <w:numId w:val="2"/>
              </w:numPr>
              <w:spacing w:after="200" w:line="260" w:lineRule="atLeast"/>
              <w:ind w:left="200" w:hanging="192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>Microsoft Excel</w:t>
            </w:r>
          </w:p>
          <w:p w14:paraId="05E02090" w14:textId="77777777" w:rsidR="00507056" w:rsidRDefault="00000000">
            <w:pPr>
              <w:pStyle w:val="documentskn-mls3right-boxskillskillpaddingcell"/>
              <w:spacing w:line="20" w:lineRule="exac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> </w:t>
            </w:r>
          </w:p>
          <w:p w14:paraId="024DE5FE" w14:textId="5D0F331D" w:rsidR="00507056" w:rsidRDefault="00000000">
            <w:pPr>
              <w:pStyle w:val="skn-mls3skillulli"/>
              <w:numPr>
                <w:ilvl w:val="0"/>
                <w:numId w:val="3"/>
              </w:numPr>
              <w:spacing w:after="200"/>
              <w:ind w:left="200" w:hanging="192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Ability to Read Bid Documents </w:t>
            </w:r>
            <w:r w:rsidR="00B81FDC"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>E.g.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Specification Document</w:t>
            </w:r>
          </w:p>
          <w:p w14:paraId="017D052A" w14:textId="77777777" w:rsidR="00507056" w:rsidRDefault="00000000">
            <w:pPr>
              <w:pStyle w:val="skn-mls3skillullinth-last-child1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>MEP Expert</w:t>
            </w:r>
          </w:p>
          <w:p w14:paraId="343BBF1A" w14:textId="77777777" w:rsidR="00507056" w:rsidRDefault="00000000">
            <w:pPr>
              <w:pStyle w:val="skn-mls3sectiontitle"/>
              <w:spacing w:before="400" w:after="200"/>
              <w:rPr>
                <w:rStyle w:val="skn-mls3parent-containerright-box"/>
                <w:rFonts w:ascii="Roboto" w:eastAsia="Roboto" w:hAnsi="Roboto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Roboto" w:eastAsia="Roboto" w:hAnsi="Roboto" w:cs="Roboto"/>
                <w:b/>
                <w:bCs/>
                <w:caps/>
                <w:color w:val="000000"/>
              </w:rPr>
              <w:t>Education</w:t>
            </w:r>
          </w:p>
          <w:p w14:paraId="731F24AC" w14:textId="77777777" w:rsidR="00507056" w:rsidRDefault="00000000">
            <w:pPr>
              <w:pStyle w:val="singlecolumnspanpaddedlinenth-child1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University of Central Punjab (UCP)</w:t>
            </w:r>
          </w:p>
          <w:p w14:paraId="0CCEDE8D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Lahore, Pakistan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773C6D0F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Bachelor of Science</w:t>
            </w:r>
            <w:r>
              <w:rPr>
                <w:rStyle w:val="skn-mls3beforecolonspace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: Civil Engineering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6430CE3C" w14:textId="77777777" w:rsidR="00507056" w:rsidRDefault="00000000">
            <w:pPr>
              <w:pStyle w:val="skn-mls3disp-blk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2021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3F64C251" w14:textId="77777777" w:rsidR="00507056" w:rsidRDefault="00000000">
            <w:pPr>
              <w:pStyle w:val="singlecolumnspanpaddedlinenth-child1"/>
              <w:pBdr>
                <w:top w:val="none" w:sz="0" w:space="10" w:color="auto"/>
              </w:pBdr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KIPS College Johar Town</w:t>
            </w:r>
          </w:p>
          <w:p w14:paraId="177F7432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Lahore, Pakistan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0F9962AE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FSC (Pre- Engineering)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0A6B6FC0" w14:textId="77777777" w:rsidR="00507056" w:rsidRDefault="00000000">
            <w:pPr>
              <w:pStyle w:val="skn-mls3disp-blk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2017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56AAD79D" w14:textId="77777777" w:rsidR="00507056" w:rsidRDefault="00000000">
            <w:pPr>
              <w:pStyle w:val="singlecolumnspanpaddedlinenth-child1"/>
              <w:pBdr>
                <w:top w:val="none" w:sz="0" w:space="10" w:color="auto"/>
              </w:pBdr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THE TRUST SCHOOL</w:t>
            </w:r>
          </w:p>
          <w:p w14:paraId="731E8B15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Thokar</w:t>
            </w:r>
            <w:proofErr w:type="spellEnd"/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 xml:space="preserve"> Niaz Baig, Lahore Pakistan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75CA97CA" w14:textId="77777777" w:rsidR="00507056" w:rsidRDefault="00000000">
            <w:pPr>
              <w:pStyle w:val="skn-mls3paddedline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Matriculation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  <w:p w14:paraId="782E27A0" w14:textId="77777777" w:rsidR="00507056" w:rsidRDefault="00000000">
            <w:pPr>
              <w:pStyle w:val="skn-mls3disp-blk"/>
              <w:spacing w:line="400" w:lineRule="atLeast"/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Style w:val="span"/>
                <w:rFonts w:ascii="Roboto" w:eastAsia="Roboto" w:hAnsi="Roboto" w:cs="Roboto"/>
                <w:color w:val="000000"/>
                <w:sz w:val="20"/>
                <w:szCs w:val="20"/>
              </w:rPr>
              <w:t>2014</w:t>
            </w:r>
            <w:r>
              <w:rPr>
                <w:rStyle w:val="skn-mls3parent-containerright-box"/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DB32016" w14:textId="77777777" w:rsidR="00507056" w:rsidRDefault="00507056"/>
        </w:tc>
      </w:tr>
    </w:tbl>
    <w:p w14:paraId="60493108" w14:textId="370C41EC" w:rsidR="00FB6599" w:rsidRPr="00FB6599" w:rsidRDefault="00FB6599" w:rsidP="00FB6599">
      <w:pPr>
        <w:tabs>
          <w:tab w:val="left" w:pos="1395"/>
        </w:tabs>
        <w:rPr>
          <w:rFonts w:ascii="Roboto" w:eastAsia="Roboto" w:hAnsi="Roboto" w:cs="Roboto"/>
          <w:sz w:val="20"/>
          <w:szCs w:val="20"/>
        </w:rPr>
      </w:pPr>
    </w:p>
    <w:sectPr w:rsidR="00FB6599" w:rsidRPr="00FB6599">
      <w:headerReference w:type="default" r:id="rId9"/>
      <w:footerReference w:type="default" r:id="rId10"/>
      <w:footerReference w:type="first" r:id="rId11"/>
      <w:pgSz w:w="11906" w:h="16838"/>
      <w:pgMar w:top="600" w:right="0" w:bottom="600" w:left="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9C76D" w14:textId="77777777" w:rsidR="00872DA0" w:rsidRDefault="00872DA0">
      <w:r>
        <w:separator/>
      </w:r>
    </w:p>
  </w:endnote>
  <w:endnote w:type="continuationSeparator" w:id="0">
    <w:p w14:paraId="2FA05E65" w14:textId="77777777" w:rsidR="00872DA0" w:rsidRDefault="0087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9E3B934-CB21-480A-814A-DEA69C230C88}"/>
    <w:embedBold r:id="rId2" w:fontKey="{BA5603D4-D2F3-4D4B-B69C-58F7C8F1C2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9B327" w14:textId="77777777" w:rsidR="00507056" w:rsidRDefault="00000000">
    <w:pPr>
      <w:spacing w:line="700" w:lineRule="exact"/>
    </w:pPr>
    <w:r>
      <w:rPr>
        <w:rStyle w:val="foot-boxtop-bg"/>
        <w:rFonts w:ascii="Roboto" w:eastAsia="Roboto" w:hAnsi="Roboto" w:cs="Roboto"/>
        <w:noProof/>
        <w:color w:val="000000"/>
        <w:sz w:val="20"/>
        <w:szCs w:val="20"/>
      </w:rPr>
      <w:drawing>
        <wp:anchor distT="0" distB="0" distL="114300" distR="114300" simplePos="0" relativeHeight="251657216" behindDoc="0" locked="0" layoutInCell="1" allowOverlap="1" wp14:anchorId="2D3A0389" wp14:editId="25A6626F">
          <wp:simplePos x="0" y="0"/>
          <wp:positionH relativeFrom="page">
            <wp:posOffset>0</wp:posOffset>
          </wp:positionH>
          <wp:positionV relativeFrom="page">
            <wp:posOffset>9561830</wp:posOffset>
          </wp:positionV>
          <wp:extent cx="5150476" cy="1130162"/>
          <wp:effectExtent l="0" t="0" r="0" b="0"/>
          <wp:wrapNone/>
          <wp:docPr id="1389593852" name="Picture 13895938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593852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50476" cy="1130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754FB" w14:textId="77777777" w:rsidR="00507056" w:rsidRDefault="00507056">
    <w:pPr>
      <w:spacing w:line="7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B9E1A" w14:textId="77777777" w:rsidR="00872DA0" w:rsidRDefault="00872DA0">
      <w:r>
        <w:separator/>
      </w:r>
    </w:p>
  </w:footnote>
  <w:footnote w:type="continuationSeparator" w:id="0">
    <w:p w14:paraId="774D7EB7" w14:textId="77777777" w:rsidR="00872DA0" w:rsidRDefault="00872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CBA91" w14:textId="0DAD0DA1" w:rsidR="00507056" w:rsidRDefault="00000000">
    <w:pPr>
      <w:spacing w:line="1400" w:lineRule="exact"/>
    </w:pPr>
    <w:r>
      <w:pict w14:anchorId="6ADCA1D9">
        <v:line id="_x0000_s1025" style="position:absolute;z-index:-251658240;mso-position-horizontal-relative:page;mso-position-vertical-relative:page" from="406.4pt,107pt" to="407.4pt,771pt" o:allowincell="f" strokecolor="#85675d" strokeweight="3pt"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A928F53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85675D"/>
      </w:rPr>
    </w:lvl>
    <w:lvl w:ilvl="1" w:tplc="FD9048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BECD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3258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CAE7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4CA2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B2C5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7CA9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A8A0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FF20A6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85675D"/>
      </w:rPr>
    </w:lvl>
    <w:lvl w:ilvl="1" w:tplc="A8463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5098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F42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74C8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028B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7EB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42E3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D2D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9CE137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85675D"/>
      </w:rPr>
    </w:lvl>
    <w:lvl w:ilvl="1" w:tplc="5A447F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8E92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E04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5CE9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266B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DC71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B867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703C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91002060">
    <w:abstractNumId w:val="0"/>
  </w:num>
  <w:num w:numId="2" w16cid:durableId="1536891808">
    <w:abstractNumId w:val="1"/>
  </w:num>
  <w:num w:numId="3" w16cid:durableId="180289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056"/>
    <w:rsid w:val="00003D3D"/>
    <w:rsid w:val="00024B0D"/>
    <w:rsid w:val="001246BD"/>
    <w:rsid w:val="002754E4"/>
    <w:rsid w:val="004548B3"/>
    <w:rsid w:val="00507056"/>
    <w:rsid w:val="005A31A2"/>
    <w:rsid w:val="00872DA0"/>
    <w:rsid w:val="008F72E0"/>
    <w:rsid w:val="00A14062"/>
    <w:rsid w:val="00B81FDC"/>
    <w:rsid w:val="00F8763B"/>
    <w:rsid w:val="00F929C8"/>
    <w:rsid w:val="00FB6599"/>
    <w:rsid w:val="00FB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38DFBB9"/>
  <w15:docId w15:val="{BD43FB54-F446-400A-B3CB-7AE4EC55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s3pagesize">
    <w:name w:val="skn-mls3_pagesize"/>
    <w:basedOn w:val="Normal"/>
  </w:style>
  <w:style w:type="paragraph" w:customStyle="1" w:styleId="div">
    <w:name w:val="div"/>
    <w:basedOn w:val="Normal"/>
  </w:style>
  <w:style w:type="character" w:customStyle="1" w:styleId="skn-mls3name-sec">
    <w:name w:val="skn-mls3_name-sec"/>
    <w:basedOn w:val="DefaultParagraphFont"/>
  </w:style>
  <w:style w:type="paragraph" w:customStyle="1" w:styleId="skn-mls3paragraph">
    <w:name w:val="skn-mls3_paragraph"/>
    <w:basedOn w:val="Normal"/>
    <w:pPr>
      <w:pBdr>
        <w:top w:val="none" w:sz="0" w:space="10" w:color="auto"/>
      </w:pBdr>
    </w:pPr>
  </w:style>
  <w:style w:type="paragraph" w:customStyle="1" w:styleId="skn-mls3name">
    <w:name w:val="skn-mls3_name"/>
    <w:basedOn w:val="Normal"/>
    <w:pPr>
      <w:spacing w:line="1200" w:lineRule="atLeast"/>
    </w:pPr>
    <w:rPr>
      <w:b/>
      <w:bCs/>
      <w:caps/>
      <w:color w:val="85675D"/>
      <w:spacing w:val="20"/>
      <w:sz w:val="120"/>
      <w:szCs w:val="120"/>
    </w:rPr>
  </w:style>
  <w:style w:type="paragraph" w:customStyle="1" w:styleId="skn-mls3namespan">
    <w:name w:val="skn-mls3_name_span"/>
    <w:basedOn w:val="Normal"/>
  </w:style>
  <w:style w:type="paragraph" w:customStyle="1" w:styleId="skn-mls3name-secParagraph">
    <w:name w:val="skn-mls3_name-sec Paragraph"/>
    <w:basedOn w:val="Normal"/>
    <w:pPr>
      <w:pBdr>
        <w:left w:val="none" w:sz="0" w:space="12" w:color="auto"/>
      </w:pBdr>
      <w:textAlignment w:val="top"/>
    </w:pPr>
  </w:style>
  <w:style w:type="character" w:customStyle="1" w:styleId="skn-mls3pict-sec">
    <w:name w:val="skn-mls3_pict-sec"/>
    <w:basedOn w:val="DefaultParagraphFont"/>
    <w:rPr>
      <w:shd w:val="clear" w:color="auto" w:fill="FFFFFF"/>
    </w:rPr>
  </w:style>
  <w:style w:type="paragraph" w:customStyle="1" w:styleId="skn-mls3prfl-picfield">
    <w:name w:val="skn-mls3_prfl-pic_field"/>
    <w:basedOn w:val="Normal"/>
  </w:style>
  <w:style w:type="paragraph" w:customStyle="1" w:styleId="skn-mls3monogram">
    <w:name w:val="skn-mls3_monogram"/>
    <w:basedOn w:val="Normal"/>
    <w:rPr>
      <w:vanish/>
    </w:rPr>
  </w:style>
  <w:style w:type="table" w:customStyle="1" w:styleId="skn-mls3topsectionleft-box">
    <w:name w:val="skn-mls3_topsection_left-box"/>
    <w:basedOn w:val="TableNormal"/>
    <w:tblPr/>
  </w:style>
  <w:style w:type="paragraph" w:customStyle="1" w:styleId="documentcntc-top-gap">
    <w:name w:val="document_cntc-top-gap"/>
    <w:basedOn w:val="Normal"/>
    <w:pPr>
      <w:shd w:val="clear" w:color="auto" w:fill="FFFFFF"/>
    </w:pPr>
    <w:rPr>
      <w:shd w:val="clear" w:color="auto" w:fill="FFFFFF"/>
    </w:rPr>
  </w:style>
  <w:style w:type="character" w:customStyle="1" w:styleId="documentcntc-top-gapCharacter">
    <w:name w:val="document_cntc-top-gap Character"/>
    <w:basedOn w:val="DefaultParagraphFont"/>
    <w:rPr>
      <w:shd w:val="clear" w:color="auto" w:fill="FFFFFF"/>
    </w:rPr>
  </w:style>
  <w:style w:type="character" w:customStyle="1" w:styleId="skn-mls3cntc-section">
    <w:name w:val="skn-mls3_cntc-section"/>
    <w:basedOn w:val="DefaultParagraphFont"/>
    <w:rPr>
      <w:shd w:val="clear" w:color="auto" w:fill="FFFFFF"/>
    </w:rPr>
  </w:style>
  <w:style w:type="paragraph" w:customStyle="1" w:styleId="skn-mls3cntc-sectionparagraph">
    <w:name w:val="skn-mls3_cntc-section_paragraph"/>
    <w:basedOn w:val="Normal"/>
    <w:pPr>
      <w:pBdr>
        <w:bottom w:val="single" w:sz="24" w:space="25" w:color="85675D"/>
      </w:pBdr>
      <w:shd w:val="clear" w:color="auto" w:fill="FFFFFF"/>
      <w:spacing w:line="360" w:lineRule="atLeast"/>
    </w:pPr>
    <w:rPr>
      <w:shd w:val="clear" w:color="auto" w:fill="FFFFFF"/>
    </w:rPr>
  </w:style>
  <w:style w:type="paragraph" w:customStyle="1" w:styleId="skn-mls3address">
    <w:name w:val="skn-mls3_address"/>
    <w:basedOn w:val="Normal"/>
  </w:style>
  <w:style w:type="paragraph" w:customStyle="1" w:styleId="skn-mls3addressdivnth-last-child1">
    <w:name w:val="skn-mls3_address_div_nth-last-child(1)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ls3addressfieldgroupspanany">
    <w:name w:val="skn-mls3_address_fieldgroup_span_any"/>
    <w:basedOn w:val="DefaultParagraphFont"/>
    <w:rPr>
      <w:sz w:val="20"/>
      <w:szCs w:val="20"/>
    </w:rPr>
  </w:style>
  <w:style w:type="character" w:customStyle="1" w:styleId="skn-mls3fielditemnth-last-child1sptr">
    <w:name w:val="skn-mls3_fielditem_nth-last-child(1)_sptr"/>
    <w:basedOn w:val="DefaultParagraphFont"/>
    <w:rPr>
      <w:vanish/>
    </w:rPr>
  </w:style>
  <w:style w:type="character" w:customStyle="1" w:styleId="skn-mls3cntc-sectionparagraphCharacter">
    <w:name w:val="skn-mls3_cntc-section_paragraph Character"/>
    <w:basedOn w:val="DefaultParagraphFont"/>
    <w:rPr>
      <w:shd w:val="clear" w:color="auto" w:fill="FFFFFF"/>
    </w:rPr>
  </w:style>
  <w:style w:type="table" w:customStyle="1" w:styleId="skn-mls3topsectionbottom-box">
    <w:name w:val="skn-mls3_topsection_bottom-box"/>
    <w:basedOn w:val="TableNormal"/>
    <w:tblPr/>
  </w:style>
  <w:style w:type="paragraph" w:customStyle="1" w:styleId="documentcntc-btm-gap">
    <w:name w:val="document_cntc-btm-gap"/>
    <w:basedOn w:val="Normal"/>
    <w:pPr>
      <w:shd w:val="clear" w:color="auto" w:fill="FFFFFF"/>
    </w:pPr>
    <w:rPr>
      <w:shd w:val="clear" w:color="auto" w:fill="FFFFFF"/>
    </w:rPr>
  </w:style>
  <w:style w:type="character" w:customStyle="1" w:styleId="documentcntc-btm-gapCharacter">
    <w:name w:val="document_cntc-btm-gap Character"/>
    <w:basedOn w:val="DefaultParagraphFont"/>
    <w:rPr>
      <w:shd w:val="clear" w:color="auto" w:fill="FFFFFF"/>
    </w:rPr>
  </w:style>
  <w:style w:type="character" w:customStyle="1" w:styleId="padding-cell">
    <w:name w:val="padding-cell"/>
    <w:basedOn w:val="DefaultParagraphFont"/>
  </w:style>
  <w:style w:type="character" w:customStyle="1" w:styleId="skn-mls3parent-containerleft-box">
    <w:name w:val="skn-mls3_parent-container_left-box"/>
    <w:basedOn w:val="DefaultParagraphFont"/>
  </w:style>
  <w:style w:type="paragraph" w:customStyle="1" w:styleId="skn-mls3parent-containersectionnth-child1heading">
    <w:name w:val="skn-mls3_parent-container_section_nth-child(1)_heading"/>
    <w:basedOn w:val="Normal"/>
  </w:style>
  <w:style w:type="paragraph" w:customStyle="1" w:styleId="skn-mls3sectiontitle">
    <w:name w:val="skn-mls3_sectiontitle"/>
    <w:basedOn w:val="Normal"/>
    <w:pPr>
      <w:spacing w:line="260" w:lineRule="atLeast"/>
    </w:pPr>
  </w:style>
  <w:style w:type="paragraph" w:customStyle="1" w:styleId="skn-mls3txtjustify">
    <w:name w:val="skn-mls3_txtjustify"/>
    <w:basedOn w:val="Normal"/>
    <w:pPr>
      <w:jc w:val="both"/>
    </w:pPr>
  </w:style>
  <w:style w:type="paragraph" w:customStyle="1" w:styleId="skn-mls3left-boxsinglecolumn">
    <w:name w:val="skn-mls3_left-box_singlecolumn"/>
    <w:basedOn w:val="Normal"/>
  </w:style>
  <w:style w:type="paragraph" w:customStyle="1" w:styleId="p">
    <w:name w:val="p"/>
    <w:basedOn w:val="Normal"/>
  </w:style>
  <w:style w:type="paragraph" w:customStyle="1" w:styleId="skn-mls3parent-containersectionheading">
    <w:name w:val="skn-mls3_parent-container_section_heading"/>
    <w:basedOn w:val="Normal"/>
  </w:style>
  <w:style w:type="paragraph" w:customStyle="1" w:styleId="singlecolumnspanpaddedlinenth-child1">
    <w:name w:val="singlecolumn_span_paddedline_nth-child(1)"/>
    <w:basedOn w:val="Normal"/>
  </w:style>
  <w:style w:type="paragraph" w:customStyle="1" w:styleId="skn-mls3txt-bold">
    <w:name w:val="skn-mls3_txt-bold"/>
    <w:basedOn w:val="Normal"/>
    <w:rPr>
      <w:b/>
      <w:bCs/>
    </w:rPr>
  </w:style>
  <w:style w:type="paragraph" w:customStyle="1" w:styleId="skn-mls3cmnsize">
    <w:name w:val="skn-mls3_cmnsize"/>
    <w:basedOn w:val="Normal"/>
  </w:style>
  <w:style w:type="character" w:customStyle="1" w:styleId="skn-mls3jd-font">
    <w:name w:val="skn-mls3_jd-font"/>
    <w:basedOn w:val="DefaultParagraphFont"/>
    <w:rPr>
      <w:sz w:val="18"/>
      <w:szCs w:val="18"/>
    </w:rPr>
  </w:style>
  <w:style w:type="paragraph" w:customStyle="1" w:styleId="skn-mls3li">
    <w:name w:val="skn-mls3_li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border-leftpadding-cell">
    <w:name w:val="border-left_padding-cell"/>
    <w:basedOn w:val="DefaultParagraphFont"/>
  </w:style>
  <w:style w:type="paragraph" w:customStyle="1" w:styleId="border-leftpadding-cellParagraph">
    <w:name w:val="border-left_padding-cell Paragraph"/>
    <w:basedOn w:val="Normal"/>
  </w:style>
  <w:style w:type="character" w:customStyle="1" w:styleId="skn-mls3parent-containerright-box">
    <w:name w:val="skn-mls3_parent-container_right-box"/>
    <w:basedOn w:val="DefaultParagraphFont"/>
  </w:style>
  <w:style w:type="paragraph" w:customStyle="1" w:styleId="documentskn-mls3sectionhiltSecsinglecolumn">
    <w:name w:val="document_skn-mls3_section_hiltSec_singlecolumn"/>
    <w:basedOn w:val="Normal"/>
  </w:style>
  <w:style w:type="paragraph" w:customStyle="1" w:styleId="documentskn-mls3right-boxskill">
    <w:name w:val="document_skn-mls3_right-box_skill"/>
    <w:basedOn w:val="Normal"/>
  </w:style>
  <w:style w:type="paragraph" w:customStyle="1" w:styleId="documentskn-mls3right-boxskillpaddedline">
    <w:name w:val="document_skn-mls3_right-box_skill_paddedline"/>
    <w:basedOn w:val="Normal"/>
  </w:style>
  <w:style w:type="paragraph" w:customStyle="1" w:styleId="skn-mls3skillulli">
    <w:name w:val="skn-mls3_skill_ul_li"/>
    <w:basedOn w:val="Normal"/>
    <w:pPr>
      <w:spacing w:line="260" w:lineRule="atLeast"/>
    </w:pPr>
  </w:style>
  <w:style w:type="paragraph" w:customStyle="1" w:styleId="skn-mls3skillullinth-last-child1">
    <w:name w:val="skn-mls3_skill_ul_li_nth-last-child(1)"/>
    <w:basedOn w:val="Normal"/>
  </w:style>
  <w:style w:type="paragraph" w:customStyle="1" w:styleId="documentskn-mls3right-boxskillskillpaddingcell">
    <w:name w:val="document_skn-mls3_right-box_skill_skillpaddingcell"/>
    <w:basedOn w:val="Normal"/>
  </w:style>
  <w:style w:type="character" w:customStyle="1" w:styleId="documentskn-mls3right-boxskillskillpaddingcellCharacter">
    <w:name w:val="document_skn-mls3_right-box_skill_skillpaddingcell Character"/>
    <w:basedOn w:val="DefaultParagraphFont"/>
  </w:style>
  <w:style w:type="paragraph" w:customStyle="1" w:styleId="skn-mls3paddedline">
    <w:name w:val="skn-mls3_paddedline"/>
    <w:basedOn w:val="Normal"/>
  </w:style>
  <w:style w:type="character" w:customStyle="1" w:styleId="skn-mls3beforecolonspace">
    <w:name w:val="skn-mls3_beforecolonspace"/>
    <w:basedOn w:val="DefaultParagraphFont"/>
    <w:rPr>
      <w:vanish/>
    </w:rPr>
  </w:style>
  <w:style w:type="paragraph" w:customStyle="1" w:styleId="skn-mls3disp-blk">
    <w:name w:val="skn-mls3_disp-blk"/>
    <w:basedOn w:val="Normal"/>
  </w:style>
  <w:style w:type="table" w:customStyle="1" w:styleId="skn-mls3parent-container">
    <w:name w:val="skn-mls3_parent-container"/>
    <w:basedOn w:val="TableNormal"/>
    <w:tblPr/>
  </w:style>
  <w:style w:type="paragraph" w:customStyle="1" w:styleId="skn-mls3sign-container-dataempty">
    <w:name w:val="skn-mls3_sign-container-data_empty"/>
    <w:basedOn w:val="Normal"/>
    <w:rPr>
      <w:vanish/>
    </w:rPr>
  </w:style>
  <w:style w:type="character" w:customStyle="1" w:styleId="foot-boxtop-bg">
    <w:name w:val="foot-box_top-bg"/>
    <w:basedOn w:val="DefaultParagraphFont"/>
  </w:style>
  <w:style w:type="character" w:customStyle="1" w:styleId="foot-boxbtm-bg">
    <w:name w:val="foot-box_btm-bg"/>
    <w:basedOn w:val="DefaultParagraphFont"/>
  </w:style>
  <w:style w:type="table" w:customStyle="1" w:styleId="foot-box">
    <w:name w:val="foot-box"/>
    <w:basedOn w:val="TableNormal"/>
    <w:tblPr/>
  </w:style>
  <w:style w:type="paragraph" w:styleId="Header">
    <w:name w:val="header"/>
    <w:basedOn w:val="Normal"/>
    <w:link w:val="HeaderChar"/>
    <w:uiPriority w:val="99"/>
    <w:unhideWhenUsed/>
    <w:rsid w:val="00024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B0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4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B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Atif Ali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Atif Ali</dc:title>
  <cp:lastModifiedBy>MIH</cp:lastModifiedBy>
  <cp:revision>6</cp:revision>
  <dcterms:created xsi:type="dcterms:W3CDTF">2024-03-31T17:55:00Z</dcterms:created>
  <dcterms:modified xsi:type="dcterms:W3CDTF">2024-10-23T00:57:00Z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bfe74400-672a-4ab0-916a-e70f30267377</vt:lpwstr>
  </property>
  <property fmtid="{D5CDD505-2E9C-101B-9397-08002B2CF9AE}" pid="3" name="x1ye=0">
    <vt:lpwstr>4DoAAB+LCAAAAAAABAAdmkWW7EgQBA+khZiWYmaunZiZdfrpPweokjozwt2sXsM8LcKoSKEYJNAwQwuISPG0IMAIiwscI/jmncMTAmC+/8TuwjXiKPck25zJ5M7++ulMVHDmkefOr6O66NpV3Hw2CJTA3kZ8aZtIQWBoiY9Zg9k2XV5oJnQ602WHxvDdoLMaRciOza36C5u1EjuX036zVDyEGhwfhVjUsLx5Rg473xVtmeVLtIBQV4Gd9RTb0xb</vt:lpwstr>
  </property>
  <property fmtid="{D5CDD505-2E9C-101B-9397-08002B2CF9AE}" pid="4" name="x1ye=1">
    <vt:lpwstr>ChemqbqV3d0YoeN9iMyyvRHzf3V7hJ+yveYWirGyJ0cw91IB2USHVi1cF3lBJP6NHTzy1ifA+ScDBlyA6Sahn5i2B9e7EweVv70vDZ2vg6UoaetuXNZuwEE47nRIeAwzLc/V4iIKx8vc2IipNpoW+q98GLgQ2fCGfQ3N+ei8pYoCRv5C7sk2BA531k+ln4xCpLVQptvfvMcsuxW0rnIHksSnA0qgk8nrAB1z4ZFQIEsZ9Nqzc91uPJ+sUfjuR9Y</vt:lpwstr>
  </property>
  <property fmtid="{D5CDD505-2E9C-101B-9397-08002B2CF9AE}" pid="5" name="x1ye=10">
    <vt:lpwstr>RJ0hSwkx+ED8t8mxlEJoVl2XPKpsv8KgzFUJ7JfY0X3qzRfkfsEBXtVrmUKACS12ontyQCPVE5x/Gn1nVxZAC6uQHqLCrNnTe/LujIHsKPspERDdU/Gkvbr5xL5d38xdEWjTQcpvtNsCsYCfHh6vQzvTONOEg/hxqdyqnDaytccqZ3RYzZV5Ws3WIbfCzXqjTd5yWOMspeUOFIXFimarQA1o+Hlr/mFIXyOKOnbMCKR/cO63ctxMBXULI7BQxUX</vt:lpwstr>
  </property>
  <property fmtid="{D5CDD505-2E9C-101B-9397-08002B2CF9AE}" pid="6" name="x1ye=11">
    <vt:lpwstr>oCeEmLo1i0W3mYE8GWT4Uv71MJmkt4S27/GL/WVJX3bEkJiJGzNOH8DgtM4Yq69lbHUos+FlR1HM7zqoqf19JGOcH0/MrVKzjeuMXF5Ilb+0lDjD90qzhxTyPWvIaQmz7U4rFAklw9+u6CKTV+HzGTbMaV6aSY5Cp8WER554Lq1gzLSkjPZrRR8yT4aFhE8tF2usigWunaMPVkR/DGRcsIGYWo0u6om64hU9wdXyPkHR7Rqb6YhdMAzDEJ6/kX2</vt:lpwstr>
  </property>
  <property fmtid="{D5CDD505-2E9C-101B-9397-08002B2CF9AE}" pid="7" name="x1ye=12">
    <vt:lpwstr>BdcwoZudpapEPMN6vcOf3DFYRjqG0+JBuXtSmCtMxkn83zG3Lifni3uQJR0Ln7hewudmG18RjUvfPBSGU8F1iE93o+HG6R8jrBIUHamOf68m6p7tRUZ95wvF3ZbCVD5NXOgOGl2FpV/tJFopc5qPcvDD0dh1B/3qkAZBQbgGpFHEjcEdE1UXDBUWGblttFvMGF/tTpJhf+9dUXXFeH5ros27byCJ938IVY5essxFmDAvqsjckmsLXT3EYC2b3dn</vt:lpwstr>
  </property>
  <property fmtid="{D5CDD505-2E9C-101B-9397-08002B2CF9AE}" pid="8" name="x1ye=13">
    <vt:lpwstr>z+0sqw8AvE6xM81MGyQe2pxhjZg2+9DpAKHqhKyULcXpk4rePz2UNFePeWq618X0A3AOAt3BkKu7oRqkBxPWmGfTUjFDoWKjQHZl4DM5qeEj+GrfAL4U/INVlNBSMHD/Gr7GkP/G3IGr6AfXfH72EKNAHElp708nOWdlkHNCqt9WzT1tPSeC56PPaD8nmdDPeu2faYTuwYLytkOs1FH5C0udGZpmjbIRlxnRIJpUF8HMyGXt3gTEa1q7vP9u7ZD</vt:lpwstr>
  </property>
  <property fmtid="{D5CDD505-2E9C-101B-9397-08002B2CF9AE}" pid="9" name="x1ye=14">
    <vt:lpwstr>6bOps2YcbViRo7UjjG3VEb1mtBO6b3O+HRgddBiepk6IVCS+0KiaGyZvaiJJe4UhiBEbGwiAhUKdH/9fV8EtdyqwyR6ZExLnuxfn1BPqamtxJeHEIbm9uxkMOiNGvBbUCTPRz4d98oIZB7r3NlbkV5v/52UoYlo2zeDiYYR7P/vkYDIopPJlLno6pAGrsSQuGT21qvbcYN3N7xapKEkHKHxeb9Q2P0a/ci97Jk7lPmtCYc4Dh6DSu8zvLio5Cek</vt:lpwstr>
  </property>
  <property fmtid="{D5CDD505-2E9C-101B-9397-08002B2CF9AE}" pid="10" name="x1ye=15">
    <vt:lpwstr>hxrCfg8VSuSabBctyqfnWNuM/lkUzC81PIrpADNf5hz+ns7s+KrFDjFv8a1l+vekuFJ+tOuD6a88gJgNnncklUqlax0eQ5bnMc3f665EXmlqxFdT7T625BUR00Si/LHV0XhCEK/N//M9TYYXiP5L1TJqQMdNCPqN8JW3RdoFK/GpeiZ3ylei86KDWLD0mOErO7HJrQrMKfF9YC2XtEMnXCOFchx/re/F49ycZH3bIw4hE2iIr0qkcab+yF6/B9G</vt:lpwstr>
  </property>
  <property fmtid="{D5CDD505-2E9C-101B-9397-08002B2CF9AE}" pid="11" name="x1ye=16">
    <vt:lpwstr>jS63F5OcqOasDIeC5QX0rXAdawMy3TKhjj/3fP7Y7YbdIGnXzrVfdSDiZ6PjTJM7MaDdlijO+tfyTYDRJq0kjIKG7EOTofJjU3w5G+3BV/X3pP6P4D2lQvwfqQdTzXdu3XF3QC9x2WJvt5jgLBW+5AplfdTUd10I/veQumbMRlSJPX7hX/AjsGxtc4toW7M7cqY0MlE+2nWKO80vMR3ljPcPPb+gxbBIobcOHKDEDHFe9gGWs5AdNi/urzEo/D3</vt:lpwstr>
  </property>
  <property fmtid="{D5CDD505-2E9C-101B-9397-08002B2CF9AE}" pid="12" name="x1ye=17">
    <vt:lpwstr>KWgudsq/qo2JYFs48CPtuQy6eE1J76RaaVr4T28YquDPHP/3+Y7hE3wBRbqpVpA/7zw6hqik/zUP0uGtKW5/SbWEcN+ED34nReidg/Q459zIskDGx6Q8bQdxcpTvNF+Dn9YraawmvLPuE/ZyvlYRmK5e78DeCF+C93Ky079MOkd1z6URrKJNuAMpVncixY94t+hNJ9jChpky5rg6amzv+xMVMStm6/bTuxGc9/wpt39qGV6BEnOqzK/Ae/uFknc</vt:lpwstr>
  </property>
  <property fmtid="{D5CDD505-2E9C-101B-9397-08002B2CF9AE}" pid="13" name="x1ye=18">
    <vt:lpwstr>9Q1aXnlzt13Q3nPBfxkGtpv3lp9m14XrbQj+HBA8lNZ2D8AiLXR3e/3ot1BDqUNTUr9iT8S65UEcISRJAY4GDPh7pVdXAgIIzS3P5AGCRewiCCTFMdff7qVU6rjjXSdFB2I6bnwu7BzblnjFz2HQmacyQdXNtvJ6mDv/dmBdVeGFpI1noViUJdpBPXYGuZBW5vo2p2NNme5F+4PeeaZ0KpG+/GptPedmWV0zJ0o236e7F0SKmOP6bmUq5gk6qlW</vt:lpwstr>
  </property>
  <property fmtid="{D5CDD505-2E9C-101B-9397-08002B2CF9AE}" pid="14" name="x1ye=19">
    <vt:lpwstr>1fBKPa9hUKhqAsV1sHDwwK+dU9Txf8+0gi/SWREvSMpzuDyfRXdu0JNrIeIn86kwSAHGoRFb6k7w2oc+XVdymO+Zb6ukVnRb/JX8/6Iv3E2a4r86cvlZnaaMD1HLH/NfNEn/9GMjK8mSVCFipso5lx+mt5GgL80R9IMJsMNSMutbPf8BObzJf9GJhIhw/VTYqAfQoX/5tipCouc2C4I8jIK3XIQgkQGjBjH0pg0n2n7A4coDaQjtFfuNx68qf59</vt:lpwstr>
  </property>
  <property fmtid="{D5CDD505-2E9C-101B-9397-08002B2CF9AE}" pid="15" name="x1ye=2">
    <vt:lpwstr>9hp/Bf7Zk0dGQyyzr5b3Jsj/4IVV8/QHXTqcaFelv5nHs5y+YKP+nK/lJJ0mc8BEcEOCh4cJ0np/lJb6QLq/93mx9zMoWux8iXFIHnU/QytpnflWORTOpY673RpEPLYni3k96VDTjDnciDRNhYTzFXE8Ty1mLTZNiA9Xq85oPbY2wznM9VRpxUPd2RCttxGcNMckb49XQseyijK1bgj6opg4jccbbdbK4XO3h7dH5exOTr+F9VYwGAmbHmjNGmJ</vt:lpwstr>
  </property>
  <property fmtid="{D5CDD505-2E9C-101B-9397-08002B2CF9AE}" pid="16" name="x1ye=20">
    <vt:lpwstr>leA+SgfqAZmOIfKjy6Ow6Zj87vxOvqDuXEsG5mtCOW0px9+SD3QeW7d34ZAreVogYvE2jGrd52Nu3VK3NhtYQ8nJoPEvxVDc+kIDjbfbuOm0B3uec1k2eZ+66V0JigEMpo+8v2LMOgnyCC0StpLFwV05O9tRA1xZZ+MPI2Wb/IrYJ7Gb4zISJ7Jpfm/8p+9EBFDs1l4Erg8dAYBaax/ZRCRs2kqwqTZaauHkNK39q1jlDjFOLp2VDGatn7ZRWoo</vt:lpwstr>
  </property>
  <property fmtid="{D5CDD505-2E9C-101B-9397-08002B2CF9AE}" pid="17" name="x1ye=21">
    <vt:lpwstr>6hm3BlCuOZiGTS41IH5yt2G/TM6zLgyxqkUkMTMSgk338C3x51k7+6GMlOYheWwtzsseEvzZ40+3LX2m7NiQe2fdUIFIw1tiUMdqsUtaou/cwatHlH/uxJ5+9+FbU4+2kDb3mU4oWJEyAf4LPqNKvAvetYJuM+MclMfk7Hm8u8VNe2/kXPXdTwT/pQ2Tss9OdsGlOzIF3fDq4CyzjUGLK+E2uMgdeQf6dTfJExxMFcRLpp7+1Kj6g8J4FM4TuyJ</vt:lpwstr>
  </property>
  <property fmtid="{D5CDD505-2E9C-101B-9397-08002B2CF9AE}" pid="18" name="x1ye=22">
    <vt:lpwstr>8joRf6x18bFvUDn9mM759tLTHDgKHllihw8PMRhgJtI2nteeAoGdfEkYhJ+qsEkbmXrBajcG9DLnn2o5j6uekvcX/Cgxu/2iAd1nmAbauzEfesC0SNmL+GP0DN7dyAvLQzkHslEJm5D4/zFHLYA8zXcz+u7mmh+0v6A+/F6U0HZLfFepPUeS7WsGsDgtYFiS+wkSRbTNtSBLqQjCa8MpBuL2/6abosoIiPfu7IyXMfXFE+Qb28rIWqLQqNOvKc1</vt:lpwstr>
  </property>
  <property fmtid="{D5CDD505-2E9C-101B-9397-08002B2CF9AE}" pid="19" name="x1ye=23">
    <vt:lpwstr>JxIvj+3C6VS7lGG8X8+yqfXKNyFRuNYsrMUe71Z4xJ1kF7o90TNuRzEuYzO73tSeCGM3/ULe2PF22xfSBw2yaVwrQBEv/LGU8u+lEVD0/cEfL7i61pLmCsmV8NEbEPPIcvrecaIHCA5P5xANq0sEzZfppa7hROPAoQi6a0pUUh5TdFWhIKJUZNOuz4ipCwS9ry4NmUjwF6Cf0nNbWzXl/KZdA/csJgK6bFzdiOeYyUvYC7z+G8DnEbOukc3wD+h</vt:lpwstr>
  </property>
  <property fmtid="{D5CDD505-2E9C-101B-9397-08002B2CF9AE}" pid="20" name="x1ye=24">
    <vt:lpwstr>udtPD1vvfQ/AJXd3dd5B+CnXS8/6kplvPJn1hIol04FbyFX9U0j7x4LrVbZSv6Qi9yrmXjtOXlhszmMA5cTbovyxmJ95w5JttwZ02D8Ckqkfiq5P68DvNxhT/NROnFq/Ek2AXzCsboFIiw+Xb0FadNjd7sbBXj5x5AEEynsGl77CHjhgGZsqRqMjRV8z+6vECPbF08yt6Ob8hhNg5w0CRDAag2lbA0S/KgrVQUq+In9n1I0yirHlWhjjsvhJrnh</vt:lpwstr>
  </property>
  <property fmtid="{D5CDD505-2E9C-101B-9397-08002B2CF9AE}" pid="21" name="x1ye=25">
    <vt:lpwstr>xqn2PreoJbbFko+pqAi3Lf7kbzDyWm1I/QVPhcfP6SSMdSSeQijrSvDFHDiP5BNUnZtlzJkY6kHVWrAxruMFoLrZ2ra1MiVl9kVB+002qmgpQjumF0PuBPBoNrEQyTjCdKLxEYIUJgEfh9FOWKyFcwDd6Un08MJco4tO1+6KU5uQdcckw7QGU5IlNSc9IBiNt+lu2nYFSrMr9rXfdoO6K46Qc3GonfF3hbjKlVdjthlzMjRh662dAGS3vcil5/r</vt:lpwstr>
  </property>
  <property fmtid="{D5CDD505-2E9C-101B-9397-08002B2CF9AE}" pid="22" name="x1ye=26">
    <vt:lpwstr>08xdCgHJYda1NCtCgjC2yp7fEH3LfYsu2YA5ilXf1uwNcr5XF/0nJS+NE/sSCjZyrO15/uKI3kkRlw+1Dbfua04izk/gDUcaCbigaRnpJK+OYC+aX7pu4lnELvWVT0rSjnLZ2xNwfzhSjmnxd/MyU/xm99xLPaP88CBGZj5hC2GyUTADMf3Jy2Ti+lTEjojQfkcUPCXdJ5gcT9C9NrUKFJz5rhGZ+hbmSGJf4K/ga9FRc2z5+ZdJiZQTXtNa+UC</vt:lpwstr>
  </property>
  <property fmtid="{D5CDD505-2E9C-101B-9397-08002B2CF9AE}" pid="23" name="x1ye=27">
    <vt:lpwstr>aWECUJXA18kw+QJ2xuihIB3NZv2D8Lsa6A4zyK+yxAnhddc7w7UhgQjiSw29VZZwvkLkhj+giKlNeHBvZ3weiygWvwPT/g2ePhk+C2cBXlSvMJKDfxAgp8bP1u39p4X79Z6WnK2WkWxZZh+FbnUvwQNo/KseM6xyLi14Kau6GAMMdnwcudvTFXqB3RKHv+tTjTbXJXZL5NU+3ro6pcWMEwKSjGo7HYEgiqJoyPQnNQnDuA/F4U/nfvbUvpMTiWf</vt:lpwstr>
  </property>
  <property fmtid="{D5CDD505-2E9C-101B-9397-08002B2CF9AE}" pid="24" name="x1ye=28">
    <vt:lpwstr>YEuxkp+j1Oc9hk/cvLQGoVs2N5YyN2duO4VkhGrMQLeqmEAp8sMdXPtgooe/Y7XAMD07/QGT93v/pGzBBD++EfAJ9V71NY3IzY18f7q6mKEfEkf3ks/1ODQk0VEvrWwzgn8PtbWMRQrewUACseDHuhvYIisWMArAd60Fiuafnth9gzjLTNWPFxEX5iMwXlPN8M6Z+14KfUodvY16C2n031Bu3Pag9CycW0gLsvTQa/C2Iw8xbNDCa0cMs3E0ELY</vt:lpwstr>
  </property>
  <property fmtid="{D5CDD505-2E9C-101B-9397-08002B2CF9AE}" pid="25" name="x1ye=29">
    <vt:lpwstr>+vb27lMJoR6N2teV7bYgpbd8ikVKDrBTFtcikKkv/eumXJiuemCg46Gc6nlls/oHLL+iKpn670PEeIfr60uAvevntmpOK7Fzc56HfWm2DRzPEr1wNlmAjKDDTtkWduoCe9dzocxqNCErG8woecdE4DWxAD8KyzUJCI4/My2/YLL7Hu4CK1nSrfgdH65KRXvsX5hgZfNT714+bLuFJqAPAH7ApDFkmtfuxFySiF+VDAHb+7K1pFEOcnVTWJNeLrt</vt:lpwstr>
  </property>
  <property fmtid="{D5CDD505-2E9C-101B-9397-08002B2CF9AE}" pid="26" name="x1ye=3">
    <vt:lpwstr>L0z3v2ZYh9eWglsYYYKnaOmrwcUxhAvDfGZIiaK/RJ/eYnW86FGi2hM6vDv+sl57M5l5xc0CIU8p+o2rAkV6zlp5+l7Wd9B25MzXciWUuiHPV7pslVCRgi9q2lx2Rg61q7nTjc2j/86A7fVn8WcfmdTrkDYzN8I2HCQ2txxoEh41y9bwmAT4mSDltCvXLFRlrv7kKSEQI32PBw5ej5GLFscjoDyiSnmlfsfCIy4SlLD7ydbdZmijLO4WZZf2w8Y</vt:lpwstr>
  </property>
  <property fmtid="{D5CDD505-2E9C-101B-9397-08002B2CF9AE}" pid="27" name="x1ye=30">
    <vt:lpwstr>J7OcuMWXsVOMvWdRJQNnpN9DKt+/ltpvV3aZfWOg5CmItAg3/TKy0SgWuz1b7Y3WMh9XMkkJ5KiiyfRaef1Qcif9DdgNswYssObWfzBDy7WMQAiYOmkZ6gtZarB+JtQ5keqUBWNwH5ME8LynAoNTqFQre9KtaNpXuFM9UG/vm7tnMDuef6A/EzUV82EV7xc7Gmf1pRS7Iy749VVOMAOASvbT1G4dUkPl55xh3jle3R4ALO+YvufuWLXckUwldwO</vt:lpwstr>
  </property>
  <property fmtid="{D5CDD505-2E9C-101B-9397-08002B2CF9AE}" pid="28" name="x1ye=31">
    <vt:lpwstr>KuqzbwAT/QqZl6+5Bt95k+jPf4KA60twcYRjGYGLBPuS+uG2Q6VM9V+GCB6iTqVnZwKhwaMNfd3eHQiWSyc1K27ay+dNs4sCIItUFfjD0Tew6qPdU7MyJreRoLjpbI+lD+oeOgQwTPuEbP1wBjDcQTi47JLhvQHoge7phvxRp/F9W2B68EgJuNeGbFyLKufXuCX/B68/IVlaDrol+G7hOc6LBQWAcRxCWnyHY917LO0kfWH6QkmKSpSZqjelbrx</vt:lpwstr>
  </property>
  <property fmtid="{D5CDD505-2E9C-101B-9397-08002B2CF9AE}" pid="29" name="x1ye=32">
    <vt:lpwstr>nH8GIzjmev61CZERPxa5LRGYO04MMDA5DiNXXxFi9S3h9jdZKsnNA04XotQlXgVUKUSWfEP77hLDI7DhKmvIqY9A7sjK3V8Qw8xbeqBpl78L43rXE6QQkYeddhhm02ODHHejxHYhIVcPIo+NMefTgY3rJn9+LcBkR6DkA7HS1sEPuRH2ywv4Xi1YxgT7I7qV4Fu0wBaTUB3HQk0XFdaLxwMK1y6QQTUZzgELLMOAX5DKH99oXf5CznFmf1nxyDN</vt:lpwstr>
  </property>
  <property fmtid="{D5CDD505-2E9C-101B-9397-08002B2CF9AE}" pid="30" name="x1ye=33">
    <vt:lpwstr>RJhSbaQkuVVSFYiNA1Jiu85wA20EIsSpknj2MI7uCg6740LTT3vAkPHMBY+UDVYT8aAZDTkufOWH2obHTLyoqFMAA+9W2lroPdvwYRT+jrv5wGGrryWOYiFT7se85vI4ZpPxbvhbFZ9TlVLDpaJnaQovgW7s1qKLfTe6muUxACp9dSqv/jVM58BUKoC+1ZKee4b5yGWEh9GIGEDutOzbT6Er0IyeMbNlN7Qcz5HwoA9UA7dhjUjRzJgsoqEeQ6n</vt:lpwstr>
  </property>
  <property fmtid="{D5CDD505-2E9C-101B-9397-08002B2CF9AE}" pid="31" name="x1ye=34">
    <vt:lpwstr>ItMteSYZ94PjPzJworCH64WKjeoLjdROY3/qirMIX1UxkH8K7r4m6YzJcn7o1IkO31fFreL3P/nC/O8D/QubkIwdVimC0HZDBews77YH9quiRcWAKQQbqS7OYKz5NN1T76GT+pGlCS9RuI7DObbdsWYLVZg6CujjNpuOb+2g30+Zoz7C4xQfo3hekRNGEvahiio0RU1pTLdH+EsM9f/UDHCLGHuQr5SrgOAANMJqUxR2DGqnJHBD3ytI6+i/IGP</vt:lpwstr>
  </property>
  <property fmtid="{D5CDD505-2E9C-101B-9397-08002B2CF9AE}" pid="32" name="x1ye=35">
    <vt:lpwstr>4uI5+OXA2udlORsSRtW8ScP76c3nNcCas1gTfeTOOf5Y7qeRNCI8/zjWuWmO/e1yvdaSfxplYGI3tD1srDKJ1PvTwcCorQIWgPGChLroDWEE6go7dGI+abHv14XLIqM0+TXtexdzXM6+ptZhglRQ5K0yz8QgAe7z6mccNsdZhl6tWeIapCZwbKgUU6x9OIdkViT+U2YCGk65bmePJQF6CI2lcuzFWBqbTU8Fg6QQJPpbWSI+hNNKq/Lbo6dyd1j</vt:lpwstr>
  </property>
  <property fmtid="{D5CDD505-2E9C-101B-9397-08002B2CF9AE}" pid="33" name="x1ye=36">
    <vt:lpwstr>tDszEh5ThJkTV/irSCUDeAXJj7GlIQRO959xg7uFmZIlgdaxxcwFsbFur2DYpRr45wnVGvqr1FqiUYOM7xAusI7qlLSP7Xusa1rDNoOxnBDuSgkHUE96qHRcZChcTqqlDP5U1urTXOE4jOlDV4CLUcV5LeJXX6EheVZCkD4vIOx4sWOyJIxq3WWFxJmArxj3v4vYAynT9/2Q5tBuJ54bWLcvZD/wOgoUaf8X5GSpgFgt5XlYVnzxNxB1yyZvU9+</vt:lpwstr>
  </property>
  <property fmtid="{D5CDD505-2E9C-101B-9397-08002B2CF9AE}" pid="34" name="x1ye=37">
    <vt:lpwstr>RQrdxXPB/m2vrCOGaseHfB505F02lzEBAuY22+gGsqIDZS0P2FBO81P4pxceOn8c1IqgQJ3W2n1asfzndw/Nfavc9vNWAQLJDdZDeQ1NX9TBx/o4AOYTnC4Ne4RMewoO5xuvQz+uvHIsDsWDQ/Y+dSUHA8Fw7rk+coIdZ/dH4Wapv8Hp9T+0uWcUr4L8FPiqTN3s5AgUpJSCL6BnfFL24ckVXwxv/r4BI1upEHiQn06HyN4wvO+FMntmSOhCp1I</vt:lpwstr>
  </property>
  <property fmtid="{D5CDD505-2E9C-101B-9397-08002B2CF9AE}" pid="35" name="x1ye=38">
    <vt:lpwstr>72RmHJricQs+MKD05S4CynbIqFPl8PfMJkBL2EFUvbYi2ujP0+gq9Yykh21PaJoBGsLIw6rHVDy3v3dPOuv5SfXSQzFNip179x8wkf3nwLzdgmac1MC3AsyoyiCvMBnWzKELYmaCUrOXFHxfoDHo4ovl2wShb+x8h+9QwY8fBV7A3JID5mfD+cRxR/j4qLFXTMMrL/Qg5R1IBktiN+NA7/q5z9oMNa4wSN0VXllL/3DlGcfzGtYJPxFNL+0BGA3</vt:lpwstr>
  </property>
  <property fmtid="{D5CDD505-2E9C-101B-9397-08002B2CF9AE}" pid="36" name="x1ye=39">
    <vt:lpwstr>7viwCPY6yWHI2rjdczicJ2Mz4ppwF6bohCTl4vCdgZy099/gL3M3Ef1VQvEjDM4PEZHYO9ZD/9NgvnTvz2IhM+vaFeXMcBkUG3hZqi7psPRfcS9PWvx61YRwG16BX6fE+zpXw5a84eiE8cfWgRoCuOP1xBYlvMJ+9PowXTWXgw3mPgVxotgwXPqraRIjMXPwnSZ11+ZpR1rsrXnUwlAqv5l/U3mJMjtaYfaqg2Lo3bl1MWtXv1lrZDIK8jvH4rU</vt:lpwstr>
  </property>
  <property fmtid="{D5CDD505-2E9C-101B-9397-08002B2CF9AE}" pid="37" name="x1ye=4">
    <vt:lpwstr>5IJ3wZb0fo1V/Y3M3S5MCNy4NEeJqusp0Iyz3ujzHK3pwWYKqU8ntsfr0NaNibVlEccPNEznBK/mgPeTu7Fu7MQ0ZlsOdDtBasyz/+SJqFoBShvf3KM62oHh17XLjris83jDmRwiCYcGZjWZsIMiQIxSl/aJmBa//EjCUGFc85cBH3V13/vsLSHEsJfNAK5QKYURIVLtcd/GtkJehrGhOHgsg4wGG1amlo5fvh6mSR9/GicIYdKUarbbfbL/Tdj</vt:lpwstr>
  </property>
  <property fmtid="{D5CDD505-2E9C-101B-9397-08002B2CF9AE}" pid="38" name="x1ye=40">
    <vt:lpwstr>iPnl9BMnJsbow9VAE/fHSmAOr4kJsUsmYXm08JRigj1Mjg9FMVLw+gBm7bCYHLGy/t3EtRZr/M14+feJViG64DcZO3pFlAY45FXfoLYFayNVHIxTFy8YLX2AeRgEQ1txbVqgD1B7qbnjD2YHizmwkIRapgH5P51ske9eFuLdJePoMytgnfJrMxp4KRFOhtVR9ghJD2jqpX36O+NSu1Mlr8+8PSKUgMk/Kp6VbU6WkZ4928gGzAlqR6EmtKjje6U</vt:lpwstr>
  </property>
  <property fmtid="{D5CDD505-2E9C-101B-9397-08002B2CF9AE}" pid="39" name="x1ye=41">
    <vt:lpwstr>wFrAZMf70a2c4T2jKsDeXR2poSQ54xKXWkGA2I8GNrWBl0jefyxsNtKkaPA6RAnNtDTOMnQR4hMQ90u5+lMSYhVS7XQQwISDLAwoCqCJKcwZjiRz37iHq0daIXBzKM0gtKbKF2BtfRdqGl7yYlvYtrR3MwhBxaT4zmmZjaq/ttdcrpE2N0fCEiaPJSGsXjVbz5p8VBzLBJK71F8Qmf/avUU8V9iZZ7k1QDDp6bT4fayZfHEeaMhve7I73sZp/jh</vt:lpwstr>
  </property>
  <property fmtid="{D5CDD505-2E9C-101B-9397-08002B2CF9AE}" pid="40" name="x1ye=42">
    <vt:lpwstr>Xs2Nym9SINSPdraOb+C7jsCs/hOYxepT6LM3YP+VPh6Qw3isJdH/WKuC/5tjYhzKMPxduegLDehK2GqWeZWF+O8VgYHRzdPxX5Y23XrCXgZNb6u/N3rz+FTziOpRj5sw77OJ2mcBCqAlBIIODrzg3l1F2tX1g52dfp3pS75V+1dwbm52rpH2gHZp+ugAjTAF8mb+d6xoM0RmPkmYwOPrfQUwGidTpUv9gSz9D6srh81pNYx8AJF4aHtA/b8ifLt</vt:lpwstr>
  </property>
  <property fmtid="{D5CDD505-2E9C-101B-9397-08002B2CF9AE}" pid="41" name="x1ye=43">
    <vt:lpwstr>TaSPQTuQqp2uV3FnJd4KxHzyvYLE3JiGw6V/2S0igf7yfq2zdErfnLXwhFrE/y8xs46VrQOXxqL89IE//dbKKGcgYTVUVV0QvzE764+Slmyf774FoL8odb+5+MZN7EttWgdA3kF0q9sXeM1yyP0saiIUX0aeFY2oOTFTpTMfB3HNK7y9wQPLRqOIZ8WsbtE0u8JRvzpnVXqMwJ4ruLo56+9BrYDZkiUQOlCrc3PoYxrn1ahl/iwuMBLwn8/squE</vt:lpwstr>
  </property>
  <property fmtid="{D5CDD505-2E9C-101B-9397-08002B2CF9AE}" pid="42" name="x1ye=44">
    <vt:lpwstr>4QXHxeIOxGxKi5h1kYX7MYbXz3iL7uGSK/b+ajYw72ezxWu5gTVea7x1msrTJ0TbulaJHsbMe5GMh50MV4P1X9QbmBXaIeL2P1w2rAbvvcJNsiI6Owd/mnecutqjQL1fcL9hMzIPcWfgwSsYK2L6W83naCOWjZq+SHoToDTqkr4I7tBk/EVminZLJgCjDUXB4I6YhxagRebFLTfDbQjRmfdvh5zWsru3e7PIVIlUmP6RygImogTbPQeaA8qPHAN</vt:lpwstr>
  </property>
  <property fmtid="{D5CDD505-2E9C-101B-9397-08002B2CF9AE}" pid="43" name="x1ye=45">
    <vt:lpwstr>ll6UvNM8ljt4nOI4Px+/Ppc3VPYt++ZnyFDtlQGryX56qM5JCFdpdREHgSYRxfwb8SWy8Ies8lCEznICwH+ZpG26TouPF8k7PzsnugDYcFpD61Ocd4O7mTcgkNbYhfGhqbMqOg2eNq5Ok84btvD7rrNGZMsAsJTJnx3szGRa+9GSv+gldX2JypwaMMr2GiE+1/JX6w04pH2u393d6yb9/HehXLhkrxaTlFkzuCIDtgVKx2CDk8W9Lzh3Vw4bwzP</vt:lpwstr>
  </property>
  <property fmtid="{D5CDD505-2E9C-101B-9397-08002B2CF9AE}" pid="44" name="x1ye=46">
    <vt:lpwstr>T6jTPKdiK2ujg+LZoK0jgpzElBE/cMOAtM5IuVeu3+O45T2l6Yg5BSfyKtD9VZG3Z0RG1OXZ6QSkYbK7ImhGZMO0RBgUZVfegIkO/g5WuyeJhEuNV1akx3mL4VIASPL9WutmH5cdFSTkbjm8wNfHpDreTx5L/zGVJDUo203quY8Y1FM0aI3lhsHMeMlQTDYqoHswrtPl9hLJZRdbzi/hus35MlrNwixUCiM9Qz6BGVB+V16TR/vain+dtTYljXW</vt:lpwstr>
  </property>
  <property fmtid="{D5CDD505-2E9C-101B-9397-08002B2CF9AE}" pid="45" name="x1ye=47">
    <vt:lpwstr>nmYGXLMEcg4cGa4AwXYpFHrcfSZ0Zpj/WqjrseKABUccTGuLD6ZT6albOZBSkAZRDs9zyE6dciWpOBBU0weHt9Jdu+lXyXHabDr66tfSjC9fy7V/VZe/StYr/tDxLVFWh3pWipPiNzbOxzy38hOrwkc/bLX6SKK6JVjc5BEY5xZ2AXQDct6dNdkJ8RM9s34Aj2QHx29ruQQ7CVXEDWadoih7rqSegYaTpgEQZw95Tde0SEB+wIo80jgvuN8+b93</vt:lpwstr>
  </property>
  <property fmtid="{D5CDD505-2E9C-101B-9397-08002B2CF9AE}" pid="46" name="x1ye=48">
    <vt:lpwstr>8L9SVRDd16t9YRXP2mtnoClwHaM6zyB0Htggx3JNfQ+dID1Sdi9k3mRZWNm/rhd85j1A8JLg6a+MzDu3RsdlbTLRCsbTxQfu2eGja2EJoPNXW23UjFwg7AAH9Hb75wLfxB62ZNEqfqK46UEnPDLncakn/y4Vel6k6II0Gf1J+k9B9YvBNAhgoTFsZwHBoSyJFIplrqjJrk3ABQCiZlC4ZfvkfejnUJJB/ZG8yBpOAgomhQMN/cuOQFU7CFVai8s</vt:lpwstr>
  </property>
  <property fmtid="{D5CDD505-2E9C-101B-9397-08002B2CF9AE}" pid="47" name="x1ye=49">
    <vt:lpwstr>p/u5PuVilrRKBghQQ/4i4NY7UFRn+9ke6Gr+7K0WInjdXyw6A0e6PG/V3Jk64qUbfDpmXEJXnFwcIuy6Lmkx/ZRSpijxUeWOKDdhYPI7JjMDXDmQacIM4HK1556euzN7i6VeAv/cH/XSWJM8uycXgztCCkOg9+CGJgh0TKdd7TrdmS5+FG0mcmkNjA8OC6XrtH1rqwybZBXfhqBMayker5vuVICFYkaDciVnf9X7aFRVKXQA9KgFpPqu7zYIs7t</vt:lpwstr>
  </property>
  <property fmtid="{D5CDD505-2E9C-101B-9397-08002B2CF9AE}" pid="48" name="x1ye=5">
    <vt:lpwstr>taYfi+sPLQ2osLHABc7XF7kERnVIkZqNdBssw7Va2wgayWb4nrYSkNjIKxck3Y8PbQads/q0ZUGwQXIL224PRJ8vDYlEj+2xRBZfAFUA482be1ep3dUyyzVvxvYovqY2gGRWmT8PrnPnyDyTyhBcCi6ZwCl6oOnP3CnTytKwivJY6nb5yPVXmUlur5tQ0BC/oYux56JAR6yC1qXqUiRBBVhS+h6ztsVle/o4Tkh3RXeGhqiYlpZRXDpQlt2hyDV</vt:lpwstr>
  </property>
  <property fmtid="{D5CDD505-2E9C-101B-9397-08002B2CF9AE}" pid="49" name="x1ye=50">
    <vt:lpwstr>cYCZKFN+TC6H19yStDUl1u4d/TdqQVjspDfyY89Uglon8TkTWWzdUW1C8ZJqEJyJDuxRgMdozWe5OVcjqAysDhUabhNhFAB2+a0BO0MTTc5accCLu7otyFvFqRFeGBe21Y9HP+6rCcEj+pWJuxxfn34I8rWJPSlBPgfcemmSwgV2Rd0h5AP3Uo10/YT8kbq13FYjozvQYpXMgPjs/1fN9FXKqS2fpZ4o9Jhoh2L/ZtdWqveTJIy7aGOYpc0gxMA</vt:lpwstr>
  </property>
  <property fmtid="{D5CDD505-2E9C-101B-9397-08002B2CF9AE}" pid="50" name="x1ye=51">
    <vt:lpwstr>E8NQ/cyBB+EZBa8uyfe5J03oMDhSH3OkkzrUvi/WNYFEbO8sAkwez9ik4+BV+X7d/V0M/J9otiSB4f+gv/EC9seJVpdLXyGkx9tKvgcMPz61QJO/fn1cBA8ISdF+Ud1LN0jukmibBFg8En+2KwS3c3ZBmcElZSPXsHZJLS3RjRXiWEQQ23Lhm6PePY5f4pC7X7hdWcttSCX7hLFIiLepm2OFZTp7FnZ1wvSDkhp9euYkzx2OJoQ4iKBTYHnzVT0</vt:lpwstr>
  </property>
  <property fmtid="{D5CDD505-2E9C-101B-9397-08002B2CF9AE}" pid="51" name="x1ye=52">
    <vt:lpwstr>N6xFX+m/a17/5Ad1s/hHlRFLeqk1SW+m9tsTbwOu8Gme6Fy1QseVTMIec73LhgB618X2jJRzZhW1GFg9ymruL9SqeH7rtZfpY5nlD8QW6HM7XapLhu61rt4fhORf+stZH5hoeGh51xSvP0jjFNotMSy+OxshSOZvIUt/UZY8K2pfLQ23YlT1Cu6bu+/y8jCy8EZA2QZX30BKonsUNGQs25uUStkDpGnjrpJ43W8QutTc82PDjCL9PEyQcbGGIQK</vt:lpwstr>
  </property>
  <property fmtid="{D5CDD505-2E9C-101B-9397-08002B2CF9AE}" pid="52" name="x1ye=53">
    <vt:lpwstr>2ZThLpKXLr+rN7wYCE35ipuEKPaSRVwmmkfysYKIjlmru7Ydg3majsD4+XGqXUyuWxPnaaPTAENCEhUkQ299gfDe6ksvq3uE2khS/lSVe/hDoF5cV0MJZOt2oMNCtW3cQoJ7vtmkUtAHa23wy6xMsCvm1c4y/IyjcVmtFRrjcM3NWjuuVmcFGqhgd71Q6sJFEiViVbks8vgf0yMLNR/ENkVTwFDdAr+TCfPL3A8Tw7TeR5QJVqto4Wb2uPxdoBz</vt:lpwstr>
  </property>
  <property fmtid="{D5CDD505-2E9C-101B-9397-08002B2CF9AE}" pid="53" name="x1ye=54">
    <vt:lpwstr>rgvKeLFyXQ1EpyigJdYVelZgf1RGLTGLgj6Dm4nuWn/ArYTrZ+q+C/cHdaNA3oiTrQjALaF+tzX9BqPB42vOc6/HjtGK3FAg/+/CPa83r0WxKQuwZyBMjkTDfjgcfJjvDaNmYGOenWbaAGK1lMMpRUY2BHp6WiZqV8HCBhjx6ARhOc7VGJnSU7G7OJZaFwcsWsKPL07hw24UcRNj6jfrRizQQLCVczQxO+IKEPhWjp1nuSkz+RtsDWmIk0QXP9w</vt:lpwstr>
  </property>
  <property fmtid="{D5CDD505-2E9C-101B-9397-08002B2CF9AE}" pid="54" name="x1ye=55">
    <vt:lpwstr>NIMTtmGkusQHC/SF2g+NWiK4CdxsMApG/lIjxUbFUZ7b2a2TsFxK6AjWsik2IjY+dv8gwH5QjhEU3SZVEV8LDS3RH9CNkE7t90DeKOxrukKhVaH6feR0Bm+XGTZIXd/QCDa3hWihH1IabBSMAFl/NIlj0aGWiVw5yXUuuCrSCjadq+rSP+ZvMXCI/TVlpcIiDn8MlixYQvadw5yFRIlzn4BtwleCOAsdjyFLDu4y9IpKEQ7QUn+kRgMnIjLKrdE</vt:lpwstr>
  </property>
  <property fmtid="{D5CDD505-2E9C-101B-9397-08002B2CF9AE}" pid="55" name="x1ye=56">
    <vt:lpwstr>r8ewsNMw+3M28ZtqIV9mN2FEqfKotriQGKdOvvYvQnrGNqBq55FC5Feq23RTaGDLuTrX9vCWQhHqp85wHarGSAUGmYLT7k12rBw2Qg1PzcgoaRIpbak80mZsxPhXqCl2+E25jAD4fNO/WOZbOaPeypos4oyheqSbRTh2yjfwcBbJmetosIFQnnvYnG1WidtT5bX0ozLX30POW1hy8TzCoMsmr0sCAMbWTvj1RXSALEG0M4HwOhXVbwx7QuyfjAA</vt:lpwstr>
  </property>
  <property fmtid="{D5CDD505-2E9C-101B-9397-08002B2CF9AE}" pid="56" name="x1ye=57">
    <vt:lpwstr>Iy/2Mb+IfoCMwxGdp4CFA07VHxSeOC1m+xhv6e9Df52WFoOp/UFtg9PF0ZHnMydnW4RQuaqhl/MvkiYNoFltHuxpuF5OjjHXCUR7M/UXoBqpw1P/bUkr1s8k+az+lM0IuadCLgfz4rF2dwTZjRvaSlnLlr8Jqq4P64+DsVgeFNGul5ABeRBSVAdpAjZiEtxbrxbFxHelfqoj98PltFr3qCdFr4mlyhh0nReGcNWPXBzCaD/53EKT3Xa5EphbU0V</vt:lpwstr>
  </property>
  <property fmtid="{D5CDD505-2E9C-101B-9397-08002B2CF9AE}" pid="57" name="x1ye=58">
    <vt:lpwstr>jS7PDtGz3WRes60Vru2QAqmpGUFtQncYU2R8c3NqdKrAiwK8OcdFWpCfF1vex4s2QhRZld/zNm8ZG9rzShYDahT+d8gkKDWqGj9JsfsjnZIfw1V1EoEjahoF288o93EBX0NqwulAn5TDCtX/5n5t16hUpeVvf3Dd/jhaDbb+Apx6HKifH8GquMDA6mAxYU6IDOixw1yw3UZKHRWvTvBziPNem3c9xSj1Wq3BYGN14XNsz4S1kuLl9/OkLWTu/Ac</vt:lpwstr>
  </property>
  <property fmtid="{D5CDD505-2E9C-101B-9397-08002B2CF9AE}" pid="58" name="x1ye=59">
    <vt:lpwstr>pXw4Bfvtd5RZDpBtc0DtQl+yt+Nfs44HvnNVa8D4WNellRJoodwRNSP4czdd4IYbbc1YOU5FsVXedB7pvvrxZLtamRQDg80TItFfFrpchkU2xnECXIXYdSD/a2z3/YXRY3M3xldAP/nXKAkyG6D0HP8NwFtwVctTVvfBkhtYI/CB1D3FoD/AfR5iVXgOgAA</vt:lpwstr>
  </property>
  <property fmtid="{D5CDD505-2E9C-101B-9397-08002B2CF9AE}" pid="59" name="x1ye=6">
    <vt:lpwstr>q41pO6YhRqHLFi5XVJIvg0TWH650F8yLlB9GqyTwjeBnt9KAOoX4ivZWqIjO68IzNazFaGXoDFXQHVoVrOakET8LjqoA50llEEVIyWoChSCEY/mwQJifApgfVOLpwlP66N2pWLDP8EQ3o5pPkcEUtm8pC5T7UwJf69erEeJPqcpB+P6pVAsL+OWWx/AJTtMm4QlqSSGIrCR3w3gQm0g5Ihboi+a70+yLnIJwI8GfC9FX0joZgpEAgj6xFCfWruG</vt:lpwstr>
  </property>
  <property fmtid="{D5CDD505-2E9C-101B-9397-08002B2CF9AE}" pid="60" name="x1ye=7">
    <vt:lpwstr>pqU7HZHRH2bsCDc0yXBs05WCBnXdU1wMExRw9c3ewNl6TVQ1HjNDXErOkLCAXKQf3JshwBy2sKugr80VqwMiOu1ihhd5TtJjNL9rotWY0pGnu34DopUF/ll7VgRW9QHQ8ON/xX1sj1GJuPWuc4BFWHlwHoMHy8EftnArG2hnINHPGwFCoDpF4oJk9w6hQhWp2pPffuEb1CYbcx/IYcChcISB77YmIas0BH2avqaskScjyhlIVvsHf8W1mwIcWJg</vt:lpwstr>
  </property>
  <property fmtid="{D5CDD505-2E9C-101B-9397-08002B2CF9AE}" pid="61" name="x1ye=8">
    <vt:lpwstr>2TOrrCOQZz6PU+Gx1a0G0qRHTW0wbIaMgKAitPQlbyfrzvI3teKvMoNRZS+A7KR7eaFqbSDHuR0n2OmJ1SemT4SfPFe5KLdhvjcPB11JyMaMMGF6nRear8T5X3YcVlKHH9JALrytf191/G5P6M9bJUPOm5/+8cHZggPjSaDSGNDFoRaD3j0Yf5NrPYMs8Q+k6j2qcPzMiDqySI+37CZJkBmewewSPkH8eobm0xbux1IlagG4HV3jm1FmJ4YynbV</vt:lpwstr>
  </property>
  <property fmtid="{D5CDD505-2E9C-101B-9397-08002B2CF9AE}" pid="62" name="x1ye=9">
    <vt:lpwstr>yMJ6Vh5Da60TzBR/87MTmHEmxIWZR5yGD01WnpfZHV6z6tn7hvQiVb0YLS0qW8BcFy7EJtQX8ehiJuokMdjsTl7aY1nv9CwOCex6TtyAWCkcHCqNe3QCztKCjhVajmpbK/NswB1HQhVtkrGP0thsL8pK1TTm1v1ixYo3oFPAC38PvTqG9qrYendD0o/PlyCejiVJ/lATA3saRzkQsJw+y9cE0zWA5uLUCeTawEaGtuGC8IigB6kw3B6Xbq1rx6V</vt:lpwstr>
  </property>
</Properties>
</file>
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22AE8" w:rsidRPr="00074729" w:rsidRDefault="00A16A19" w:rsidP="0055566C">
      <w:pPr>
        <w:spacing w:before="77" w:line="260" w:lineRule="exact"/>
        <w:ind w:right="3999"/>
        <w:rPr>
          <w:rFonts w:asciiTheme="minorBidi" w:eastAsia="Arial" w:hAnsiTheme="minorBidi" w:cstheme="minorBidi"/>
          <w:sz w:val="24"/>
          <w:szCs w:val="24"/>
        </w:rPr>
      </w:pPr>
      <w:r w:rsidRPr="00074729">
        <w:rPr>
          <w:rFonts w:asciiTheme="minorBidi" w:eastAsia="Arial" w:hAnsiTheme="minorBidi" w:cstheme="minorBidi"/>
          <w:b/>
          <w:position w:val="-1"/>
          <w:sz w:val="24"/>
          <w:szCs w:val="24"/>
          <w:u w:val="thick" w:color="000000"/>
        </w:rPr>
        <w:t>C</w:t>
      </w:r>
      <w:r w:rsidRPr="00074729">
        <w:rPr>
          <w:rFonts w:asciiTheme="minorBidi" w:eastAsia="Arial" w:hAnsiTheme="minorBidi" w:cstheme="minorBidi"/>
          <w:b/>
          <w:spacing w:val="-1"/>
          <w:position w:val="-1"/>
          <w:sz w:val="24"/>
          <w:szCs w:val="24"/>
          <w:u w:val="thick" w:color="000000"/>
        </w:rPr>
        <w:t>U</w:t>
      </w:r>
      <w:r w:rsidRPr="00074729">
        <w:rPr>
          <w:rFonts w:asciiTheme="minorBidi" w:eastAsia="Arial" w:hAnsiTheme="minorBidi" w:cstheme="minorBidi"/>
          <w:b/>
          <w:position w:val="-1"/>
          <w:sz w:val="24"/>
          <w:szCs w:val="24"/>
          <w:u w:val="thick" w:color="000000"/>
        </w:rPr>
        <w:t>R</w:t>
      </w:r>
      <w:r w:rsidRPr="00074729">
        <w:rPr>
          <w:rFonts w:asciiTheme="minorBidi" w:eastAsia="Arial" w:hAnsiTheme="minorBidi" w:cstheme="minorBidi"/>
          <w:b/>
          <w:spacing w:val="-1"/>
          <w:position w:val="-1"/>
          <w:sz w:val="24"/>
          <w:szCs w:val="24"/>
          <w:u w:val="thick" w:color="000000"/>
        </w:rPr>
        <w:t>R</w:t>
      </w:r>
      <w:r w:rsidRPr="00074729">
        <w:rPr>
          <w:rFonts w:asciiTheme="minorBidi" w:eastAsia="Arial" w:hAnsiTheme="minorBidi" w:cstheme="minorBidi"/>
          <w:b/>
          <w:position w:val="-1"/>
          <w:sz w:val="24"/>
          <w:szCs w:val="24"/>
          <w:u w:val="thick" w:color="000000"/>
        </w:rPr>
        <w:t>ICU</w:t>
      </w:r>
      <w:r w:rsidRPr="00074729">
        <w:rPr>
          <w:rFonts w:asciiTheme="minorBidi" w:eastAsia="Arial" w:hAnsiTheme="minorBidi" w:cstheme="minorBidi"/>
          <w:b/>
          <w:spacing w:val="-1"/>
          <w:position w:val="-1"/>
          <w:sz w:val="24"/>
          <w:szCs w:val="24"/>
          <w:u w:val="thick" w:color="000000"/>
        </w:rPr>
        <w:t>L</w:t>
      </w:r>
      <w:r w:rsidRPr="00074729">
        <w:rPr>
          <w:rFonts w:asciiTheme="minorBidi" w:eastAsia="Arial" w:hAnsiTheme="minorBidi" w:cstheme="minorBidi"/>
          <w:b/>
          <w:spacing w:val="2"/>
          <w:position w:val="-1"/>
          <w:sz w:val="24"/>
          <w:szCs w:val="24"/>
          <w:u w:val="thick" w:color="000000"/>
        </w:rPr>
        <w:t>U</w:t>
      </w:r>
      <w:r w:rsidRPr="00074729">
        <w:rPr>
          <w:rFonts w:asciiTheme="minorBidi" w:eastAsia="Arial" w:hAnsiTheme="minorBidi" w:cstheme="minorBidi"/>
          <w:b/>
          <w:position w:val="-1"/>
          <w:sz w:val="24"/>
          <w:szCs w:val="24"/>
          <w:u w:val="thick" w:color="000000"/>
        </w:rPr>
        <w:t>M</w:t>
      </w:r>
      <w:r w:rsidRPr="00074729">
        <w:rPr>
          <w:rFonts w:asciiTheme="minorBidi" w:eastAsia="Arial" w:hAnsiTheme="minorBidi" w:cstheme="minorBidi"/>
          <w:b/>
          <w:spacing w:val="-1"/>
          <w:position w:val="-1"/>
          <w:sz w:val="24"/>
          <w:szCs w:val="24"/>
          <w:u w:val="thick" w:color="000000"/>
        </w:rPr>
        <w:t xml:space="preserve"> </w:t>
      </w:r>
      <w:r w:rsidRPr="00074729">
        <w:rPr>
          <w:rFonts w:asciiTheme="minorBidi" w:eastAsia="Arial" w:hAnsiTheme="minorBidi" w:cstheme="minorBidi"/>
          <w:b/>
          <w:spacing w:val="1"/>
          <w:position w:val="-1"/>
          <w:sz w:val="24"/>
          <w:szCs w:val="24"/>
          <w:u w:val="thick" w:color="000000"/>
        </w:rPr>
        <w:t>V</w:t>
      </w:r>
      <w:r w:rsidRPr="00074729">
        <w:rPr>
          <w:rFonts w:asciiTheme="minorBidi" w:eastAsia="Arial" w:hAnsiTheme="minorBidi" w:cstheme="minorBidi"/>
          <w:b/>
          <w:position w:val="-1"/>
          <w:sz w:val="24"/>
          <w:szCs w:val="24"/>
          <w:u w:val="thick" w:color="000000"/>
        </w:rPr>
        <w:t>I</w:t>
      </w:r>
      <w:r w:rsidRPr="00074729">
        <w:rPr>
          <w:rFonts w:asciiTheme="minorBidi" w:eastAsia="Arial" w:hAnsiTheme="minorBidi" w:cstheme="minorBidi"/>
          <w:b/>
          <w:spacing w:val="2"/>
          <w:position w:val="-1"/>
          <w:sz w:val="24"/>
          <w:szCs w:val="24"/>
          <w:u w:val="thick" w:color="000000"/>
        </w:rPr>
        <w:t>T</w:t>
      </w:r>
      <w:r w:rsidRPr="00074729">
        <w:rPr>
          <w:rFonts w:asciiTheme="minorBidi" w:eastAsia="Arial" w:hAnsiTheme="minorBidi" w:cstheme="minorBidi"/>
          <w:b/>
          <w:spacing w:val="-5"/>
          <w:position w:val="-1"/>
          <w:sz w:val="24"/>
          <w:szCs w:val="24"/>
          <w:u w:val="thick" w:color="000000"/>
        </w:rPr>
        <w:t>A</w:t>
      </w:r>
      <w:r w:rsidRPr="00074729">
        <w:rPr>
          <w:rFonts w:asciiTheme="minorBidi" w:eastAsia="Arial" w:hAnsiTheme="minorBidi" w:cstheme="minorBidi"/>
          <w:b/>
          <w:position w:val="-1"/>
          <w:sz w:val="24"/>
          <w:szCs w:val="24"/>
          <w:u w:val="thick" w:color="000000"/>
        </w:rPr>
        <w:t>E</w:t>
      </w:r>
    </w:p>
    <w:p w:rsidR="00222AE8" w:rsidRPr="00074729" w:rsidRDefault="00222AE8">
      <w:pPr>
        <w:spacing w:before="8" w:line="120" w:lineRule="exact"/>
        <w:rPr>
          <w:rFonts w:asciiTheme="minorBidi" w:hAnsiTheme="minorBidi" w:cstheme="minorBidi"/>
          <w:sz w:val="24"/>
          <w:szCs w:val="24"/>
        </w:rPr>
      </w:pPr>
    </w:p>
    <w:p w:rsidR="00222AE8" w:rsidRPr="00074729" w:rsidRDefault="00222AE8">
      <w:pPr>
        <w:spacing w:line="200" w:lineRule="exact"/>
        <w:rPr>
          <w:rFonts w:asciiTheme="minorBidi" w:hAnsiTheme="minorBidi" w:cstheme="minorBidi"/>
          <w:sz w:val="24"/>
          <w:szCs w:val="24"/>
        </w:rPr>
      </w:pPr>
    </w:p>
    <w:p w:rsidR="00222AE8" w:rsidRPr="00074729" w:rsidRDefault="00222AE8">
      <w:pPr>
        <w:spacing w:line="200" w:lineRule="exact"/>
        <w:rPr>
          <w:rFonts w:asciiTheme="minorBidi" w:hAnsiTheme="minorBidi" w:cstheme="minorBidi"/>
          <w:sz w:val="24"/>
          <w:szCs w:val="24"/>
        </w:rPr>
      </w:pPr>
    </w:p>
    <w:p w:rsidR="00222AE8" w:rsidRPr="00074729" w:rsidRDefault="00A16A19">
      <w:pPr>
        <w:spacing w:before="29"/>
        <w:ind w:left="100"/>
        <w:rPr>
          <w:rFonts w:asciiTheme="minorBidi" w:eastAsia="Arial" w:hAnsiTheme="minorBidi" w:cstheme="minorBidi"/>
          <w:sz w:val="24"/>
          <w:szCs w:val="24"/>
        </w:rPr>
      </w:pPr>
      <w:r w:rsidRPr="00074729">
        <w:rPr>
          <w:rFonts w:asciiTheme="minorBidi" w:eastAsia="Arial" w:hAnsiTheme="minorBidi" w:cstheme="minorBidi"/>
          <w:sz w:val="24"/>
          <w:szCs w:val="24"/>
        </w:rPr>
        <w:t>Na</w:t>
      </w:r>
      <w:r w:rsidRPr="00074729">
        <w:rPr>
          <w:rFonts w:asciiTheme="minorBidi" w:eastAsia="Arial" w:hAnsiTheme="minorBidi" w:cstheme="minorBidi"/>
          <w:spacing w:val="2"/>
          <w:sz w:val="24"/>
          <w:szCs w:val="24"/>
        </w:rPr>
        <w:t>m</w:t>
      </w:r>
      <w:r w:rsidRPr="00074729">
        <w:rPr>
          <w:rFonts w:asciiTheme="minorBidi" w:eastAsia="Arial" w:hAnsiTheme="minorBidi" w:cstheme="minorBidi"/>
          <w:sz w:val="24"/>
          <w:szCs w:val="24"/>
        </w:rPr>
        <w:t>e</w:t>
      </w:r>
      <w:r w:rsidRPr="00074729">
        <w:rPr>
          <w:rFonts w:asciiTheme="minorBidi" w:eastAsia="Arial" w:hAnsiTheme="minorBidi" w:cstheme="minorBidi"/>
          <w:spacing w:val="-1"/>
          <w:sz w:val="24"/>
          <w:szCs w:val="24"/>
        </w:rPr>
        <w:t xml:space="preserve"> o</w:t>
      </w:r>
      <w:r w:rsidRPr="00074729">
        <w:rPr>
          <w:rFonts w:asciiTheme="minorBidi" w:eastAsia="Arial" w:hAnsiTheme="minorBidi" w:cstheme="minorBidi"/>
          <w:sz w:val="24"/>
          <w:szCs w:val="24"/>
        </w:rPr>
        <w:t>f</w:t>
      </w:r>
      <w:r w:rsidRPr="00074729">
        <w:rPr>
          <w:rFonts w:asciiTheme="minorBidi" w:eastAsia="Arial" w:hAnsiTheme="minorBidi" w:cstheme="minorBidi"/>
          <w:spacing w:val="3"/>
          <w:sz w:val="24"/>
          <w:szCs w:val="24"/>
        </w:rPr>
        <w:t xml:space="preserve"> </w:t>
      </w:r>
      <w:r w:rsidRPr="00074729">
        <w:rPr>
          <w:rFonts w:asciiTheme="minorBidi" w:eastAsia="Arial" w:hAnsiTheme="minorBidi" w:cstheme="minorBidi"/>
          <w:sz w:val="24"/>
          <w:szCs w:val="24"/>
        </w:rPr>
        <w:t>Fi</w:t>
      </w:r>
      <w:r w:rsidRPr="00074729">
        <w:rPr>
          <w:rFonts w:asciiTheme="minorBidi" w:eastAsia="Arial" w:hAnsiTheme="minorBidi" w:cstheme="minorBidi"/>
          <w:spacing w:val="-1"/>
          <w:sz w:val="24"/>
          <w:szCs w:val="24"/>
        </w:rPr>
        <w:t>r</w:t>
      </w:r>
      <w:r w:rsidRPr="00074729">
        <w:rPr>
          <w:rFonts w:asciiTheme="minorBidi" w:eastAsia="Arial" w:hAnsiTheme="minorBidi" w:cstheme="minorBidi"/>
          <w:sz w:val="24"/>
          <w:szCs w:val="24"/>
        </w:rPr>
        <w:t xml:space="preserve">m                       </w:t>
      </w:r>
      <w:r w:rsidRPr="00074729">
        <w:rPr>
          <w:rFonts w:asciiTheme="minorBidi" w:eastAsia="Arial" w:hAnsiTheme="minorBidi" w:cstheme="minorBidi"/>
          <w:spacing w:val="11"/>
          <w:sz w:val="24"/>
          <w:szCs w:val="24"/>
        </w:rPr>
        <w:t xml:space="preserve"> </w:t>
      </w:r>
      <w:r w:rsidRPr="00074729">
        <w:rPr>
          <w:rFonts w:asciiTheme="minorBidi" w:eastAsia="Arial" w:hAnsiTheme="minorBidi" w:cstheme="minorBidi"/>
          <w:sz w:val="24"/>
          <w:szCs w:val="24"/>
        </w:rPr>
        <w:t xml:space="preserve">:        </w:t>
      </w:r>
      <w:r w:rsidRPr="00074729">
        <w:rPr>
          <w:rFonts w:asciiTheme="minorBidi" w:eastAsia="Arial" w:hAnsiTheme="minorBidi" w:cstheme="minorBidi"/>
          <w:spacing w:val="54"/>
          <w:sz w:val="24"/>
          <w:szCs w:val="24"/>
        </w:rPr>
        <w:t xml:space="preserve"> </w:t>
      </w:r>
      <w:r w:rsidRPr="00074729">
        <w:rPr>
          <w:rFonts w:asciiTheme="minorBidi" w:eastAsia="Arial" w:hAnsiTheme="minorBidi" w:cstheme="minorBidi"/>
          <w:sz w:val="24"/>
          <w:szCs w:val="24"/>
        </w:rPr>
        <w:t>Na</w:t>
      </w:r>
      <w:r w:rsidRPr="00074729">
        <w:rPr>
          <w:rFonts w:asciiTheme="minorBidi" w:eastAsia="Arial" w:hAnsiTheme="minorBidi" w:cstheme="minorBidi"/>
          <w:spacing w:val="1"/>
          <w:sz w:val="24"/>
          <w:szCs w:val="24"/>
        </w:rPr>
        <w:t>t</w:t>
      </w:r>
      <w:r w:rsidRPr="00074729">
        <w:rPr>
          <w:rFonts w:asciiTheme="minorBidi" w:eastAsia="Arial" w:hAnsiTheme="minorBidi" w:cstheme="minorBidi"/>
          <w:sz w:val="24"/>
          <w:szCs w:val="24"/>
        </w:rPr>
        <w:t>io</w:t>
      </w:r>
      <w:r w:rsidRPr="00074729">
        <w:rPr>
          <w:rFonts w:asciiTheme="minorBidi" w:eastAsia="Arial" w:hAnsiTheme="minorBidi" w:cstheme="minorBidi"/>
          <w:spacing w:val="1"/>
          <w:sz w:val="24"/>
          <w:szCs w:val="24"/>
        </w:rPr>
        <w:t>na</w:t>
      </w:r>
      <w:r w:rsidRPr="00074729">
        <w:rPr>
          <w:rFonts w:asciiTheme="minorBidi" w:eastAsia="Arial" w:hAnsiTheme="minorBidi" w:cstheme="minorBidi"/>
          <w:sz w:val="24"/>
          <w:szCs w:val="24"/>
        </w:rPr>
        <w:t>l</w:t>
      </w:r>
      <w:r w:rsidRPr="00074729">
        <w:rPr>
          <w:rFonts w:asciiTheme="minorBidi" w:eastAsia="Arial" w:hAnsiTheme="minorBidi" w:cstheme="minorBidi"/>
          <w:spacing w:val="-2"/>
          <w:sz w:val="24"/>
          <w:szCs w:val="24"/>
        </w:rPr>
        <w:t xml:space="preserve"> </w:t>
      </w:r>
      <w:r w:rsidRPr="00074729">
        <w:rPr>
          <w:rFonts w:asciiTheme="minorBidi" w:eastAsia="Arial" w:hAnsiTheme="minorBidi" w:cstheme="minorBidi"/>
          <w:sz w:val="24"/>
          <w:szCs w:val="24"/>
        </w:rPr>
        <w:t>E</w:t>
      </w:r>
      <w:r w:rsidRPr="00074729">
        <w:rPr>
          <w:rFonts w:asciiTheme="minorBidi" w:eastAsia="Arial" w:hAnsiTheme="minorBidi" w:cstheme="minorBidi"/>
          <w:spacing w:val="1"/>
          <w:sz w:val="24"/>
          <w:szCs w:val="24"/>
        </w:rPr>
        <w:t>n</w:t>
      </w:r>
      <w:r w:rsidRPr="00074729">
        <w:rPr>
          <w:rFonts w:asciiTheme="minorBidi" w:eastAsia="Arial" w:hAnsiTheme="minorBidi" w:cstheme="minorBidi"/>
          <w:spacing w:val="-1"/>
          <w:sz w:val="24"/>
          <w:szCs w:val="24"/>
        </w:rPr>
        <w:t>g</w:t>
      </w:r>
      <w:r w:rsidRPr="00074729">
        <w:rPr>
          <w:rFonts w:asciiTheme="minorBidi" w:eastAsia="Arial" w:hAnsiTheme="minorBidi" w:cstheme="minorBidi"/>
          <w:sz w:val="24"/>
          <w:szCs w:val="24"/>
        </w:rPr>
        <w:t>in</w:t>
      </w:r>
      <w:r w:rsidRPr="00074729">
        <w:rPr>
          <w:rFonts w:asciiTheme="minorBidi" w:eastAsia="Arial" w:hAnsiTheme="minorBidi" w:cstheme="minorBidi"/>
          <w:spacing w:val="1"/>
          <w:sz w:val="24"/>
          <w:szCs w:val="24"/>
        </w:rPr>
        <w:t>ee</w:t>
      </w:r>
      <w:r w:rsidRPr="00074729">
        <w:rPr>
          <w:rFonts w:asciiTheme="minorBidi" w:eastAsia="Arial" w:hAnsiTheme="minorBidi" w:cstheme="minorBidi"/>
          <w:sz w:val="24"/>
          <w:szCs w:val="24"/>
        </w:rPr>
        <w:t>r</w:t>
      </w:r>
      <w:r w:rsidRPr="00074729">
        <w:rPr>
          <w:rFonts w:asciiTheme="minorBidi" w:eastAsia="Arial" w:hAnsiTheme="minorBidi" w:cstheme="minorBidi"/>
          <w:spacing w:val="-1"/>
          <w:sz w:val="24"/>
          <w:szCs w:val="24"/>
        </w:rPr>
        <w:t>i</w:t>
      </w:r>
      <w:r w:rsidRPr="00074729">
        <w:rPr>
          <w:rFonts w:asciiTheme="minorBidi" w:eastAsia="Arial" w:hAnsiTheme="minorBidi" w:cstheme="minorBidi"/>
          <w:spacing w:val="1"/>
          <w:sz w:val="24"/>
          <w:szCs w:val="24"/>
        </w:rPr>
        <w:t>n</w:t>
      </w:r>
      <w:r w:rsidRPr="00074729">
        <w:rPr>
          <w:rFonts w:asciiTheme="minorBidi" w:eastAsia="Arial" w:hAnsiTheme="minorBidi" w:cstheme="minorBidi"/>
          <w:sz w:val="24"/>
          <w:szCs w:val="24"/>
        </w:rPr>
        <w:t>g</w:t>
      </w:r>
      <w:r w:rsidRPr="00074729">
        <w:rPr>
          <w:rFonts w:asciiTheme="minorBidi" w:eastAsia="Arial" w:hAnsiTheme="minorBidi" w:cstheme="minorBidi"/>
          <w:spacing w:val="-1"/>
          <w:sz w:val="24"/>
          <w:szCs w:val="24"/>
        </w:rPr>
        <w:t xml:space="preserve"> S</w:t>
      </w:r>
      <w:r w:rsidRPr="00074729">
        <w:rPr>
          <w:rFonts w:asciiTheme="minorBidi" w:eastAsia="Arial" w:hAnsiTheme="minorBidi" w:cstheme="minorBidi"/>
          <w:spacing w:val="1"/>
          <w:sz w:val="24"/>
          <w:szCs w:val="24"/>
        </w:rPr>
        <w:t>e</w:t>
      </w:r>
      <w:r w:rsidRPr="00074729">
        <w:rPr>
          <w:rFonts w:asciiTheme="minorBidi" w:eastAsia="Arial" w:hAnsiTheme="minorBidi" w:cstheme="minorBidi"/>
          <w:sz w:val="24"/>
          <w:szCs w:val="24"/>
        </w:rPr>
        <w:t>r</w:t>
      </w:r>
      <w:r w:rsidRPr="00074729">
        <w:rPr>
          <w:rFonts w:asciiTheme="minorBidi" w:eastAsia="Arial" w:hAnsiTheme="minorBidi" w:cstheme="minorBidi"/>
          <w:spacing w:val="-3"/>
          <w:sz w:val="24"/>
          <w:szCs w:val="24"/>
        </w:rPr>
        <w:t>v</w:t>
      </w:r>
      <w:r w:rsidRPr="00074729">
        <w:rPr>
          <w:rFonts w:asciiTheme="minorBidi" w:eastAsia="Arial" w:hAnsiTheme="minorBidi" w:cstheme="minorBidi"/>
          <w:sz w:val="24"/>
          <w:szCs w:val="24"/>
        </w:rPr>
        <w:t>ices</w:t>
      </w:r>
      <w:r w:rsidRPr="00074729">
        <w:rPr>
          <w:rFonts w:asciiTheme="minorBidi" w:eastAsia="Arial" w:hAnsiTheme="minorBidi" w:cstheme="minorBidi"/>
          <w:spacing w:val="1"/>
          <w:sz w:val="24"/>
          <w:szCs w:val="24"/>
        </w:rPr>
        <w:t xml:space="preserve"> </w:t>
      </w:r>
      <w:r w:rsidRPr="00074729">
        <w:rPr>
          <w:rFonts w:asciiTheme="minorBidi" w:eastAsia="Arial" w:hAnsiTheme="minorBidi" w:cstheme="minorBidi"/>
          <w:sz w:val="24"/>
          <w:szCs w:val="24"/>
        </w:rPr>
        <w:t>P</w:t>
      </w:r>
      <w:r w:rsidRPr="00074729">
        <w:rPr>
          <w:rFonts w:asciiTheme="minorBidi" w:eastAsia="Arial" w:hAnsiTheme="minorBidi" w:cstheme="minorBidi"/>
          <w:spacing w:val="1"/>
          <w:sz w:val="24"/>
          <w:szCs w:val="24"/>
        </w:rPr>
        <w:t>a</w:t>
      </w:r>
      <w:r w:rsidRPr="00074729">
        <w:rPr>
          <w:rFonts w:asciiTheme="minorBidi" w:eastAsia="Arial" w:hAnsiTheme="minorBidi" w:cstheme="minorBidi"/>
          <w:sz w:val="24"/>
          <w:szCs w:val="24"/>
        </w:rPr>
        <w:t>kist</w:t>
      </w:r>
      <w:r w:rsidRPr="00074729">
        <w:rPr>
          <w:rFonts w:asciiTheme="minorBidi" w:eastAsia="Arial" w:hAnsiTheme="minorBidi" w:cstheme="minorBidi"/>
          <w:spacing w:val="1"/>
          <w:sz w:val="24"/>
          <w:szCs w:val="24"/>
        </w:rPr>
        <w:t>a</w:t>
      </w:r>
      <w:r w:rsidRPr="00074729">
        <w:rPr>
          <w:rFonts w:asciiTheme="minorBidi" w:eastAsia="Arial" w:hAnsiTheme="minorBidi" w:cstheme="minorBidi"/>
          <w:sz w:val="24"/>
          <w:szCs w:val="24"/>
        </w:rPr>
        <w:t>n</w:t>
      </w:r>
      <w:r w:rsidRPr="00074729">
        <w:rPr>
          <w:rFonts w:asciiTheme="minorBidi" w:eastAsia="Arial" w:hAnsiTheme="minorBidi" w:cstheme="minorBidi"/>
          <w:spacing w:val="1"/>
          <w:sz w:val="24"/>
          <w:szCs w:val="24"/>
        </w:rPr>
        <w:t xml:space="preserve"> </w:t>
      </w:r>
      <w:r w:rsidRPr="00074729">
        <w:rPr>
          <w:rFonts w:asciiTheme="minorBidi" w:eastAsia="Arial" w:hAnsiTheme="minorBidi" w:cstheme="minorBidi"/>
          <w:sz w:val="24"/>
          <w:szCs w:val="24"/>
        </w:rPr>
        <w:t>(P</w:t>
      </w:r>
      <w:r w:rsidRPr="00074729">
        <w:rPr>
          <w:rFonts w:asciiTheme="minorBidi" w:eastAsia="Arial" w:hAnsiTheme="minorBidi" w:cstheme="minorBidi"/>
          <w:spacing w:val="-2"/>
          <w:sz w:val="24"/>
          <w:szCs w:val="24"/>
        </w:rPr>
        <w:t>v</w:t>
      </w:r>
      <w:r w:rsidRPr="00074729">
        <w:rPr>
          <w:rFonts w:asciiTheme="minorBidi" w:eastAsia="Arial" w:hAnsiTheme="minorBidi" w:cstheme="minorBidi"/>
          <w:sz w:val="24"/>
          <w:szCs w:val="24"/>
        </w:rPr>
        <w:t>t</w:t>
      </w:r>
      <w:r w:rsidRPr="00074729">
        <w:rPr>
          <w:rFonts w:asciiTheme="minorBidi" w:eastAsia="Arial" w:hAnsiTheme="minorBidi" w:cstheme="minorBidi"/>
          <w:spacing w:val="1"/>
          <w:sz w:val="24"/>
          <w:szCs w:val="24"/>
        </w:rPr>
        <w:t>.</w:t>
      </w:r>
      <w:r w:rsidRPr="00074729">
        <w:rPr>
          <w:rFonts w:asciiTheme="minorBidi" w:eastAsia="Arial" w:hAnsiTheme="minorBidi" w:cstheme="minorBidi"/>
          <w:sz w:val="24"/>
          <w:szCs w:val="24"/>
        </w:rPr>
        <w:t>) Li</w:t>
      </w:r>
      <w:r w:rsidRPr="00074729">
        <w:rPr>
          <w:rFonts w:asciiTheme="minorBidi" w:eastAsia="Arial" w:hAnsiTheme="minorBidi" w:cstheme="minorBidi"/>
          <w:spacing w:val="1"/>
          <w:sz w:val="24"/>
          <w:szCs w:val="24"/>
        </w:rPr>
        <w:t>m</w:t>
      </w:r>
      <w:r w:rsidRPr="00074729">
        <w:rPr>
          <w:rFonts w:asciiTheme="minorBidi" w:eastAsia="Arial" w:hAnsiTheme="minorBidi" w:cstheme="minorBidi"/>
          <w:sz w:val="24"/>
          <w:szCs w:val="24"/>
        </w:rPr>
        <w:t>it</w:t>
      </w:r>
      <w:r w:rsidRPr="00074729">
        <w:rPr>
          <w:rFonts w:asciiTheme="minorBidi" w:eastAsia="Arial" w:hAnsiTheme="minorBidi" w:cstheme="minorBidi"/>
          <w:spacing w:val="-1"/>
          <w:sz w:val="24"/>
          <w:szCs w:val="24"/>
        </w:rPr>
        <w:t>e</w:t>
      </w:r>
      <w:r w:rsidRPr="00074729">
        <w:rPr>
          <w:rFonts w:asciiTheme="minorBidi" w:eastAsia="Arial" w:hAnsiTheme="minorBidi" w:cstheme="minorBidi"/>
          <w:sz w:val="24"/>
          <w:szCs w:val="24"/>
        </w:rPr>
        <w:t>d</w:t>
      </w:r>
    </w:p>
    <w:p w:rsidR="00222AE8" w:rsidRPr="00074729" w:rsidRDefault="00A16A19">
      <w:pPr>
        <w:ind w:left="3843" w:right="4772"/>
        <w:jc w:val="center"/>
        <w:rPr>
          <w:rFonts w:asciiTheme="minorBidi" w:eastAsia="Arial" w:hAnsiTheme="minorBidi" w:cstheme="minorBidi"/>
          <w:sz w:val="24"/>
          <w:szCs w:val="24"/>
        </w:rPr>
      </w:pPr>
      <w:r w:rsidRPr="00074729">
        <w:rPr>
          <w:rFonts w:asciiTheme="minorBidi" w:eastAsia="Arial" w:hAnsiTheme="minorBidi" w:cstheme="minorBidi"/>
          <w:sz w:val="24"/>
          <w:szCs w:val="24"/>
        </w:rPr>
        <w:t>NE</w:t>
      </w:r>
      <w:r w:rsidRPr="00074729">
        <w:rPr>
          <w:rFonts w:asciiTheme="minorBidi" w:eastAsia="Arial" w:hAnsiTheme="minorBidi" w:cstheme="minorBidi"/>
          <w:spacing w:val="1"/>
          <w:sz w:val="24"/>
          <w:szCs w:val="24"/>
        </w:rPr>
        <w:t>S</w:t>
      </w:r>
      <w:r w:rsidRPr="00074729">
        <w:rPr>
          <w:rFonts w:asciiTheme="minorBidi" w:eastAsia="Arial" w:hAnsiTheme="minorBidi" w:cstheme="minorBidi"/>
          <w:sz w:val="24"/>
          <w:szCs w:val="24"/>
        </w:rPr>
        <w:t>PAK</w:t>
      </w:r>
    </w:p>
    <w:p w:rsidR="00222AE8" w:rsidRPr="00074729" w:rsidRDefault="00222AE8">
      <w:pPr>
        <w:spacing w:before="16" w:line="260" w:lineRule="exact"/>
        <w:rPr>
          <w:rFonts w:asciiTheme="minorBidi" w:hAnsiTheme="minorBidi" w:cstheme="minorBidi"/>
          <w:sz w:val="24"/>
          <w:szCs w:val="24"/>
        </w:rPr>
      </w:pPr>
    </w:p>
    <w:p w:rsidR="00222AE8" w:rsidRPr="00074729" w:rsidRDefault="00A16A19">
      <w:pPr>
        <w:ind w:left="100"/>
        <w:rPr>
          <w:rFonts w:asciiTheme="minorBidi" w:eastAsia="Arial" w:hAnsiTheme="minorBidi" w:cstheme="minorBidi"/>
          <w:sz w:val="24"/>
          <w:szCs w:val="24"/>
        </w:rPr>
      </w:pPr>
      <w:r w:rsidRPr="00074729">
        <w:rPr>
          <w:rFonts w:asciiTheme="minorBidi" w:eastAsia="Arial" w:hAnsiTheme="minorBidi" w:cstheme="minorBidi"/>
          <w:sz w:val="24"/>
          <w:szCs w:val="24"/>
        </w:rPr>
        <w:t>Na</w:t>
      </w:r>
      <w:r w:rsidRPr="00074729">
        <w:rPr>
          <w:rFonts w:asciiTheme="minorBidi" w:eastAsia="Arial" w:hAnsiTheme="minorBidi" w:cstheme="minorBidi"/>
          <w:spacing w:val="2"/>
          <w:sz w:val="24"/>
          <w:szCs w:val="24"/>
        </w:rPr>
        <w:t>m</w:t>
      </w:r>
      <w:r w:rsidRPr="00074729">
        <w:rPr>
          <w:rFonts w:asciiTheme="minorBidi" w:eastAsia="Arial" w:hAnsiTheme="minorBidi" w:cstheme="minorBidi"/>
          <w:sz w:val="24"/>
          <w:szCs w:val="24"/>
        </w:rPr>
        <w:t>e</w:t>
      </w:r>
      <w:r w:rsidRPr="00074729">
        <w:rPr>
          <w:rFonts w:asciiTheme="minorBidi" w:eastAsia="Arial" w:hAnsiTheme="minorBidi" w:cstheme="minorBidi"/>
          <w:spacing w:val="-1"/>
          <w:sz w:val="24"/>
          <w:szCs w:val="24"/>
        </w:rPr>
        <w:t xml:space="preserve"> o</w:t>
      </w:r>
      <w:r w:rsidRPr="00074729">
        <w:rPr>
          <w:rFonts w:asciiTheme="minorBidi" w:eastAsia="Arial" w:hAnsiTheme="minorBidi" w:cstheme="minorBidi"/>
          <w:sz w:val="24"/>
          <w:szCs w:val="24"/>
        </w:rPr>
        <w:t>f</w:t>
      </w:r>
      <w:r w:rsidRPr="00074729">
        <w:rPr>
          <w:rFonts w:asciiTheme="minorBidi" w:eastAsia="Arial" w:hAnsiTheme="minorBidi" w:cstheme="minorBidi"/>
          <w:spacing w:val="1"/>
          <w:sz w:val="24"/>
          <w:szCs w:val="24"/>
        </w:rPr>
        <w:t xml:space="preserve"> </w:t>
      </w:r>
      <w:r w:rsidRPr="00074729">
        <w:rPr>
          <w:rFonts w:asciiTheme="minorBidi" w:eastAsia="Arial" w:hAnsiTheme="minorBidi" w:cstheme="minorBidi"/>
          <w:sz w:val="24"/>
          <w:szCs w:val="24"/>
        </w:rPr>
        <w:t>P</w:t>
      </w:r>
      <w:r w:rsidRPr="00074729">
        <w:rPr>
          <w:rFonts w:asciiTheme="minorBidi" w:eastAsia="Arial" w:hAnsiTheme="minorBidi" w:cstheme="minorBidi"/>
          <w:spacing w:val="1"/>
          <w:sz w:val="24"/>
          <w:szCs w:val="24"/>
        </w:rPr>
        <w:t>e</w:t>
      </w:r>
      <w:r w:rsidRPr="00074729">
        <w:rPr>
          <w:rFonts w:asciiTheme="minorBidi" w:eastAsia="Arial" w:hAnsiTheme="minorBidi" w:cstheme="minorBidi"/>
          <w:sz w:val="24"/>
          <w:szCs w:val="24"/>
        </w:rPr>
        <w:t xml:space="preserve">rson                  </w:t>
      </w:r>
      <w:r w:rsidRPr="00074729">
        <w:rPr>
          <w:rFonts w:asciiTheme="minorBidi" w:eastAsia="Arial" w:hAnsiTheme="minorBidi" w:cstheme="minorBidi"/>
          <w:spacing w:val="62"/>
          <w:sz w:val="24"/>
          <w:szCs w:val="24"/>
        </w:rPr>
        <w:t xml:space="preserve"> </w:t>
      </w:r>
      <w:r w:rsidRPr="00074729">
        <w:rPr>
          <w:rFonts w:asciiTheme="minorBidi" w:eastAsia="Arial" w:hAnsiTheme="minorBidi" w:cstheme="minorBidi"/>
          <w:sz w:val="24"/>
          <w:szCs w:val="24"/>
        </w:rPr>
        <w:t xml:space="preserve">:        </w:t>
      </w:r>
      <w:r w:rsidRPr="00074729">
        <w:rPr>
          <w:rFonts w:asciiTheme="minorBidi" w:eastAsia="Arial" w:hAnsiTheme="minorBidi" w:cstheme="minorBidi"/>
          <w:spacing w:val="54"/>
          <w:sz w:val="24"/>
          <w:szCs w:val="24"/>
        </w:rPr>
        <w:t xml:space="preserve"> </w:t>
      </w:r>
      <w:r w:rsidR="0055566C" w:rsidRPr="00074729">
        <w:rPr>
          <w:rFonts w:asciiTheme="minorBidi" w:eastAsia="Arial" w:hAnsiTheme="minorBidi" w:cstheme="minorBidi"/>
          <w:b/>
          <w:sz w:val="24"/>
          <w:szCs w:val="24"/>
        </w:rPr>
        <w:t>MUZAMMAL RIAZ</w:t>
      </w:r>
    </w:p>
    <w:p w:rsidR="00222AE8" w:rsidRPr="00074729" w:rsidRDefault="00222AE8">
      <w:pPr>
        <w:spacing w:before="16" w:line="260" w:lineRule="exact"/>
        <w:rPr>
          <w:rFonts w:asciiTheme="minorBidi" w:hAnsiTheme="minorBidi" w:cstheme="minorBidi"/>
          <w:sz w:val="24"/>
          <w:szCs w:val="24"/>
        </w:rPr>
      </w:pPr>
    </w:p>
    <w:p w:rsidR="00222AE8" w:rsidRPr="00074729" w:rsidRDefault="00A16A19">
      <w:pPr>
        <w:ind w:left="100"/>
        <w:rPr>
          <w:rFonts w:asciiTheme="minorBidi" w:eastAsia="Arial" w:hAnsiTheme="minorBidi" w:cstheme="minorBidi"/>
          <w:sz w:val="24"/>
          <w:szCs w:val="24"/>
        </w:rPr>
      </w:pPr>
      <w:r w:rsidRPr="00074729">
        <w:rPr>
          <w:rFonts w:asciiTheme="minorBidi" w:eastAsia="Arial" w:hAnsiTheme="minorBidi" w:cstheme="minorBidi"/>
          <w:sz w:val="24"/>
          <w:szCs w:val="24"/>
        </w:rPr>
        <w:t>Na</w:t>
      </w:r>
      <w:r w:rsidRPr="00074729">
        <w:rPr>
          <w:rFonts w:asciiTheme="minorBidi" w:eastAsia="Arial" w:hAnsiTheme="minorBidi" w:cstheme="minorBidi"/>
          <w:spacing w:val="1"/>
          <w:sz w:val="24"/>
          <w:szCs w:val="24"/>
        </w:rPr>
        <w:t>t</w:t>
      </w:r>
      <w:r w:rsidRPr="00074729">
        <w:rPr>
          <w:rFonts w:asciiTheme="minorBidi" w:eastAsia="Arial" w:hAnsiTheme="minorBidi" w:cstheme="minorBidi"/>
          <w:sz w:val="24"/>
          <w:szCs w:val="24"/>
        </w:rPr>
        <w:t>io</w:t>
      </w:r>
      <w:r w:rsidRPr="00074729">
        <w:rPr>
          <w:rFonts w:asciiTheme="minorBidi" w:eastAsia="Arial" w:hAnsiTheme="minorBidi" w:cstheme="minorBidi"/>
          <w:spacing w:val="1"/>
          <w:sz w:val="24"/>
          <w:szCs w:val="24"/>
        </w:rPr>
        <w:t>na</w:t>
      </w:r>
      <w:r w:rsidRPr="00074729">
        <w:rPr>
          <w:rFonts w:asciiTheme="minorBidi" w:eastAsia="Arial" w:hAnsiTheme="minorBidi" w:cstheme="minorBidi"/>
          <w:sz w:val="24"/>
          <w:szCs w:val="24"/>
        </w:rPr>
        <w:t>l</w:t>
      </w:r>
      <w:r w:rsidRPr="00074729">
        <w:rPr>
          <w:rFonts w:asciiTheme="minorBidi" w:eastAsia="Arial" w:hAnsiTheme="minorBidi" w:cstheme="minorBidi"/>
          <w:spacing w:val="-1"/>
          <w:sz w:val="24"/>
          <w:szCs w:val="24"/>
        </w:rPr>
        <w:t>i</w:t>
      </w:r>
      <w:r w:rsidRPr="00074729">
        <w:rPr>
          <w:rFonts w:asciiTheme="minorBidi" w:eastAsia="Arial" w:hAnsiTheme="minorBidi" w:cstheme="minorBidi"/>
          <w:sz w:val="24"/>
          <w:szCs w:val="24"/>
        </w:rPr>
        <w:t xml:space="preserve">ty                            </w:t>
      </w:r>
      <w:r w:rsidRPr="00074729">
        <w:rPr>
          <w:rFonts w:asciiTheme="minorBidi" w:eastAsia="Arial" w:hAnsiTheme="minorBidi" w:cstheme="minorBidi"/>
          <w:spacing w:val="11"/>
          <w:sz w:val="24"/>
          <w:szCs w:val="24"/>
        </w:rPr>
        <w:t xml:space="preserve"> </w:t>
      </w:r>
      <w:r w:rsidRPr="00074729">
        <w:rPr>
          <w:rFonts w:asciiTheme="minorBidi" w:eastAsia="Arial" w:hAnsiTheme="minorBidi" w:cstheme="minorBidi"/>
          <w:sz w:val="24"/>
          <w:szCs w:val="24"/>
        </w:rPr>
        <w:t xml:space="preserve">:        </w:t>
      </w:r>
      <w:r w:rsidRPr="00074729">
        <w:rPr>
          <w:rFonts w:asciiTheme="minorBidi" w:eastAsia="Arial" w:hAnsiTheme="minorBidi" w:cstheme="minorBidi"/>
          <w:spacing w:val="54"/>
          <w:sz w:val="24"/>
          <w:szCs w:val="24"/>
        </w:rPr>
        <w:t xml:space="preserve"> </w:t>
      </w:r>
      <w:r w:rsidRPr="00074729">
        <w:rPr>
          <w:rFonts w:asciiTheme="minorBidi" w:eastAsia="Arial" w:hAnsiTheme="minorBidi" w:cstheme="minorBidi"/>
          <w:sz w:val="24"/>
          <w:szCs w:val="24"/>
        </w:rPr>
        <w:t>P</w:t>
      </w:r>
      <w:r w:rsidRPr="00074729">
        <w:rPr>
          <w:rFonts w:asciiTheme="minorBidi" w:eastAsia="Arial" w:hAnsiTheme="minorBidi" w:cstheme="minorBidi"/>
          <w:spacing w:val="1"/>
          <w:sz w:val="24"/>
          <w:szCs w:val="24"/>
        </w:rPr>
        <w:t>a</w:t>
      </w:r>
      <w:r w:rsidRPr="00074729">
        <w:rPr>
          <w:rFonts w:asciiTheme="minorBidi" w:eastAsia="Arial" w:hAnsiTheme="minorBidi" w:cstheme="minorBidi"/>
          <w:sz w:val="24"/>
          <w:szCs w:val="24"/>
        </w:rPr>
        <w:t>kist</w:t>
      </w:r>
      <w:r w:rsidRPr="00074729">
        <w:rPr>
          <w:rFonts w:asciiTheme="minorBidi" w:eastAsia="Arial" w:hAnsiTheme="minorBidi" w:cstheme="minorBidi"/>
          <w:spacing w:val="1"/>
          <w:sz w:val="24"/>
          <w:szCs w:val="24"/>
        </w:rPr>
        <w:t>an</w:t>
      </w:r>
      <w:r w:rsidRPr="00074729">
        <w:rPr>
          <w:rFonts w:asciiTheme="minorBidi" w:eastAsia="Arial" w:hAnsiTheme="minorBidi" w:cstheme="minorBidi"/>
          <w:sz w:val="24"/>
          <w:szCs w:val="24"/>
        </w:rPr>
        <w:t>i</w:t>
      </w:r>
    </w:p>
    <w:p w:rsidR="00222AE8" w:rsidRPr="00074729" w:rsidRDefault="00222AE8">
      <w:pPr>
        <w:spacing w:before="16" w:line="260" w:lineRule="exact"/>
        <w:rPr>
          <w:rFonts w:asciiTheme="minorBidi" w:hAnsiTheme="minorBidi" w:cstheme="minorBidi"/>
          <w:sz w:val="24"/>
          <w:szCs w:val="24"/>
        </w:rPr>
      </w:pPr>
    </w:p>
    <w:p w:rsidR="00222AE8" w:rsidRPr="00074729" w:rsidRDefault="00A16A19">
      <w:pPr>
        <w:ind w:left="100"/>
        <w:rPr>
          <w:rFonts w:asciiTheme="minorBidi" w:eastAsia="Arial" w:hAnsiTheme="minorBidi" w:cstheme="minorBidi"/>
          <w:sz w:val="24"/>
          <w:szCs w:val="24"/>
        </w:rPr>
      </w:pPr>
      <w:r w:rsidRPr="00074729">
        <w:rPr>
          <w:rFonts w:asciiTheme="minorBidi" w:eastAsia="Arial" w:hAnsiTheme="minorBidi" w:cstheme="minorBidi"/>
          <w:sz w:val="24"/>
          <w:szCs w:val="24"/>
        </w:rPr>
        <w:t>P</w:t>
      </w:r>
      <w:r w:rsidRPr="00074729">
        <w:rPr>
          <w:rFonts w:asciiTheme="minorBidi" w:eastAsia="Arial" w:hAnsiTheme="minorBidi" w:cstheme="minorBidi"/>
          <w:spacing w:val="1"/>
          <w:sz w:val="24"/>
          <w:szCs w:val="24"/>
        </w:rPr>
        <w:t>a</w:t>
      </w:r>
      <w:r w:rsidRPr="00074729">
        <w:rPr>
          <w:rFonts w:asciiTheme="minorBidi" w:eastAsia="Arial" w:hAnsiTheme="minorBidi" w:cstheme="minorBidi"/>
          <w:sz w:val="24"/>
          <w:szCs w:val="24"/>
        </w:rPr>
        <w:t>ss</w:t>
      </w:r>
      <w:r w:rsidRPr="00074729">
        <w:rPr>
          <w:rFonts w:asciiTheme="minorBidi" w:eastAsia="Arial" w:hAnsiTheme="minorBidi" w:cstheme="minorBidi"/>
          <w:spacing w:val="1"/>
          <w:sz w:val="24"/>
          <w:szCs w:val="24"/>
        </w:rPr>
        <w:t>po</w:t>
      </w:r>
      <w:r w:rsidRPr="00074729">
        <w:rPr>
          <w:rFonts w:asciiTheme="minorBidi" w:eastAsia="Arial" w:hAnsiTheme="minorBidi" w:cstheme="minorBidi"/>
          <w:sz w:val="24"/>
          <w:szCs w:val="24"/>
        </w:rPr>
        <w:t>rt</w:t>
      </w:r>
      <w:r w:rsidRPr="00074729">
        <w:rPr>
          <w:rFonts w:asciiTheme="minorBidi" w:eastAsia="Arial" w:hAnsiTheme="minorBidi" w:cstheme="minorBidi"/>
          <w:spacing w:val="-2"/>
          <w:sz w:val="24"/>
          <w:szCs w:val="24"/>
        </w:rPr>
        <w:t xml:space="preserve"> </w:t>
      </w:r>
      <w:r w:rsidRPr="00074729">
        <w:rPr>
          <w:rFonts w:asciiTheme="minorBidi" w:eastAsia="Arial" w:hAnsiTheme="minorBidi" w:cstheme="minorBidi"/>
          <w:sz w:val="24"/>
          <w:szCs w:val="24"/>
        </w:rPr>
        <w:t xml:space="preserve">No                         </w:t>
      </w:r>
      <w:r w:rsidRPr="00074729">
        <w:rPr>
          <w:rFonts w:asciiTheme="minorBidi" w:eastAsia="Arial" w:hAnsiTheme="minorBidi" w:cstheme="minorBidi"/>
          <w:spacing w:val="12"/>
          <w:sz w:val="24"/>
          <w:szCs w:val="24"/>
        </w:rPr>
        <w:t xml:space="preserve"> </w:t>
      </w:r>
      <w:r w:rsidRPr="00074729">
        <w:rPr>
          <w:rFonts w:asciiTheme="minorBidi" w:eastAsia="Arial" w:hAnsiTheme="minorBidi" w:cstheme="minorBidi"/>
          <w:sz w:val="24"/>
          <w:szCs w:val="24"/>
        </w:rPr>
        <w:t xml:space="preserve">:        </w:t>
      </w:r>
      <w:r w:rsidRPr="00074729">
        <w:rPr>
          <w:rFonts w:asciiTheme="minorBidi" w:eastAsia="Arial" w:hAnsiTheme="minorBidi" w:cstheme="minorBidi"/>
          <w:spacing w:val="54"/>
          <w:sz w:val="24"/>
          <w:szCs w:val="24"/>
        </w:rPr>
        <w:t xml:space="preserve"> </w:t>
      </w:r>
      <w:r w:rsidR="0055566C" w:rsidRPr="00074729">
        <w:rPr>
          <w:rFonts w:asciiTheme="minorBidi" w:eastAsia="Arial" w:hAnsiTheme="minorBidi" w:cstheme="minorBidi"/>
          <w:sz w:val="24"/>
          <w:szCs w:val="24"/>
        </w:rPr>
        <w:t>C7139166</w:t>
      </w:r>
    </w:p>
    <w:p w:rsidR="00222AE8" w:rsidRPr="00074729" w:rsidRDefault="00222AE8">
      <w:pPr>
        <w:spacing w:before="16" w:line="260" w:lineRule="exact"/>
        <w:rPr>
          <w:rFonts w:asciiTheme="minorBidi" w:hAnsiTheme="minorBidi" w:cstheme="minorBidi"/>
          <w:sz w:val="24"/>
          <w:szCs w:val="24"/>
        </w:rPr>
      </w:pPr>
    </w:p>
    <w:p w:rsidR="00222AE8" w:rsidRPr="00074729" w:rsidRDefault="00A16A19">
      <w:pPr>
        <w:ind w:left="100"/>
        <w:rPr>
          <w:rFonts w:asciiTheme="minorBidi" w:eastAsia="Arial" w:hAnsiTheme="minorBidi" w:cstheme="minorBidi"/>
          <w:sz w:val="24"/>
          <w:szCs w:val="24"/>
        </w:rPr>
      </w:pPr>
      <w:r w:rsidRPr="00074729">
        <w:rPr>
          <w:rFonts w:asciiTheme="minorBidi" w:eastAsia="Arial" w:hAnsiTheme="minorBidi" w:cstheme="minorBidi"/>
          <w:sz w:val="24"/>
          <w:szCs w:val="24"/>
        </w:rPr>
        <w:t>P</w:t>
      </w:r>
      <w:r w:rsidRPr="00074729">
        <w:rPr>
          <w:rFonts w:asciiTheme="minorBidi" w:eastAsia="Arial" w:hAnsiTheme="minorBidi" w:cstheme="minorBidi"/>
          <w:spacing w:val="1"/>
          <w:sz w:val="24"/>
          <w:szCs w:val="24"/>
        </w:rPr>
        <w:t>o</w:t>
      </w:r>
      <w:r w:rsidRPr="00074729">
        <w:rPr>
          <w:rFonts w:asciiTheme="minorBidi" w:eastAsia="Arial" w:hAnsiTheme="minorBidi" w:cstheme="minorBidi"/>
          <w:sz w:val="24"/>
          <w:szCs w:val="24"/>
        </w:rPr>
        <w:t>sition</w:t>
      </w:r>
      <w:r w:rsidRPr="00074729">
        <w:rPr>
          <w:rFonts w:asciiTheme="minorBidi" w:eastAsia="Arial" w:hAnsiTheme="minorBidi" w:cstheme="minorBidi"/>
          <w:spacing w:val="1"/>
          <w:sz w:val="24"/>
          <w:szCs w:val="24"/>
        </w:rPr>
        <w:t xml:space="preserve"> </w:t>
      </w:r>
      <w:r w:rsidRPr="00074729">
        <w:rPr>
          <w:rFonts w:asciiTheme="minorBidi" w:eastAsia="Arial" w:hAnsiTheme="minorBidi" w:cstheme="minorBidi"/>
          <w:spacing w:val="-2"/>
          <w:sz w:val="24"/>
          <w:szCs w:val="24"/>
        </w:rPr>
        <w:t>i</w:t>
      </w:r>
      <w:r w:rsidRPr="00074729">
        <w:rPr>
          <w:rFonts w:asciiTheme="minorBidi" w:eastAsia="Arial" w:hAnsiTheme="minorBidi" w:cstheme="minorBidi"/>
          <w:sz w:val="24"/>
          <w:szCs w:val="24"/>
        </w:rPr>
        <w:t>n</w:t>
      </w:r>
      <w:r w:rsidRPr="00074729">
        <w:rPr>
          <w:rFonts w:asciiTheme="minorBidi" w:eastAsia="Arial" w:hAnsiTheme="minorBidi" w:cstheme="minorBidi"/>
          <w:spacing w:val="1"/>
          <w:sz w:val="24"/>
          <w:szCs w:val="24"/>
        </w:rPr>
        <w:t xml:space="preserve"> </w:t>
      </w:r>
      <w:r w:rsidRPr="00074729">
        <w:rPr>
          <w:rFonts w:asciiTheme="minorBidi" w:eastAsia="Arial" w:hAnsiTheme="minorBidi" w:cstheme="minorBidi"/>
          <w:sz w:val="24"/>
          <w:szCs w:val="24"/>
        </w:rPr>
        <w:t>Fi</w:t>
      </w:r>
      <w:r w:rsidRPr="00074729">
        <w:rPr>
          <w:rFonts w:asciiTheme="minorBidi" w:eastAsia="Arial" w:hAnsiTheme="minorBidi" w:cstheme="minorBidi"/>
          <w:spacing w:val="-1"/>
          <w:sz w:val="24"/>
          <w:szCs w:val="24"/>
        </w:rPr>
        <w:t>r</w:t>
      </w:r>
      <w:r w:rsidRPr="00074729">
        <w:rPr>
          <w:rFonts w:asciiTheme="minorBidi" w:eastAsia="Arial" w:hAnsiTheme="minorBidi" w:cstheme="minorBidi"/>
          <w:sz w:val="24"/>
          <w:szCs w:val="24"/>
        </w:rPr>
        <w:t xml:space="preserve">m                    </w:t>
      </w:r>
      <w:r w:rsidRPr="00074729">
        <w:rPr>
          <w:rFonts w:asciiTheme="minorBidi" w:eastAsia="Arial" w:hAnsiTheme="minorBidi" w:cstheme="minorBidi"/>
          <w:spacing w:val="11"/>
          <w:sz w:val="24"/>
          <w:szCs w:val="24"/>
        </w:rPr>
        <w:t xml:space="preserve"> </w:t>
      </w:r>
      <w:r w:rsidRPr="00074729">
        <w:rPr>
          <w:rFonts w:asciiTheme="minorBidi" w:eastAsia="Arial" w:hAnsiTheme="minorBidi" w:cstheme="minorBidi"/>
          <w:sz w:val="24"/>
          <w:szCs w:val="24"/>
        </w:rPr>
        <w:t xml:space="preserve">:        </w:t>
      </w:r>
      <w:r w:rsidRPr="00074729">
        <w:rPr>
          <w:rFonts w:asciiTheme="minorBidi" w:eastAsia="Arial" w:hAnsiTheme="minorBidi" w:cstheme="minorBidi"/>
          <w:spacing w:val="54"/>
          <w:sz w:val="24"/>
          <w:szCs w:val="24"/>
        </w:rPr>
        <w:t xml:space="preserve"> </w:t>
      </w:r>
      <w:r w:rsidRPr="00074729">
        <w:rPr>
          <w:rFonts w:asciiTheme="minorBidi" w:eastAsia="Arial" w:hAnsiTheme="minorBidi" w:cstheme="minorBidi"/>
          <w:sz w:val="24"/>
          <w:szCs w:val="24"/>
        </w:rPr>
        <w:t>Q</w:t>
      </w:r>
      <w:r w:rsidRPr="00074729">
        <w:rPr>
          <w:rFonts w:asciiTheme="minorBidi" w:eastAsia="Arial" w:hAnsiTheme="minorBidi" w:cstheme="minorBidi"/>
          <w:spacing w:val="1"/>
          <w:sz w:val="24"/>
          <w:szCs w:val="24"/>
        </w:rPr>
        <w:t>ua</w:t>
      </w:r>
      <w:r w:rsidRPr="00074729">
        <w:rPr>
          <w:rFonts w:asciiTheme="minorBidi" w:eastAsia="Arial" w:hAnsiTheme="minorBidi" w:cstheme="minorBidi"/>
          <w:spacing w:val="-1"/>
          <w:sz w:val="24"/>
          <w:szCs w:val="24"/>
        </w:rPr>
        <w:t>n</w:t>
      </w:r>
      <w:r w:rsidRPr="00074729">
        <w:rPr>
          <w:rFonts w:asciiTheme="minorBidi" w:eastAsia="Arial" w:hAnsiTheme="minorBidi" w:cstheme="minorBidi"/>
          <w:sz w:val="24"/>
          <w:szCs w:val="24"/>
        </w:rPr>
        <w:t>tity</w:t>
      </w:r>
      <w:r w:rsidRPr="00074729">
        <w:rPr>
          <w:rFonts w:asciiTheme="minorBidi" w:eastAsia="Arial" w:hAnsiTheme="minorBidi" w:cstheme="minorBidi"/>
          <w:spacing w:val="-2"/>
          <w:sz w:val="24"/>
          <w:szCs w:val="24"/>
        </w:rPr>
        <w:t xml:space="preserve"> </w:t>
      </w:r>
      <w:r w:rsidRPr="00074729">
        <w:rPr>
          <w:rFonts w:asciiTheme="minorBidi" w:eastAsia="Arial" w:hAnsiTheme="minorBidi" w:cstheme="minorBidi"/>
          <w:spacing w:val="1"/>
          <w:sz w:val="24"/>
          <w:szCs w:val="24"/>
        </w:rPr>
        <w:t>Su</w:t>
      </w:r>
      <w:r w:rsidRPr="00074729">
        <w:rPr>
          <w:rFonts w:asciiTheme="minorBidi" w:eastAsia="Arial" w:hAnsiTheme="minorBidi" w:cstheme="minorBidi"/>
          <w:sz w:val="24"/>
          <w:szCs w:val="24"/>
        </w:rPr>
        <w:t>r</w:t>
      </w:r>
      <w:r w:rsidRPr="00074729">
        <w:rPr>
          <w:rFonts w:asciiTheme="minorBidi" w:eastAsia="Arial" w:hAnsiTheme="minorBidi" w:cstheme="minorBidi"/>
          <w:spacing w:val="-3"/>
          <w:sz w:val="24"/>
          <w:szCs w:val="24"/>
        </w:rPr>
        <w:t>v</w:t>
      </w:r>
      <w:r w:rsidRPr="00074729">
        <w:rPr>
          <w:rFonts w:asciiTheme="minorBidi" w:eastAsia="Arial" w:hAnsiTheme="minorBidi" w:cstheme="minorBidi"/>
          <w:spacing w:val="1"/>
          <w:sz w:val="24"/>
          <w:szCs w:val="24"/>
        </w:rPr>
        <w:t>e</w:t>
      </w:r>
      <w:r w:rsidRPr="00074729">
        <w:rPr>
          <w:rFonts w:asciiTheme="minorBidi" w:eastAsia="Arial" w:hAnsiTheme="minorBidi" w:cstheme="minorBidi"/>
          <w:spacing w:val="-2"/>
          <w:sz w:val="24"/>
          <w:szCs w:val="24"/>
        </w:rPr>
        <w:t>y</w:t>
      </w:r>
      <w:r w:rsidRPr="00074729">
        <w:rPr>
          <w:rFonts w:asciiTheme="minorBidi" w:eastAsia="Arial" w:hAnsiTheme="minorBidi" w:cstheme="minorBidi"/>
          <w:spacing w:val="1"/>
          <w:sz w:val="24"/>
          <w:szCs w:val="24"/>
        </w:rPr>
        <w:t>o</w:t>
      </w:r>
      <w:r w:rsidRPr="00074729">
        <w:rPr>
          <w:rFonts w:asciiTheme="minorBidi" w:eastAsia="Arial" w:hAnsiTheme="minorBidi" w:cstheme="minorBidi"/>
          <w:sz w:val="24"/>
          <w:szCs w:val="24"/>
        </w:rPr>
        <w:t>r</w:t>
      </w:r>
    </w:p>
    <w:p w:rsidR="00222AE8" w:rsidRPr="00074729" w:rsidRDefault="00222AE8">
      <w:pPr>
        <w:spacing w:before="17" w:line="260" w:lineRule="exact"/>
        <w:rPr>
          <w:rFonts w:asciiTheme="minorBidi" w:hAnsiTheme="minorBidi" w:cstheme="minorBidi"/>
          <w:sz w:val="24"/>
          <w:szCs w:val="24"/>
        </w:rPr>
      </w:pPr>
    </w:p>
    <w:p w:rsidR="00222AE8" w:rsidRPr="00074729" w:rsidRDefault="00A16A19">
      <w:pPr>
        <w:ind w:left="100"/>
        <w:rPr>
          <w:rFonts w:asciiTheme="minorBidi" w:eastAsia="Arial" w:hAnsiTheme="minorBidi" w:cstheme="minorBidi"/>
          <w:sz w:val="24"/>
          <w:szCs w:val="24"/>
        </w:rPr>
      </w:pPr>
      <w:r w:rsidRPr="00074729">
        <w:rPr>
          <w:rFonts w:asciiTheme="minorBidi" w:eastAsia="Arial" w:hAnsiTheme="minorBidi" w:cstheme="minorBidi"/>
          <w:spacing w:val="-2"/>
          <w:sz w:val="24"/>
          <w:szCs w:val="24"/>
        </w:rPr>
        <w:t>Y</w:t>
      </w:r>
      <w:r w:rsidRPr="00074729">
        <w:rPr>
          <w:rFonts w:asciiTheme="minorBidi" w:eastAsia="Arial" w:hAnsiTheme="minorBidi" w:cstheme="minorBidi"/>
          <w:spacing w:val="1"/>
          <w:sz w:val="24"/>
          <w:szCs w:val="24"/>
        </w:rPr>
        <w:t>ea</w:t>
      </w:r>
      <w:r w:rsidRPr="00074729">
        <w:rPr>
          <w:rFonts w:asciiTheme="minorBidi" w:eastAsia="Arial" w:hAnsiTheme="minorBidi" w:cstheme="minorBidi"/>
          <w:sz w:val="24"/>
          <w:szCs w:val="24"/>
        </w:rPr>
        <w:t xml:space="preserve">r </w:t>
      </w:r>
      <w:r w:rsidRPr="00074729">
        <w:rPr>
          <w:rFonts w:asciiTheme="minorBidi" w:eastAsia="Arial" w:hAnsiTheme="minorBidi" w:cstheme="minorBidi"/>
          <w:spacing w:val="-2"/>
          <w:sz w:val="24"/>
          <w:szCs w:val="24"/>
        </w:rPr>
        <w:t>o</w:t>
      </w:r>
      <w:r w:rsidRPr="00074729">
        <w:rPr>
          <w:rFonts w:asciiTheme="minorBidi" w:eastAsia="Arial" w:hAnsiTheme="minorBidi" w:cstheme="minorBidi"/>
          <w:sz w:val="24"/>
          <w:szCs w:val="24"/>
        </w:rPr>
        <w:t>f</w:t>
      </w:r>
      <w:r w:rsidRPr="00074729">
        <w:rPr>
          <w:rFonts w:asciiTheme="minorBidi" w:eastAsia="Arial" w:hAnsiTheme="minorBidi" w:cstheme="minorBidi"/>
          <w:spacing w:val="3"/>
          <w:sz w:val="24"/>
          <w:szCs w:val="24"/>
        </w:rPr>
        <w:t xml:space="preserve"> </w:t>
      </w:r>
      <w:r w:rsidRPr="00074729">
        <w:rPr>
          <w:rFonts w:asciiTheme="minorBidi" w:eastAsia="Arial" w:hAnsiTheme="minorBidi" w:cstheme="minorBidi"/>
          <w:sz w:val="24"/>
          <w:szCs w:val="24"/>
        </w:rPr>
        <w:t>j</w:t>
      </w:r>
      <w:r w:rsidRPr="00074729">
        <w:rPr>
          <w:rFonts w:asciiTheme="minorBidi" w:eastAsia="Arial" w:hAnsiTheme="minorBidi" w:cstheme="minorBidi"/>
          <w:spacing w:val="1"/>
          <w:sz w:val="24"/>
          <w:szCs w:val="24"/>
        </w:rPr>
        <w:t>o</w:t>
      </w:r>
      <w:r w:rsidRPr="00074729">
        <w:rPr>
          <w:rFonts w:asciiTheme="minorBidi" w:eastAsia="Arial" w:hAnsiTheme="minorBidi" w:cstheme="minorBidi"/>
          <w:sz w:val="24"/>
          <w:szCs w:val="24"/>
        </w:rPr>
        <w:t>ini</w:t>
      </w:r>
      <w:r w:rsidRPr="00074729">
        <w:rPr>
          <w:rFonts w:asciiTheme="minorBidi" w:eastAsia="Arial" w:hAnsiTheme="minorBidi" w:cstheme="minorBidi"/>
          <w:spacing w:val="1"/>
          <w:sz w:val="24"/>
          <w:szCs w:val="24"/>
        </w:rPr>
        <w:t>n</w:t>
      </w:r>
      <w:r w:rsidRPr="00074729">
        <w:rPr>
          <w:rFonts w:asciiTheme="minorBidi" w:eastAsia="Arial" w:hAnsiTheme="minorBidi" w:cstheme="minorBidi"/>
          <w:sz w:val="24"/>
          <w:szCs w:val="24"/>
        </w:rPr>
        <w:t>g</w:t>
      </w:r>
      <w:r w:rsidRPr="00074729">
        <w:rPr>
          <w:rFonts w:asciiTheme="minorBidi" w:eastAsia="Arial" w:hAnsiTheme="minorBidi" w:cstheme="minorBidi"/>
          <w:spacing w:val="-1"/>
          <w:sz w:val="24"/>
          <w:szCs w:val="24"/>
        </w:rPr>
        <w:t xml:space="preserve"> </w:t>
      </w:r>
      <w:r w:rsidRPr="00074729">
        <w:rPr>
          <w:rFonts w:asciiTheme="minorBidi" w:eastAsia="Arial" w:hAnsiTheme="minorBidi" w:cstheme="minorBidi"/>
          <w:sz w:val="24"/>
          <w:szCs w:val="24"/>
        </w:rPr>
        <w:t>Fi</w:t>
      </w:r>
      <w:r w:rsidRPr="00074729">
        <w:rPr>
          <w:rFonts w:asciiTheme="minorBidi" w:eastAsia="Arial" w:hAnsiTheme="minorBidi" w:cstheme="minorBidi"/>
          <w:spacing w:val="-1"/>
          <w:sz w:val="24"/>
          <w:szCs w:val="24"/>
        </w:rPr>
        <w:t>r</w:t>
      </w:r>
      <w:r w:rsidRPr="00074729">
        <w:rPr>
          <w:rFonts w:asciiTheme="minorBidi" w:eastAsia="Arial" w:hAnsiTheme="minorBidi" w:cstheme="minorBidi"/>
          <w:sz w:val="24"/>
          <w:szCs w:val="24"/>
        </w:rPr>
        <w:t xml:space="preserve">m             </w:t>
      </w:r>
      <w:r w:rsidRPr="00074729">
        <w:rPr>
          <w:rFonts w:asciiTheme="minorBidi" w:eastAsia="Arial" w:hAnsiTheme="minorBidi" w:cstheme="minorBidi"/>
          <w:spacing w:val="49"/>
          <w:sz w:val="24"/>
          <w:szCs w:val="24"/>
        </w:rPr>
        <w:t xml:space="preserve"> </w:t>
      </w:r>
      <w:r w:rsidRPr="00074729">
        <w:rPr>
          <w:rFonts w:asciiTheme="minorBidi" w:eastAsia="Arial" w:hAnsiTheme="minorBidi" w:cstheme="minorBidi"/>
          <w:sz w:val="24"/>
          <w:szCs w:val="24"/>
        </w:rPr>
        <w:t xml:space="preserve">:        </w:t>
      </w:r>
      <w:r w:rsidRPr="00074729">
        <w:rPr>
          <w:rFonts w:asciiTheme="minorBidi" w:eastAsia="Arial" w:hAnsiTheme="minorBidi" w:cstheme="minorBidi"/>
          <w:spacing w:val="54"/>
          <w:sz w:val="24"/>
          <w:szCs w:val="24"/>
        </w:rPr>
        <w:t xml:space="preserve"> </w:t>
      </w:r>
      <w:r w:rsidR="00074729" w:rsidRPr="00074729">
        <w:rPr>
          <w:rFonts w:asciiTheme="minorBidi" w:eastAsia="Arial" w:hAnsiTheme="minorBidi" w:cstheme="minorBidi"/>
          <w:sz w:val="24"/>
          <w:szCs w:val="24"/>
        </w:rPr>
        <w:t>April</w:t>
      </w:r>
      <w:r w:rsidR="00074729" w:rsidRPr="00074729">
        <w:rPr>
          <w:rFonts w:asciiTheme="minorBidi" w:eastAsia="Arial" w:hAnsiTheme="minorBidi" w:cstheme="minorBidi"/>
          <w:spacing w:val="1"/>
          <w:sz w:val="24"/>
          <w:szCs w:val="24"/>
        </w:rPr>
        <w:t>,</w:t>
      </w:r>
      <w:r w:rsidRPr="00074729">
        <w:rPr>
          <w:rFonts w:asciiTheme="minorBidi" w:eastAsia="Arial" w:hAnsiTheme="minorBidi" w:cstheme="minorBidi"/>
          <w:spacing w:val="-2"/>
          <w:sz w:val="24"/>
          <w:szCs w:val="24"/>
        </w:rPr>
        <w:t xml:space="preserve"> </w:t>
      </w:r>
      <w:r w:rsidRPr="00074729">
        <w:rPr>
          <w:rFonts w:asciiTheme="minorBidi" w:eastAsia="Arial" w:hAnsiTheme="minorBidi" w:cstheme="minorBidi"/>
          <w:spacing w:val="1"/>
          <w:sz w:val="24"/>
          <w:szCs w:val="24"/>
        </w:rPr>
        <w:t>2</w:t>
      </w:r>
      <w:r w:rsidRPr="00074729">
        <w:rPr>
          <w:rFonts w:asciiTheme="minorBidi" w:eastAsia="Arial" w:hAnsiTheme="minorBidi" w:cstheme="minorBidi"/>
          <w:spacing w:val="-1"/>
          <w:sz w:val="24"/>
          <w:szCs w:val="24"/>
        </w:rPr>
        <w:t>0</w:t>
      </w:r>
      <w:r w:rsidR="00027920" w:rsidRPr="00074729">
        <w:rPr>
          <w:rFonts w:asciiTheme="minorBidi" w:eastAsia="Arial" w:hAnsiTheme="minorBidi" w:cstheme="minorBidi"/>
          <w:spacing w:val="1"/>
          <w:sz w:val="24"/>
          <w:szCs w:val="24"/>
        </w:rPr>
        <w:t>17</w:t>
      </w:r>
    </w:p>
    <w:p w:rsidR="00222AE8" w:rsidRPr="00074729" w:rsidRDefault="00222AE8">
      <w:pPr>
        <w:spacing w:before="16" w:line="260" w:lineRule="exact"/>
        <w:rPr>
          <w:rFonts w:asciiTheme="minorBidi" w:hAnsiTheme="minorBidi" w:cstheme="minorBidi"/>
          <w:sz w:val="24"/>
          <w:szCs w:val="24"/>
        </w:rPr>
      </w:pPr>
    </w:p>
    <w:p w:rsidR="00222AE8" w:rsidRPr="00074729" w:rsidRDefault="00A16A19">
      <w:pPr>
        <w:ind w:left="100"/>
        <w:rPr>
          <w:rFonts w:asciiTheme="minorBidi" w:eastAsia="Arial" w:hAnsiTheme="minorBidi" w:cstheme="minorBidi"/>
          <w:sz w:val="24"/>
          <w:szCs w:val="24"/>
        </w:rPr>
      </w:pPr>
      <w:r w:rsidRPr="00074729">
        <w:rPr>
          <w:rFonts w:asciiTheme="minorBidi" w:eastAsia="Arial" w:hAnsiTheme="minorBidi" w:cstheme="minorBidi"/>
          <w:sz w:val="24"/>
          <w:szCs w:val="24"/>
        </w:rPr>
        <w:t>C</w:t>
      </w:r>
      <w:r w:rsidRPr="00074729">
        <w:rPr>
          <w:rFonts w:asciiTheme="minorBidi" w:eastAsia="Arial" w:hAnsiTheme="minorBidi" w:cstheme="minorBidi"/>
          <w:spacing w:val="1"/>
          <w:sz w:val="24"/>
          <w:szCs w:val="24"/>
        </w:rPr>
        <w:t>on</w:t>
      </w:r>
      <w:r w:rsidRPr="00074729">
        <w:rPr>
          <w:rFonts w:asciiTheme="minorBidi" w:eastAsia="Arial" w:hAnsiTheme="minorBidi" w:cstheme="minorBidi"/>
          <w:sz w:val="24"/>
          <w:szCs w:val="24"/>
        </w:rPr>
        <w:t>t</w:t>
      </w:r>
      <w:r w:rsidRPr="00074729">
        <w:rPr>
          <w:rFonts w:asciiTheme="minorBidi" w:eastAsia="Arial" w:hAnsiTheme="minorBidi" w:cstheme="minorBidi"/>
          <w:spacing w:val="1"/>
          <w:sz w:val="24"/>
          <w:szCs w:val="24"/>
        </w:rPr>
        <w:t>a</w:t>
      </w:r>
      <w:r w:rsidRPr="00074729">
        <w:rPr>
          <w:rFonts w:asciiTheme="minorBidi" w:eastAsia="Arial" w:hAnsiTheme="minorBidi" w:cstheme="minorBidi"/>
          <w:sz w:val="24"/>
          <w:szCs w:val="24"/>
        </w:rPr>
        <w:t xml:space="preserve">cts                              </w:t>
      </w:r>
      <w:r w:rsidRPr="00074729">
        <w:rPr>
          <w:rFonts w:asciiTheme="minorBidi" w:eastAsia="Arial" w:hAnsiTheme="minorBidi" w:cstheme="minorBidi"/>
          <w:spacing w:val="50"/>
          <w:sz w:val="24"/>
          <w:szCs w:val="24"/>
        </w:rPr>
        <w:t xml:space="preserve"> </w:t>
      </w:r>
      <w:r w:rsidRPr="00074729">
        <w:rPr>
          <w:rFonts w:asciiTheme="minorBidi" w:eastAsia="Arial" w:hAnsiTheme="minorBidi" w:cstheme="minorBidi"/>
          <w:sz w:val="24"/>
          <w:szCs w:val="24"/>
        </w:rPr>
        <w:t xml:space="preserve">:        </w:t>
      </w:r>
      <w:r w:rsidRPr="00074729">
        <w:rPr>
          <w:rFonts w:asciiTheme="minorBidi" w:eastAsia="Arial" w:hAnsiTheme="minorBidi" w:cstheme="minorBidi"/>
          <w:spacing w:val="54"/>
          <w:sz w:val="24"/>
          <w:szCs w:val="24"/>
        </w:rPr>
        <w:t xml:space="preserve"> </w:t>
      </w:r>
      <w:r w:rsidRPr="00074729">
        <w:rPr>
          <w:rFonts w:asciiTheme="minorBidi" w:eastAsia="Arial" w:hAnsiTheme="minorBidi" w:cstheme="minorBidi"/>
          <w:sz w:val="24"/>
          <w:szCs w:val="24"/>
        </w:rPr>
        <w:t>G</w:t>
      </w:r>
      <w:r w:rsidRPr="00074729">
        <w:rPr>
          <w:rFonts w:asciiTheme="minorBidi" w:eastAsia="Arial" w:hAnsiTheme="minorBidi" w:cstheme="minorBidi"/>
          <w:spacing w:val="1"/>
          <w:sz w:val="24"/>
          <w:szCs w:val="24"/>
        </w:rPr>
        <w:t>S</w:t>
      </w:r>
      <w:r w:rsidRPr="00074729">
        <w:rPr>
          <w:rFonts w:asciiTheme="minorBidi" w:eastAsia="Arial" w:hAnsiTheme="minorBidi" w:cstheme="minorBidi"/>
          <w:spacing w:val="-1"/>
          <w:sz w:val="24"/>
          <w:szCs w:val="24"/>
        </w:rPr>
        <w:t>M</w:t>
      </w:r>
      <w:r w:rsidRPr="00074729">
        <w:rPr>
          <w:rFonts w:asciiTheme="minorBidi" w:eastAsia="Arial" w:hAnsiTheme="minorBidi" w:cstheme="minorBidi"/>
          <w:sz w:val="24"/>
          <w:szCs w:val="24"/>
        </w:rPr>
        <w:t>:</w:t>
      </w:r>
      <w:r w:rsidRPr="00074729">
        <w:rPr>
          <w:rFonts w:asciiTheme="minorBidi" w:eastAsia="Arial" w:hAnsiTheme="minorBidi" w:cstheme="minorBidi"/>
          <w:spacing w:val="1"/>
          <w:sz w:val="24"/>
          <w:szCs w:val="24"/>
        </w:rPr>
        <w:t xml:space="preserve"> 0</w:t>
      </w:r>
      <w:r w:rsidRPr="00074729">
        <w:rPr>
          <w:rFonts w:asciiTheme="minorBidi" w:eastAsia="Arial" w:hAnsiTheme="minorBidi" w:cstheme="minorBidi"/>
          <w:spacing w:val="-1"/>
          <w:sz w:val="24"/>
          <w:szCs w:val="24"/>
        </w:rPr>
        <w:t>0</w:t>
      </w:r>
      <w:r w:rsidRPr="00074729">
        <w:rPr>
          <w:rFonts w:asciiTheme="minorBidi" w:eastAsia="Arial" w:hAnsiTheme="minorBidi" w:cstheme="minorBidi"/>
          <w:spacing w:val="1"/>
          <w:sz w:val="24"/>
          <w:szCs w:val="24"/>
        </w:rPr>
        <w:t>9</w:t>
      </w:r>
      <w:r w:rsidRPr="00074729">
        <w:rPr>
          <w:rFonts w:asciiTheme="minorBidi" w:eastAsia="Arial" w:hAnsiTheme="minorBidi" w:cstheme="minorBidi"/>
          <w:spacing w:val="2"/>
          <w:sz w:val="24"/>
          <w:szCs w:val="24"/>
        </w:rPr>
        <w:t>2</w:t>
      </w:r>
      <w:r w:rsidRPr="00074729">
        <w:rPr>
          <w:rFonts w:asciiTheme="minorBidi" w:eastAsia="Arial" w:hAnsiTheme="minorBidi" w:cstheme="minorBidi"/>
          <w:spacing w:val="-1"/>
          <w:sz w:val="24"/>
          <w:szCs w:val="24"/>
        </w:rPr>
        <w:t>-3</w:t>
      </w:r>
      <w:r w:rsidR="0055566C" w:rsidRPr="00074729">
        <w:rPr>
          <w:rFonts w:asciiTheme="minorBidi" w:eastAsia="Arial" w:hAnsiTheme="minorBidi" w:cstheme="minorBidi"/>
          <w:spacing w:val="1"/>
          <w:sz w:val="24"/>
          <w:szCs w:val="24"/>
        </w:rPr>
        <w:t>34</w:t>
      </w:r>
      <w:r w:rsidRPr="00074729">
        <w:rPr>
          <w:rFonts w:asciiTheme="minorBidi" w:eastAsia="Arial" w:hAnsiTheme="minorBidi" w:cstheme="minorBidi"/>
          <w:spacing w:val="-1"/>
          <w:sz w:val="24"/>
          <w:szCs w:val="24"/>
        </w:rPr>
        <w:t>-</w:t>
      </w:r>
      <w:r w:rsidR="0055566C" w:rsidRPr="00074729">
        <w:rPr>
          <w:rFonts w:asciiTheme="minorBidi" w:eastAsia="Arial" w:hAnsiTheme="minorBidi" w:cstheme="minorBidi"/>
          <w:spacing w:val="1"/>
          <w:sz w:val="24"/>
          <w:szCs w:val="24"/>
        </w:rPr>
        <w:t>4903105</w:t>
      </w:r>
      <w:r w:rsidRPr="00074729">
        <w:rPr>
          <w:rFonts w:asciiTheme="minorBidi" w:eastAsia="Arial" w:hAnsiTheme="minorBidi" w:cstheme="minorBidi"/>
          <w:sz w:val="24"/>
          <w:szCs w:val="24"/>
        </w:rPr>
        <w:t>,</w:t>
      </w:r>
    </w:p>
    <w:p w:rsidR="00222AE8" w:rsidRPr="00074729" w:rsidRDefault="00A16A19">
      <w:pPr>
        <w:ind w:left="4668" w:right="1781" w:hanging="787"/>
        <w:rPr>
          <w:rFonts w:asciiTheme="minorBidi" w:eastAsia="Arial" w:hAnsiTheme="minorBidi" w:cstheme="minorBidi"/>
          <w:sz w:val="24"/>
          <w:szCs w:val="24"/>
        </w:rPr>
      </w:pPr>
      <w:r w:rsidRPr="00074729">
        <w:rPr>
          <w:rFonts w:asciiTheme="minorBidi" w:eastAsia="Arial" w:hAnsiTheme="minorBidi" w:cstheme="minorBidi"/>
          <w:spacing w:val="1"/>
          <w:sz w:val="24"/>
          <w:szCs w:val="24"/>
        </w:rPr>
        <w:t>E</w:t>
      </w:r>
      <w:r w:rsidRPr="00074729">
        <w:rPr>
          <w:rFonts w:asciiTheme="minorBidi" w:eastAsia="Arial" w:hAnsiTheme="minorBidi" w:cstheme="minorBidi"/>
          <w:spacing w:val="-1"/>
          <w:sz w:val="24"/>
          <w:szCs w:val="24"/>
        </w:rPr>
        <w:t>-</w:t>
      </w:r>
      <w:r w:rsidRPr="00074729">
        <w:rPr>
          <w:rFonts w:asciiTheme="minorBidi" w:eastAsia="Arial" w:hAnsiTheme="minorBidi" w:cstheme="minorBidi"/>
          <w:spacing w:val="1"/>
          <w:sz w:val="24"/>
          <w:szCs w:val="24"/>
        </w:rPr>
        <w:t>ma</w:t>
      </w:r>
      <w:r w:rsidRPr="00074729">
        <w:rPr>
          <w:rFonts w:asciiTheme="minorBidi" w:eastAsia="Arial" w:hAnsiTheme="minorBidi" w:cstheme="minorBidi"/>
          <w:sz w:val="24"/>
          <w:szCs w:val="24"/>
        </w:rPr>
        <w:t>il</w:t>
      </w:r>
      <w:r w:rsidR="0055566C" w:rsidRPr="00074729">
        <w:rPr>
          <w:rFonts w:asciiTheme="minorBidi" w:eastAsia="Arial" w:hAnsiTheme="minorBidi" w:cstheme="minorBidi"/>
          <w:sz w:val="24"/>
          <w:szCs w:val="24"/>
        </w:rPr>
        <w:t xml:space="preserve">  gondal178177@gmail.com</w:t>
      </w:r>
      <w:r w:rsidRPr="00074729">
        <w:rPr>
          <w:rFonts w:asciiTheme="minorBidi" w:eastAsia="Arial" w:hAnsiTheme="minorBidi" w:cstheme="minorBidi"/>
          <w:color w:val="0000FF"/>
          <w:sz w:val="24"/>
          <w:szCs w:val="24"/>
        </w:rPr>
        <w:t xml:space="preserve"> </w:t>
      </w:r>
    </w:p>
    <w:p w:rsidR="00222AE8" w:rsidRPr="00074729" w:rsidRDefault="00222AE8">
      <w:pPr>
        <w:spacing w:before="7" w:line="240" w:lineRule="exact"/>
        <w:rPr>
          <w:rFonts w:asciiTheme="minorBidi" w:hAnsiTheme="minorBidi" w:cstheme="minorBidi"/>
          <w:sz w:val="24"/>
          <w:szCs w:val="24"/>
        </w:rPr>
      </w:pPr>
    </w:p>
    <w:p w:rsidR="00222AE8" w:rsidRPr="00074729" w:rsidRDefault="00A16A19">
      <w:pPr>
        <w:spacing w:before="29"/>
        <w:ind w:left="100"/>
        <w:rPr>
          <w:rFonts w:asciiTheme="minorBidi" w:eastAsia="Arial" w:hAnsiTheme="minorBidi" w:cstheme="minorBidi"/>
          <w:sz w:val="24"/>
          <w:szCs w:val="24"/>
        </w:rPr>
      </w:pPr>
      <w:r w:rsidRPr="00074729">
        <w:rPr>
          <w:rFonts w:asciiTheme="minorBidi" w:eastAsia="Arial" w:hAnsiTheme="minorBidi" w:cstheme="minorBidi"/>
          <w:sz w:val="24"/>
          <w:szCs w:val="24"/>
        </w:rPr>
        <w:t>P</w:t>
      </w:r>
      <w:r w:rsidRPr="00074729">
        <w:rPr>
          <w:rFonts w:asciiTheme="minorBidi" w:eastAsia="Arial" w:hAnsiTheme="minorBidi" w:cstheme="minorBidi"/>
          <w:spacing w:val="1"/>
          <w:sz w:val="24"/>
          <w:szCs w:val="24"/>
        </w:rPr>
        <w:t>o</w:t>
      </w:r>
      <w:r w:rsidRPr="00074729">
        <w:rPr>
          <w:rFonts w:asciiTheme="minorBidi" w:eastAsia="Arial" w:hAnsiTheme="minorBidi" w:cstheme="minorBidi"/>
          <w:sz w:val="24"/>
          <w:szCs w:val="24"/>
        </w:rPr>
        <w:t>st</w:t>
      </w:r>
      <w:r w:rsidRPr="00074729">
        <w:rPr>
          <w:rFonts w:asciiTheme="minorBidi" w:eastAsia="Arial" w:hAnsiTheme="minorBidi" w:cstheme="minorBidi"/>
          <w:spacing w:val="1"/>
          <w:sz w:val="24"/>
          <w:szCs w:val="24"/>
        </w:rPr>
        <w:t>a</w:t>
      </w:r>
      <w:r w:rsidRPr="00074729">
        <w:rPr>
          <w:rFonts w:asciiTheme="minorBidi" w:eastAsia="Arial" w:hAnsiTheme="minorBidi" w:cstheme="minorBidi"/>
          <w:sz w:val="24"/>
          <w:szCs w:val="24"/>
        </w:rPr>
        <w:t>l</w:t>
      </w:r>
      <w:r w:rsidRPr="00074729">
        <w:rPr>
          <w:rFonts w:asciiTheme="minorBidi" w:eastAsia="Arial" w:hAnsiTheme="minorBidi" w:cstheme="minorBidi"/>
          <w:spacing w:val="-2"/>
          <w:sz w:val="24"/>
          <w:szCs w:val="24"/>
        </w:rPr>
        <w:t xml:space="preserve"> </w:t>
      </w:r>
      <w:r w:rsidRPr="00074729">
        <w:rPr>
          <w:rFonts w:asciiTheme="minorBidi" w:eastAsia="Arial" w:hAnsiTheme="minorBidi" w:cstheme="minorBidi"/>
          <w:sz w:val="24"/>
          <w:szCs w:val="24"/>
        </w:rPr>
        <w:t>A</w:t>
      </w:r>
      <w:r w:rsidRPr="00074729">
        <w:rPr>
          <w:rFonts w:asciiTheme="minorBidi" w:eastAsia="Arial" w:hAnsiTheme="minorBidi" w:cstheme="minorBidi"/>
          <w:spacing w:val="1"/>
          <w:sz w:val="24"/>
          <w:szCs w:val="24"/>
        </w:rPr>
        <w:t>dd</w:t>
      </w:r>
      <w:r w:rsidRPr="00074729">
        <w:rPr>
          <w:rFonts w:asciiTheme="minorBidi" w:eastAsia="Arial" w:hAnsiTheme="minorBidi" w:cstheme="minorBidi"/>
          <w:sz w:val="24"/>
          <w:szCs w:val="24"/>
        </w:rPr>
        <w:t>ress</w:t>
      </w:r>
    </w:p>
    <w:p w:rsidR="0073792C" w:rsidRDefault="00A16A19" w:rsidP="0073792C">
      <w:pPr>
        <w:ind w:left="280" w:right="1517"/>
        <w:rPr>
          <w:rFonts w:asciiTheme="minorBidi" w:eastAsia="Arial" w:hAnsiTheme="minorBidi" w:cstheme="minorBidi"/>
          <w:sz w:val="24"/>
          <w:szCs w:val="24"/>
        </w:rPr>
      </w:pPr>
      <w:r w:rsidRPr="00074729">
        <w:rPr>
          <w:rFonts w:asciiTheme="minorBidi" w:eastAsia="Arial" w:hAnsiTheme="minorBidi" w:cstheme="minorBidi"/>
          <w:sz w:val="24"/>
          <w:szCs w:val="24"/>
        </w:rPr>
        <w:t>(P</w:t>
      </w:r>
      <w:r w:rsidRPr="00074729">
        <w:rPr>
          <w:rFonts w:asciiTheme="minorBidi" w:eastAsia="Arial" w:hAnsiTheme="minorBidi" w:cstheme="minorBidi"/>
          <w:spacing w:val="1"/>
          <w:sz w:val="24"/>
          <w:szCs w:val="24"/>
        </w:rPr>
        <w:t>e</w:t>
      </w:r>
      <w:r w:rsidRPr="00074729">
        <w:rPr>
          <w:rFonts w:asciiTheme="minorBidi" w:eastAsia="Arial" w:hAnsiTheme="minorBidi" w:cstheme="minorBidi"/>
          <w:sz w:val="24"/>
          <w:szCs w:val="24"/>
        </w:rPr>
        <w:t>r</w:t>
      </w:r>
      <w:r w:rsidRPr="00074729">
        <w:rPr>
          <w:rFonts w:asciiTheme="minorBidi" w:eastAsia="Arial" w:hAnsiTheme="minorBidi" w:cstheme="minorBidi"/>
          <w:spacing w:val="1"/>
          <w:sz w:val="24"/>
          <w:szCs w:val="24"/>
        </w:rPr>
        <w:t>m</w:t>
      </w:r>
      <w:r w:rsidRPr="00074729">
        <w:rPr>
          <w:rFonts w:asciiTheme="minorBidi" w:eastAsia="Arial" w:hAnsiTheme="minorBidi" w:cstheme="minorBidi"/>
          <w:spacing w:val="-1"/>
          <w:sz w:val="24"/>
          <w:szCs w:val="24"/>
        </w:rPr>
        <w:t>a</w:t>
      </w:r>
      <w:r w:rsidRPr="00074729">
        <w:rPr>
          <w:rFonts w:asciiTheme="minorBidi" w:eastAsia="Arial" w:hAnsiTheme="minorBidi" w:cstheme="minorBidi"/>
          <w:spacing w:val="1"/>
          <w:sz w:val="24"/>
          <w:szCs w:val="24"/>
        </w:rPr>
        <w:t>ne</w:t>
      </w:r>
      <w:r w:rsidRPr="00074729">
        <w:rPr>
          <w:rFonts w:asciiTheme="minorBidi" w:eastAsia="Arial" w:hAnsiTheme="minorBidi" w:cstheme="minorBidi"/>
          <w:spacing w:val="-1"/>
          <w:sz w:val="24"/>
          <w:szCs w:val="24"/>
        </w:rPr>
        <w:t>n</w:t>
      </w:r>
      <w:r w:rsidRPr="00074729">
        <w:rPr>
          <w:rFonts w:asciiTheme="minorBidi" w:eastAsia="Arial" w:hAnsiTheme="minorBidi" w:cstheme="minorBidi"/>
          <w:sz w:val="24"/>
          <w:szCs w:val="24"/>
        </w:rPr>
        <w:t xml:space="preserve">t)                       </w:t>
      </w:r>
      <w:r w:rsidRPr="00074729">
        <w:rPr>
          <w:rFonts w:asciiTheme="minorBidi" w:eastAsia="Arial" w:hAnsiTheme="minorBidi" w:cstheme="minorBidi"/>
          <w:spacing w:val="64"/>
          <w:sz w:val="24"/>
          <w:szCs w:val="24"/>
        </w:rPr>
        <w:t xml:space="preserve"> </w:t>
      </w:r>
      <w:r w:rsidRPr="00074729">
        <w:rPr>
          <w:rFonts w:asciiTheme="minorBidi" w:eastAsia="Arial" w:hAnsiTheme="minorBidi" w:cstheme="minorBidi"/>
          <w:sz w:val="24"/>
          <w:szCs w:val="24"/>
        </w:rPr>
        <w:t xml:space="preserve">:        </w:t>
      </w:r>
      <w:r w:rsidRPr="00074729">
        <w:rPr>
          <w:rFonts w:asciiTheme="minorBidi" w:eastAsia="Arial" w:hAnsiTheme="minorBidi" w:cstheme="minorBidi"/>
          <w:spacing w:val="54"/>
          <w:sz w:val="24"/>
          <w:szCs w:val="24"/>
        </w:rPr>
        <w:t xml:space="preserve"> </w:t>
      </w:r>
      <w:r w:rsidR="0055566C" w:rsidRPr="00074729">
        <w:rPr>
          <w:rFonts w:asciiTheme="minorBidi" w:eastAsia="Arial" w:hAnsiTheme="minorBidi" w:cstheme="minorBidi"/>
          <w:sz w:val="24"/>
          <w:szCs w:val="24"/>
        </w:rPr>
        <w:t xml:space="preserve">Village Ruk Post Office &amp;Tehsill                                                                       </w:t>
      </w:r>
    </w:p>
    <w:p w:rsidR="00222AE8" w:rsidRPr="00074729" w:rsidRDefault="0055566C" w:rsidP="0073792C">
      <w:pPr>
        <w:ind w:left="3960" w:right="1517"/>
        <w:rPr>
          <w:rFonts w:asciiTheme="minorBidi" w:eastAsia="Arial" w:hAnsiTheme="minorBidi" w:cstheme="minorBidi"/>
          <w:sz w:val="24"/>
          <w:szCs w:val="24"/>
        </w:rPr>
      </w:pPr>
      <w:r w:rsidRPr="00074729">
        <w:rPr>
          <w:rFonts w:asciiTheme="minorBidi" w:eastAsia="Arial" w:hAnsiTheme="minorBidi" w:cstheme="minorBidi"/>
          <w:sz w:val="24"/>
          <w:szCs w:val="24"/>
        </w:rPr>
        <w:t xml:space="preserve">Phalia District Mandi                                                                      </w:t>
      </w:r>
      <w:r w:rsidR="00074729" w:rsidRPr="00074729">
        <w:rPr>
          <w:rFonts w:asciiTheme="minorBidi" w:eastAsia="Arial" w:hAnsiTheme="minorBidi" w:cstheme="minorBidi"/>
          <w:sz w:val="24"/>
          <w:szCs w:val="24"/>
        </w:rPr>
        <w:t>Bahauddin Punjab</w:t>
      </w:r>
      <w:r w:rsidRPr="00074729">
        <w:rPr>
          <w:rFonts w:asciiTheme="minorBidi" w:eastAsia="Arial" w:hAnsiTheme="minorBidi" w:cstheme="minorBidi"/>
          <w:sz w:val="24"/>
          <w:szCs w:val="24"/>
        </w:rPr>
        <w:t xml:space="preserve"> Pak</w:t>
      </w:r>
    </w:p>
    <w:p w:rsidR="00222AE8" w:rsidRPr="00074729" w:rsidRDefault="00222AE8">
      <w:pPr>
        <w:spacing w:before="16" w:line="260" w:lineRule="exact"/>
        <w:rPr>
          <w:rFonts w:asciiTheme="minorBidi" w:eastAsia="Arial" w:hAnsiTheme="minorBidi" w:cstheme="minorBidi"/>
          <w:sz w:val="24"/>
          <w:szCs w:val="24"/>
        </w:rPr>
      </w:pPr>
    </w:p>
    <w:p w:rsidR="00222AE8" w:rsidRPr="00074729" w:rsidRDefault="00222AE8">
      <w:pPr>
        <w:spacing w:before="17" w:line="260" w:lineRule="exact"/>
        <w:rPr>
          <w:rFonts w:asciiTheme="minorBidi" w:hAnsiTheme="minorBidi" w:cstheme="minorBidi"/>
          <w:sz w:val="24"/>
          <w:szCs w:val="24"/>
        </w:rPr>
      </w:pPr>
    </w:p>
    <w:p w:rsidR="00222AE8" w:rsidRPr="00074729" w:rsidRDefault="00A16A19">
      <w:pPr>
        <w:ind w:left="280" w:right="6704"/>
        <w:jc w:val="both"/>
        <w:rPr>
          <w:rFonts w:asciiTheme="minorBidi" w:hAnsiTheme="minorBidi" w:cstheme="minorBidi"/>
          <w:sz w:val="24"/>
          <w:szCs w:val="24"/>
        </w:rPr>
      </w:pPr>
      <w:r w:rsidRPr="00074729">
        <w:rPr>
          <w:rFonts w:asciiTheme="minorBidi" w:hAnsiTheme="minorBidi" w:cstheme="minorBidi"/>
          <w:b/>
          <w:spacing w:val="-3"/>
          <w:sz w:val="24"/>
          <w:szCs w:val="24"/>
        </w:rPr>
        <w:t>P</w:t>
      </w:r>
      <w:r w:rsidRPr="00074729">
        <w:rPr>
          <w:rFonts w:asciiTheme="minorBidi" w:hAnsiTheme="minorBidi" w:cstheme="minorBidi"/>
          <w:b/>
          <w:sz w:val="24"/>
          <w:szCs w:val="24"/>
        </w:rPr>
        <w:t>ERS</w:t>
      </w:r>
      <w:r w:rsidRPr="00074729">
        <w:rPr>
          <w:rFonts w:asciiTheme="minorBidi" w:hAnsiTheme="minorBidi" w:cstheme="minorBidi"/>
          <w:b/>
          <w:spacing w:val="1"/>
          <w:sz w:val="24"/>
          <w:szCs w:val="24"/>
        </w:rPr>
        <w:t>O</w:t>
      </w:r>
      <w:r w:rsidRPr="00074729">
        <w:rPr>
          <w:rFonts w:asciiTheme="minorBidi" w:hAnsiTheme="minorBidi" w:cstheme="minorBidi"/>
          <w:b/>
          <w:sz w:val="24"/>
          <w:szCs w:val="24"/>
        </w:rPr>
        <w:t>N</w:t>
      </w:r>
      <w:r w:rsidRPr="00074729">
        <w:rPr>
          <w:rFonts w:asciiTheme="minorBidi" w:hAnsiTheme="minorBidi" w:cstheme="minorBidi"/>
          <w:b/>
          <w:spacing w:val="-1"/>
          <w:sz w:val="24"/>
          <w:szCs w:val="24"/>
        </w:rPr>
        <w:t>A</w:t>
      </w:r>
      <w:r w:rsidRPr="00074729">
        <w:rPr>
          <w:rFonts w:asciiTheme="minorBidi" w:hAnsiTheme="minorBidi" w:cstheme="minorBidi"/>
          <w:b/>
          <w:sz w:val="24"/>
          <w:szCs w:val="24"/>
        </w:rPr>
        <w:t xml:space="preserve">L </w:t>
      </w:r>
      <w:r w:rsidRPr="00074729">
        <w:rPr>
          <w:rFonts w:asciiTheme="minorBidi" w:hAnsiTheme="minorBidi" w:cstheme="minorBidi"/>
          <w:b/>
          <w:spacing w:val="1"/>
          <w:sz w:val="24"/>
          <w:szCs w:val="24"/>
        </w:rPr>
        <w:t>S</w:t>
      </w:r>
      <w:r w:rsidRPr="00074729">
        <w:rPr>
          <w:rFonts w:asciiTheme="minorBidi" w:hAnsiTheme="minorBidi" w:cstheme="minorBidi"/>
          <w:b/>
          <w:sz w:val="24"/>
          <w:szCs w:val="24"/>
        </w:rPr>
        <w:t>U</w:t>
      </w:r>
      <w:r w:rsidRPr="00074729">
        <w:rPr>
          <w:rFonts w:asciiTheme="minorBidi" w:hAnsiTheme="minorBidi" w:cstheme="minorBidi"/>
          <w:b/>
          <w:spacing w:val="-1"/>
          <w:sz w:val="24"/>
          <w:szCs w:val="24"/>
        </w:rPr>
        <w:t>M</w:t>
      </w:r>
      <w:r w:rsidRPr="00074729">
        <w:rPr>
          <w:rFonts w:asciiTheme="minorBidi" w:hAnsiTheme="minorBidi" w:cstheme="minorBidi"/>
          <w:b/>
          <w:spacing w:val="1"/>
          <w:sz w:val="24"/>
          <w:szCs w:val="24"/>
        </w:rPr>
        <w:t>M</w:t>
      </w:r>
      <w:r w:rsidRPr="00074729">
        <w:rPr>
          <w:rFonts w:asciiTheme="minorBidi" w:hAnsiTheme="minorBidi" w:cstheme="minorBidi"/>
          <w:b/>
          <w:spacing w:val="2"/>
          <w:sz w:val="24"/>
          <w:szCs w:val="24"/>
        </w:rPr>
        <w:t>A</w:t>
      </w:r>
      <w:r w:rsidRPr="00074729">
        <w:rPr>
          <w:rFonts w:asciiTheme="minorBidi" w:hAnsiTheme="minorBidi" w:cstheme="minorBidi"/>
          <w:b/>
          <w:sz w:val="24"/>
          <w:szCs w:val="24"/>
        </w:rPr>
        <w:t>RY</w:t>
      </w:r>
    </w:p>
    <w:p w:rsidR="00222AE8" w:rsidRPr="00074729" w:rsidRDefault="00A16A19" w:rsidP="0073792C">
      <w:pPr>
        <w:spacing w:before="3" w:line="260" w:lineRule="exact"/>
        <w:ind w:left="280" w:right="1041"/>
        <w:jc w:val="both"/>
        <w:rPr>
          <w:rFonts w:asciiTheme="minorBidi" w:eastAsia="Arial" w:hAnsiTheme="minorBidi" w:cstheme="minorBidi"/>
          <w:sz w:val="24"/>
          <w:szCs w:val="24"/>
        </w:rPr>
      </w:pPr>
      <w:r w:rsidRPr="00074729">
        <w:rPr>
          <w:rFonts w:asciiTheme="minorBidi" w:eastAsia="Arial" w:hAnsiTheme="minorBidi" w:cstheme="minorBidi"/>
          <w:sz w:val="24"/>
          <w:szCs w:val="24"/>
        </w:rPr>
        <w:t>An</w:t>
      </w:r>
      <w:r w:rsidRPr="00074729">
        <w:rPr>
          <w:rFonts w:asciiTheme="minorBidi" w:eastAsia="Arial" w:hAnsiTheme="minorBidi" w:cstheme="minorBidi"/>
          <w:spacing w:val="3"/>
          <w:sz w:val="24"/>
          <w:szCs w:val="24"/>
        </w:rPr>
        <w:t xml:space="preserve"> </w:t>
      </w:r>
      <w:r w:rsidRPr="00074729">
        <w:rPr>
          <w:rFonts w:asciiTheme="minorBidi" w:eastAsia="Arial" w:hAnsiTheme="minorBidi" w:cstheme="minorBidi"/>
          <w:spacing w:val="1"/>
          <w:sz w:val="24"/>
          <w:szCs w:val="24"/>
        </w:rPr>
        <w:t>e</w:t>
      </w:r>
      <w:r w:rsidRPr="00074729">
        <w:rPr>
          <w:rFonts w:asciiTheme="minorBidi" w:eastAsia="Arial" w:hAnsiTheme="minorBidi" w:cstheme="minorBidi"/>
          <w:spacing w:val="-2"/>
          <w:sz w:val="24"/>
          <w:szCs w:val="24"/>
        </w:rPr>
        <w:t>x</w:t>
      </w:r>
      <w:r w:rsidRPr="00074729">
        <w:rPr>
          <w:rFonts w:asciiTheme="minorBidi" w:eastAsia="Arial" w:hAnsiTheme="minorBidi" w:cstheme="minorBidi"/>
          <w:spacing w:val="1"/>
          <w:sz w:val="24"/>
          <w:szCs w:val="24"/>
        </w:rPr>
        <w:t>pe</w:t>
      </w:r>
      <w:r w:rsidRPr="00074729">
        <w:rPr>
          <w:rFonts w:asciiTheme="minorBidi" w:eastAsia="Arial" w:hAnsiTheme="minorBidi" w:cstheme="minorBidi"/>
          <w:sz w:val="24"/>
          <w:szCs w:val="24"/>
        </w:rPr>
        <w:t>r</w:t>
      </w:r>
      <w:r w:rsidRPr="00074729">
        <w:rPr>
          <w:rFonts w:asciiTheme="minorBidi" w:eastAsia="Arial" w:hAnsiTheme="minorBidi" w:cstheme="minorBidi"/>
          <w:spacing w:val="-1"/>
          <w:sz w:val="24"/>
          <w:szCs w:val="24"/>
        </w:rPr>
        <w:t>i</w:t>
      </w:r>
      <w:r w:rsidRPr="00074729">
        <w:rPr>
          <w:rFonts w:asciiTheme="minorBidi" w:eastAsia="Arial" w:hAnsiTheme="minorBidi" w:cstheme="minorBidi"/>
          <w:spacing w:val="1"/>
          <w:sz w:val="24"/>
          <w:szCs w:val="24"/>
        </w:rPr>
        <w:t>en</w:t>
      </w:r>
      <w:r w:rsidRPr="00074729">
        <w:rPr>
          <w:rFonts w:asciiTheme="minorBidi" w:eastAsia="Arial" w:hAnsiTheme="minorBidi" w:cstheme="minorBidi"/>
          <w:sz w:val="24"/>
          <w:szCs w:val="24"/>
        </w:rPr>
        <w:t>c</w:t>
      </w:r>
      <w:r w:rsidRPr="00074729">
        <w:rPr>
          <w:rFonts w:asciiTheme="minorBidi" w:eastAsia="Arial" w:hAnsiTheme="minorBidi" w:cstheme="minorBidi"/>
          <w:spacing w:val="-1"/>
          <w:sz w:val="24"/>
          <w:szCs w:val="24"/>
        </w:rPr>
        <w:t>e</w:t>
      </w:r>
      <w:r w:rsidRPr="00074729">
        <w:rPr>
          <w:rFonts w:asciiTheme="minorBidi" w:eastAsia="Arial" w:hAnsiTheme="minorBidi" w:cstheme="minorBidi"/>
          <w:sz w:val="24"/>
          <w:szCs w:val="24"/>
        </w:rPr>
        <w:t>d</w:t>
      </w:r>
      <w:r w:rsidRPr="00074729">
        <w:rPr>
          <w:rFonts w:asciiTheme="minorBidi" w:eastAsia="Arial" w:hAnsiTheme="minorBidi" w:cstheme="minorBidi"/>
          <w:spacing w:val="3"/>
          <w:sz w:val="24"/>
          <w:szCs w:val="24"/>
        </w:rPr>
        <w:t xml:space="preserve"> </w:t>
      </w:r>
      <w:r w:rsidRPr="00074729">
        <w:rPr>
          <w:rFonts w:asciiTheme="minorBidi" w:eastAsia="Arial" w:hAnsiTheme="minorBidi" w:cstheme="minorBidi"/>
          <w:spacing w:val="-1"/>
          <w:sz w:val="24"/>
          <w:szCs w:val="24"/>
        </w:rPr>
        <w:t>q</w:t>
      </w:r>
      <w:r w:rsidRPr="00074729">
        <w:rPr>
          <w:rFonts w:asciiTheme="minorBidi" w:eastAsia="Arial" w:hAnsiTheme="minorBidi" w:cstheme="minorBidi"/>
          <w:spacing w:val="1"/>
          <w:sz w:val="24"/>
          <w:szCs w:val="24"/>
        </w:rPr>
        <w:t>uan</w:t>
      </w:r>
      <w:r w:rsidRPr="00074729">
        <w:rPr>
          <w:rFonts w:asciiTheme="minorBidi" w:eastAsia="Arial" w:hAnsiTheme="minorBidi" w:cstheme="minorBidi"/>
          <w:sz w:val="24"/>
          <w:szCs w:val="24"/>
        </w:rPr>
        <w:t>t</w:t>
      </w:r>
      <w:r w:rsidRPr="00074729">
        <w:rPr>
          <w:rFonts w:asciiTheme="minorBidi" w:eastAsia="Arial" w:hAnsiTheme="minorBidi" w:cstheme="minorBidi"/>
          <w:spacing w:val="-2"/>
          <w:sz w:val="24"/>
          <w:szCs w:val="24"/>
        </w:rPr>
        <w:t>i</w:t>
      </w:r>
      <w:r w:rsidRPr="00074729">
        <w:rPr>
          <w:rFonts w:asciiTheme="minorBidi" w:eastAsia="Arial" w:hAnsiTheme="minorBidi" w:cstheme="minorBidi"/>
          <w:sz w:val="24"/>
          <w:szCs w:val="24"/>
        </w:rPr>
        <w:t>ty s</w:t>
      </w:r>
      <w:r w:rsidRPr="00074729">
        <w:rPr>
          <w:rFonts w:asciiTheme="minorBidi" w:eastAsia="Arial" w:hAnsiTheme="minorBidi" w:cstheme="minorBidi"/>
          <w:spacing w:val="1"/>
          <w:sz w:val="24"/>
          <w:szCs w:val="24"/>
        </w:rPr>
        <w:t>ur</w:t>
      </w:r>
      <w:r w:rsidRPr="00074729">
        <w:rPr>
          <w:rFonts w:asciiTheme="minorBidi" w:eastAsia="Arial" w:hAnsiTheme="minorBidi" w:cstheme="minorBidi"/>
          <w:spacing w:val="-2"/>
          <w:sz w:val="24"/>
          <w:szCs w:val="24"/>
        </w:rPr>
        <w:t>v</w:t>
      </w:r>
      <w:r w:rsidRPr="00074729">
        <w:rPr>
          <w:rFonts w:asciiTheme="minorBidi" w:eastAsia="Arial" w:hAnsiTheme="minorBidi" w:cstheme="minorBidi"/>
          <w:spacing w:val="1"/>
          <w:sz w:val="24"/>
          <w:szCs w:val="24"/>
        </w:rPr>
        <w:t>e</w:t>
      </w:r>
      <w:r w:rsidRPr="00074729">
        <w:rPr>
          <w:rFonts w:asciiTheme="minorBidi" w:eastAsia="Arial" w:hAnsiTheme="minorBidi" w:cstheme="minorBidi"/>
          <w:spacing w:val="-2"/>
          <w:sz w:val="24"/>
          <w:szCs w:val="24"/>
        </w:rPr>
        <w:t>y</w:t>
      </w:r>
      <w:r w:rsidRPr="00074729">
        <w:rPr>
          <w:rFonts w:asciiTheme="minorBidi" w:eastAsia="Arial" w:hAnsiTheme="minorBidi" w:cstheme="minorBidi"/>
          <w:spacing w:val="1"/>
          <w:sz w:val="24"/>
          <w:szCs w:val="24"/>
        </w:rPr>
        <w:t>o</w:t>
      </w:r>
      <w:r w:rsidRPr="00074729">
        <w:rPr>
          <w:rFonts w:asciiTheme="minorBidi" w:eastAsia="Arial" w:hAnsiTheme="minorBidi" w:cstheme="minorBidi"/>
          <w:sz w:val="24"/>
          <w:szCs w:val="24"/>
        </w:rPr>
        <w:t>r</w:t>
      </w:r>
      <w:r w:rsidRPr="00074729">
        <w:rPr>
          <w:rFonts w:asciiTheme="minorBidi" w:eastAsia="Arial" w:hAnsiTheme="minorBidi" w:cstheme="minorBidi"/>
          <w:spacing w:val="4"/>
          <w:sz w:val="24"/>
          <w:szCs w:val="24"/>
        </w:rPr>
        <w:t xml:space="preserve"> </w:t>
      </w:r>
      <w:r w:rsidRPr="00074729">
        <w:rPr>
          <w:rFonts w:asciiTheme="minorBidi" w:eastAsia="Arial" w:hAnsiTheme="minorBidi" w:cstheme="minorBidi"/>
          <w:spacing w:val="1"/>
          <w:sz w:val="24"/>
          <w:szCs w:val="24"/>
        </w:rPr>
        <w:t>ha</w:t>
      </w:r>
      <w:r w:rsidRPr="00074729">
        <w:rPr>
          <w:rFonts w:asciiTheme="minorBidi" w:eastAsia="Arial" w:hAnsiTheme="minorBidi" w:cstheme="minorBidi"/>
          <w:spacing w:val="-2"/>
          <w:sz w:val="24"/>
          <w:szCs w:val="24"/>
        </w:rPr>
        <w:t>v</w:t>
      </w:r>
      <w:r w:rsidRPr="00074729">
        <w:rPr>
          <w:rFonts w:asciiTheme="minorBidi" w:eastAsia="Arial" w:hAnsiTheme="minorBidi" w:cstheme="minorBidi"/>
          <w:sz w:val="24"/>
          <w:szCs w:val="24"/>
        </w:rPr>
        <w:t>ing</w:t>
      </w:r>
      <w:r w:rsidRPr="00074729">
        <w:rPr>
          <w:rFonts w:asciiTheme="minorBidi" w:eastAsia="Arial" w:hAnsiTheme="minorBidi" w:cstheme="minorBidi"/>
          <w:spacing w:val="1"/>
          <w:sz w:val="24"/>
          <w:szCs w:val="24"/>
        </w:rPr>
        <w:t xml:space="preserve"> </w:t>
      </w:r>
      <w:r w:rsidRPr="00074729">
        <w:rPr>
          <w:rFonts w:asciiTheme="minorBidi" w:eastAsia="Arial" w:hAnsiTheme="minorBidi" w:cstheme="minorBidi"/>
          <w:sz w:val="24"/>
          <w:szCs w:val="24"/>
        </w:rPr>
        <w:t>c</w:t>
      </w:r>
      <w:r w:rsidRPr="00074729">
        <w:rPr>
          <w:rFonts w:asciiTheme="minorBidi" w:eastAsia="Arial" w:hAnsiTheme="minorBidi" w:cstheme="minorBidi"/>
          <w:spacing w:val="1"/>
          <w:sz w:val="24"/>
          <w:szCs w:val="24"/>
        </w:rPr>
        <w:t>o</w:t>
      </w:r>
      <w:r w:rsidRPr="00074729">
        <w:rPr>
          <w:rFonts w:asciiTheme="minorBidi" w:eastAsia="Arial" w:hAnsiTheme="minorBidi" w:cstheme="minorBidi"/>
          <w:spacing w:val="3"/>
          <w:sz w:val="24"/>
          <w:szCs w:val="24"/>
        </w:rPr>
        <w:t>n</w:t>
      </w:r>
      <w:r w:rsidRPr="00074729">
        <w:rPr>
          <w:rFonts w:asciiTheme="minorBidi" w:eastAsia="Arial" w:hAnsiTheme="minorBidi" w:cstheme="minorBidi"/>
          <w:sz w:val="24"/>
          <w:szCs w:val="24"/>
        </w:rPr>
        <w:t>sid</w:t>
      </w:r>
      <w:r w:rsidRPr="00074729">
        <w:rPr>
          <w:rFonts w:asciiTheme="minorBidi" w:eastAsia="Arial" w:hAnsiTheme="minorBidi" w:cstheme="minorBidi"/>
          <w:spacing w:val="1"/>
          <w:sz w:val="24"/>
          <w:szCs w:val="24"/>
        </w:rPr>
        <w:t>e</w:t>
      </w:r>
      <w:r w:rsidRPr="00074729">
        <w:rPr>
          <w:rFonts w:asciiTheme="minorBidi" w:eastAsia="Arial" w:hAnsiTheme="minorBidi" w:cstheme="minorBidi"/>
          <w:sz w:val="24"/>
          <w:szCs w:val="24"/>
        </w:rPr>
        <w:t>ra</w:t>
      </w:r>
      <w:r w:rsidRPr="00074729">
        <w:rPr>
          <w:rFonts w:asciiTheme="minorBidi" w:eastAsia="Arial" w:hAnsiTheme="minorBidi" w:cstheme="minorBidi"/>
          <w:spacing w:val="1"/>
          <w:sz w:val="24"/>
          <w:szCs w:val="24"/>
        </w:rPr>
        <w:t>b</w:t>
      </w:r>
      <w:r w:rsidRPr="00074729">
        <w:rPr>
          <w:rFonts w:asciiTheme="minorBidi" w:eastAsia="Arial" w:hAnsiTheme="minorBidi" w:cstheme="minorBidi"/>
          <w:sz w:val="24"/>
          <w:szCs w:val="24"/>
        </w:rPr>
        <w:t>le</w:t>
      </w:r>
      <w:r w:rsidRPr="00074729">
        <w:rPr>
          <w:rFonts w:asciiTheme="minorBidi" w:eastAsia="Arial" w:hAnsiTheme="minorBidi" w:cstheme="minorBidi"/>
          <w:spacing w:val="3"/>
          <w:sz w:val="24"/>
          <w:szCs w:val="24"/>
        </w:rPr>
        <w:t xml:space="preserve"> </w:t>
      </w:r>
      <w:r w:rsidRPr="00074729">
        <w:rPr>
          <w:rFonts w:asciiTheme="minorBidi" w:eastAsia="Arial" w:hAnsiTheme="minorBidi" w:cstheme="minorBidi"/>
          <w:spacing w:val="1"/>
          <w:sz w:val="24"/>
          <w:szCs w:val="24"/>
        </w:rPr>
        <w:t>e</w:t>
      </w:r>
      <w:r w:rsidRPr="00074729">
        <w:rPr>
          <w:rFonts w:asciiTheme="minorBidi" w:eastAsia="Arial" w:hAnsiTheme="minorBidi" w:cstheme="minorBidi"/>
          <w:spacing w:val="-2"/>
          <w:sz w:val="24"/>
          <w:szCs w:val="24"/>
        </w:rPr>
        <w:t>x</w:t>
      </w:r>
      <w:r w:rsidRPr="00074729">
        <w:rPr>
          <w:rFonts w:asciiTheme="minorBidi" w:eastAsia="Arial" w:hAnsiTheme="minorBidi" w:cstheme="minorBidi"/>
          <w:spacing w:val="1"/>
          <w:sz w:val="24"/>
          <w:szCs w:val="24"/>
        </w:rPr>
        <w:t>pe</w:t>
      </w:r>
      <w:r w:rsidRPr="00074729">
        <w:rPr>
          <w:rFonts w:asciiTheme="minorBidi" w:eastAsia="Arial" w:hAnsiTheme="minorBidi" w:cstheme="minorBidi"/>
          <w:sz w:val="24"/>
          <w:szCs w:val="24"/>
        </w:rPr>
        <w:t>r</w:t>
      </w:r>
      <w:r w:rsidRPr="00074729">
        <w:rPr>
          <w:rFonts w:asciiTheme="minorBidi" w:eastAsia="Arial" w:hAnsiTheme="minorBidi" w:cstheme="minorBidi"/>
          <w:spacing w:val="-1"/>
          <w:sz w:val="24"/>
          <w:szCs w:val="24"/>
        </w:rPr>
        <w:t>i</w:t>
      </w:r>
      <w:r w:rsidRPr="00074729">
        <w:rPr>
          <w:rFonts w:asciiTheme="minorBidi" w:eastAsia="Arial" w:hAnsiTheme="minorBidi" w:cstheme="minorBidi"/>
          <w:spacing w:val="1"/>
          <w:sz w:val="24"/>
          <w:szCs w:val="24"/>
        </w:rPr>
        <w:t>en</w:t>
      </w:r>
      <w:r w:rsidRPr="00074729">
        <w:rPr>
          <w:rFonts w:asciiTheme="minorBidi" w:eastAsia="Arial" w:hAnsiTheme="minorBidi" w:cstheme="minorBidi"/>
          <w:spacing w:val="-2"/>
          <w:sz w:val="24"/>
          <w:szCs w:val="24"/>
        </w:rPr>
        <w:t>c</w:t>
      </w:r>
      <w:r w:rsidRPr="00074729">
        <w:rPr>
          <w:rFonts w:asciiTheme="minorBidi" w:eastAsia="Arial" w:hAnsiTheme="minorBidi" w:cstheme="minorBidi"/>
          <w:sz w:val="24"/>
          <w:szCs w:val="24"/>
        </w:rPr>
        <w:t>e</w:t>
      </w:r>
      <w:r w:rsidRPr="00074729">
        <w:rPr>
          <w:rFonts w:asciiTheme="minorBidi" w:eastAsia="Arial" w:hAnsiTheme="minorBidi" w:cstheme="minorBidi"/>
          <w:spacing w:val="3"/>
          <w:sz w:val="24"/>
          <w:szCs w:val="24"/>
        </w:rPr>
        <w:t xml:space="preserve"> </w:t>
      </w:r>
      <w:r w:rsidRPr="00074729">
        <w:rPr>
          <w:rFonts w:asciiTheme="minorBidi" w:eastAsia="Arial" w:hAnsiTheme="minorBidi" w:cstheme="minorBidi"/>
          <w:spacing w:val="-1"/>
          <w:sz w:val="24"/>
          <w:szCs w:val="24"/>
        </w:rPr>
        <w:t>o</w:t>
      </w:r>
      <w:r w:rsidRPr="00074729">
        <w:rPr>
          <w:rFonts w:asciiTheme="minorBidi" w:eastAsia="Arial" w:hAnsiTheme="minorBidi" w:cstheme="minorBidi"/>
          <w:sz w:val="24"/>
          <w:szCs w:val="24"/>
        </w:rPr>
        <w:t>f</w:t>
      </w:r>
      <w:r w:rsidRPr="00074729">
        <w:rPr>
          <w:rFonts w:asciiTheme="minorBidi" w:eastAsia="Arial" w:hAnsiTheme="minorBidi" w:cstheme="minorBidi"/>
          <w:spacing w:val="5"/>
          <w:sz w:val="24"/>
          <w:szCs w:val="24"/>
        </w:rPr>
        <w:t xml:space="preserve"> </w:t>
      </w:r>
      <w:r w:rsidRPr="00074729">
        <w:rPr>
          <w:rFonts w:asciiTheme="minorBidi" w:eastAsia="Arial" w:hAnsiTheme="minorBidi" w:cstheme="minorBidi"/>
          <w:spacing w:val="-3"/>
          <w:sz w:val="24"/>
          <w:szCs w:val="24"/>
        </w:rPr>
        <w:t>w</w:t>
      </w:r>
      <w:r w:rsidRPr="00074729">
        <w:rPr>
          <w:rFonts w:asciiTheme="minorBidi" w:eastAsia="Arial" w:hAnsiTheme="minorBidi" w:cstheme="minorBidi"/>
          <w:spacing w:val="1"/>
          <w:sz w:val="24"/>
          <w:szCs w:val="24"/>
        </w:rPr>
        <w:t>o</w:t>
      </w:r>
      <w:r w:rsidRPr="00074729">
        <w:rPr>
          <w:rFonts w:asciiTheme="minorBidi" w:eastAsia="Arial" w:hAnsiTheme="minorBidi" w:cstheme="minorBidi"/>
          <w:sz w:val="24"/>
          <w:szCs w:val="24"/>
        </w:rPr>
        <w:t>rk</w:t>
      </w:r>
      <w:r w:rsidRPr="00074729">
        <w:rPr>
          <w:rFonts w:asciiTheme="minorBidi" w:eastAsia="Arial" w:hAnsiTheme="minorBidi" w:cstheme="minorBidi"/>
          <w:spacing w:val="-1"/>
          <w:sz w:val="24"/>
          <w:szCs w:val="24"/>
        </w:rPr>
        <w:t>i</w:t>
      </w:r>
      <w:r w:rsidRPr="00074729">
        <w:rPr>
          <w:rFonts w:asciiTheme="minorBidi" w:eastAsia="Arial" w:hAnsiTheme="minorBidi" w:cstheme="minorBidi"/>
          <w:spacing w:val="1"/>
          <w:sz w:val="24"/>
          <w:szCs w:val="24"/>
        </w:rPr>
        <w:t>n</w:t>
      </w:r>
      <w:r w:rsidRPr="00074729">
        <w:rPr>
          <w:rFonts w:asciiTheme="minorBidi" w:eastAsia="Arial" w:hAnsiTheme="minorBidi" w:cstheme="minorBidi"/>
          <w:sz w:val="24"/>
          <w:szCs w:val="24"/>
        </w:rPr>
        <w:t xml:space="preserve">g </w:t>
      </w:r>
      <w:r w:rsidRPr="00074729">
        <w:rPr>
          <w:rFonts w:asciiTheme="minorBidi" w:eastAsia="Arial" w:hAnsiTheme="minorBidi" w:cstheme="minorBidi"/>
          <w:spacing w:val="1"/>
          <w:sz w:val="24"/>
          <w:szCs w:val="24"/>
        </w:rPr>
        <w:t>o</w:t>
      </w:r>
      <w:r w:rsidRPr="00074729">
        <w:rPr>
          <w:rFonts w:asciiTheme="minorBidi" w:eastAsia="Arial" w:hAnsiTheme="minorBidi" w:cstheme="minorBidi"/>
          <w:sz w:val="24"/>
          <w:szCs w:val="24"/>
        </w:rPr>
        <w:t>n</w:t>
      </w:r>
      <w:r w:rsidRPr="00074729">
        <w:rPr>
          <w:rFonts w:asciiTheme="minorBidi" w:eastAsia="Arial" w:hAnsiTheme="minorBidi" w:cstheme="minorBidi"/>
          <w:spacing w:val="1"/>
          <w:sz w:val="24"/>
          <w:szCs w:val="24"/>
        </w:rPr>
        <w:t xml:space="preserve"> </w:t>
      </w:r>
      <w:r w:rsidRPr="00074729">
        <w:rPr>
          <w:rFonts w:asciiTheme="minorBidi" w:eastAsia="Arial" w:hAnsiTheme="minorBidi" w:cstheme="minorBidi"/>
          <w:sz w:val="24"/>
          <w:szCs w:val="24"/>
        </w:rPr>
        <w:t>i</w:t>
      </w:r>
      <w:r w:rsidRPr="00074729">
        <w:rPr>
          <w:rFonts w:asciiTheme="minorBidi" w:eastAsia="Arial" w:hAnsiTheme="minorBidi" w:cstheme="minorBidi"/>
          <w:spacing w:val="-2"/>
          <w:sz w:val="24"/>
          <w:szCs w:val="24"/>
        </w:rPr>
        <w:t>n</w:t>
      </w:r>
      <w:r w:rsidRPr="00074729">
        <w:rPr>
          <w:rFonts w:asciiTheme="minorBidi" w:eastAsia="Arial" w:hAnsiTheme="minorBidi" w:cstheme="minorBidi"/>
          <w:spacing w:val="3"/>
          <w:sz w:val="24"/>
          <w:szCs w:val="24"/>
        </w:rPr>
        <w:t>f</w:t>
      </w:r>
      <w:r w:rsidRPr="00074729">
        <w:rPr>
          <w:rFonts w:asciiTheme="minorBidi" w:eastAsia="Arial" w:hAnsiTheme="minorBidi" w:cstheme="minorBidi"/>
          <w:sz w:val="24"/>
          <w:szCs w:val="24"/>
        </w:rPr>
        <w:t>rastruc</w:t>
      </w:r>
      <w:r w:rsidRPr="00074729">
        <w:rPr>
          <w:rFonts w:asciiTheme="minorBidi" w:eastAsia="Arial" w:hAnsiTheme="minorBidi" w:cstheme="minorBidi"/>
          <w:spacing w:val="-2"/>
          <w:sz w:val="24"/>
          <w:szCs w:val="24"/>
        </w:rPr>
        <w:t>t</w:t>
      </w:r>
      <w:r w:rsidRPr="00074729">
        <w:rPr>
          <w:rFonts w:asciiTheme="minorBidi" w:eastAsia="Arial" w:hAnsiTheme="minorBidi" w:cstheme="minorBidi"/>
          <w:spacing w:val="1"/>
          <w:sz w:val="24"/>
          <w:szCs w:val="24"/>
        </w:rPr>
        <w:t>u</w:t>
      </w:r>
      <w:r w:rsidRPr="00074729">
        <w:rPr>
          <w:rFonts w:asciiTheme="minorBidi" w:eastAsia="Arial" w:hAnsiTheme="minorBidi" w:cstheme="minorBidi"/>
          <w:sz w:val="24"/>
          <w:szCs w:val="24"/>
        </w:rPr>
        <w:t>re,</w:t>
      </w:r>
      <w:r w:rsidRPr="00074729">
        <w:rPr>
          <w:rFonts w:asciiTheme="minorBidi" w:eastAsia="Arial" w:hAnsiTheme="minorBidi" w:cstheme="minorBidi"/>
          <w:spacing w:val="1"/>
          <w:sz w:val="24"/>
          <w:szCs w:val="24"/>
        </w:rPr>
        <w:t xml:space="preserve"> u</w:t>
      </w:r>
      <w:r w:rsidRPr="00074729">
        <w:rPr>
          <w:rFonts w:asciiTheme="minorBidi" w:eastAsia="Arial" w:hAnsiTheme="minorBidi" w:cstheme="minorBidi"/>
          <w:sz w:val="24"/>
          <w:szCs w:val="24"/>
        </w:rPr>
        <w:t>til</w:t>
      </w:r>
      <w:r w:rsidRPr="00074729">
        <w:rPr>
          <w:rFonts w:asciiTheme="minorBidi" w:eastAsia="Arial" w:hAnsiTheme="minorBidi" w:cstheme="minorBidi"/>
          <w:spacing w:val="-1"/>
          <w:sz w:val="24"/>
          <w:szCs w:val="24"/>
        </w:rPr>
        <w:t>i</w:t>
      </w:r>
      <w:r w:rsidRPr="00074729">
        <w:rPr>
          <w:rFonts w:asciiTheme="minorBidi" w:eastAsia="Arial" w:hAnsiTheme="minorBidi" w:cstheme="minorBidi"/>
          <w:sz w:val="24"/>
          <w:szCs w:val="24"/>
        </w:rPr>
        <w:t>t</w:t>
      </w:r>
      <w:r w:rsidRPr="00074729">
        <w:rPr>
          <w:rFonts w:asciiTheme="minorBidi" w:eastAsia="Arial" w:hAnsiTheme="minorBidi" w:cstheme="minorBidi"/>
          <w:spacing w:val="-2"/>
          <w:sz w:val="24"/>
          <w:szCs w:val="24"/>
        </w:rPr>
        <w:t>i</w:t>
      </w:r>
      <w:r w:rsidRPr="00074729">
        <w:rPr>
          <w:rFonts w:asciiTheme="minorBidi" w:eastAsia="Arial" w:hAnsiTheme="minorBidi" w:cstheme="minorBidi"/>
          <w:spacing w:val="1"/>
          <w:sz w:val="24"/>
          <w:szCs w:val="24"/>
        </w:rPr>
        <w:t>e</w:t>
      </w:r>
      <w:r w:rsidRPr="00074729">
        <w:rPr>
          <w:rFonts w:asciiTheme="minorBidi" w:eastAsia="Arial" w:hAnsiTheme="minorBidi" w:cstheme="minorBidi"/>
          <w:sz w:val="24"/>
          <w:szCs w:val="24"/>
        </w:rPr>
        <w:t>s,</w:t>
      </w:r>
      <w:r w:rsidRPr="00074729">
        <w:rPr>
          <w:rFonts w:asciiTheme="minorBidi" w:eastAsia="Arial" w:hAnsiTheme="minorBidi" w:cstheme="minorBidi"/>
          <w:spacing w:val="1"/>
          <w:sz w:val="24"/>
          <w:szCs w:val="24"/>
        </w:rPr>
        <w:t xml:space="preserve"> </w:t>
      </w:r>
      <w:r w:rsidRPr="00074729">
        <w:rPr>
          <w:rFonts w:asciiTheme="minorBidi" w:eastAsia="Arial" w:hAnsiTheme="minorBidi" w:cstheme="minorBidi"/>
          <w:sz w:val="24"/>
          <w:szCs w:val="24"/>
        </w:rPr>
        <w:t>struct</w:t>
      </w:r>
      <w:r w:rsidRPr="00074729">
        <w:rPr>
          <w:rFonts w:asciiTheme="minorBidi" w:eastAsia="Arial" w:hAnsiTheme="minorBidi" w:cstheme="minorBidi"/>
          <w:spacing w:val="1"/>
          <w:sz w:val="24"/>
          <w:szCs w:val="24"/>
        </w:rPr>
        <w:t>u</w:t>
      </w:r>
      <w:r w:rsidRPr="00074729">
        <w:rPr>
          <w:rFonts w:asciiTheme="minorBidi" w:eastAsia="Arial" w:hAnsiTheme="minorBidi" w:cstheme="minorBidi"/>
          <w:sz w:val="24"/>
          <w:szCs w:val="24"/>
        </w:rPr>
        <w:t xml:space="preserve">ral, </w:t>
      </w:r>
      <w:r w:rsidRPr="00074729">
        <w:rPr>
          <w:rFonts w:asciiTheme="minorBidi" w:eastAsia="Arial" w:hAnsiTheme="minorBidi" w:cstheme="minorBidi"/>
          <w:spacing w:val="1"/>
          <w:sz w:val="24"/>
          <w:szCs w:val="24"/>
        </w:rPr>
        <w:t>h</w:t>
      </w:r>
      <w:r w:rsidRPr="00074729">
        <w:rPr>
          <w:rFonts w:asciiTheme="minorBidi" w:eastAsia="Arial" w:hAnsiTheme="minorBidi" w:cstheme="minorBidi"/>
          <w:sz w:val="24"/>
          <w:szCs w:val="24"/>
        </w:rPr>
        <w:t>i</w:t>
      </w:r>
      <w:r w:rsidRPr="00074729">
        <w:rPr>
          <w:rFonts w:asciiTheme="minorBidi" w:eastAsia="Arial" w:hAnsiTheme="minorBidi" w:cstheme="minorBidi"/>
          <w:spacing w:val="-2"/>
          <w:sz w:val="24"/>
          <w:szCs w:val="24"/>
        </w:rPr>
        <w:t>g</w:t>
      </w:r>
      <w:r w:rsidRPr="00074729">
        <w:rPr>
          <w:rFonts w:asciiTheme="minorBidi" w:eastAsia="Arial" w:hAnsiTheme="minorBidi" w:cstheme="minorBidi"/>
          <w:spacing w:val="1"/>
          <w:sz w:val="24"/>
          <w:szCs w:val="24"/>
        </w:rPr>
        <w:t>h</w:t>
      </w:r>
      <w:r w:rsidRPr="00074729">
        <w:rPr>
          <w:rFonts w:asciiTheme="minorBidi" w:eastAsia="Arial" w:hAnsiTheme="minorBidi" w:cstheme="minorBidi"/>
          <w:spacing w:val="-3"/>
          <w:sz w:val="24"/>
          <w:szCs w:val="24"/>
        </w:rPr>
        <w:t>w</w:t>
      </w:r>
      <w:r w:rsidRPr="00074729">
        <w:rPr>
          <w:rFonts w:asciiTheme="minorBidi" w:eastAsia="Arial" w:hAnsiTheme="minorBidi" w:cstheme="minorBidi"/>
          <w:spacing w:val="1"/>
          <w:sz w:val="24"/>
          <w:szCs w:val="24"/>
        </w:rPr>
        <w:t>a</w:t>
      </w:r>
      <w:r w:rsidRPr="00074729">
        <w:rPr>
          <w:rFonts w:asciiTheme="minorBidi" w:eastAsia="Arial" w:hAnsiTheme="minorBidi" w:cstheme="minorBidi"/>
          <w:sz w:val="24"/>
          <w:szCs w:val="24"/>
        </w:rPr>
        <w:t>ys,</w:t>
      </w:r>
      <w:r w:rsidRPr="00074729">
        <w:rPr>
          <w:rFonts w:asciiTheme="minorBidi" w:eastAsia="Arial" w:hAnsiTheme="minorBidi" w:cstheme="minorBidi"/>
          <w:spacing w:val="1"/>
          <w:sz w:val="24"/>
          <w:szCs w:val="24"/>
        </w:rPr>
        <w:t xml:space="preserve"> b</w:t>
      </w:r>
      <w:r w:rsidRPr="00074729">
        <w:rPr>
          <w:rFonts w:asciiTheme="minorBidi" w:eastAsia="Arial" w:hAnsiTheme="minorBidi" w:cstheme="minorBidi"/>
          <w:sz w:val="24"/>
          <w:szCs w:val="24"/>
        </w:rPr>
        <w:t>r</w:t>
      </w:r>
      <w:r w:rsidRPr="00074729">
        <w:rPr>
          <w:rFonts w:asciiTheme="minorBidi" w:eastAsia="Arial" w:hAnsiTheme="minorBidi" w:cstheme="minorBidi"/>
          <w:spacing w:val="-1"/>
          <w:sz w:val="24"/>
          <w:szCs w:val="24"/>
        </w:rPr>
        <w:t>i</w:t>
      </w:r>
      <w:r w:rsidRPr="00074729">
        <w:rPr>
          <w:rFonts w:asciiTheme="minorBidi" w:eastAsia="Arial" w:hAnsiTheme="minorBidi" w:cstheme="minorBidi"/>
          <w:spacing w:val="1"/>
          <w:sz w:val="24"/>
          <w:szCs w:val="24"/>
        </w:rPr>
        <w:t>d</w:t>
      </w:r>
      <w:r w:rsidRPr="00074729">
        <w:rPr>
          <w:rFonts w:asciiTheme="minorBidi" w:eastAsia="Arial" w:hAnsiTheme="minorBidi" w:cstheme="minorBidi"/>
          <w:spacing w:val="-1"/>
          <w:sz w:val="24"/>
          <w:szCs w:val="24"/>
        </w:rPr>
        <w:t>g</w:t>
      </w:r>
      <w:r w:rsidRPr="00074729">
        <w:rPr>
          <w:rFonts w:asciiTheme="minorBidi" w:eastAsia="Arial" w:hAnsiTheme="minorBidi" w:cstheme="minorBidi"/>
          <w:spacing w:val="1"/>
          <w:sz w:val="24"/>
          <w:szCs w:val="24"/>
        </w:rPr>
        <w:t>e</w:t>
      </w:r>
      <w:r w:rsidRPr="00074729">
        <w:rPr>
          <w:rFonts w:asciiTheme="minorBidi" w:eastAsia="Arial" w:hAnsiTheme="minorBidi" w:cstheme="minorBidi"/>
          <w:sz w:val="24"/>
          <w:szCs w:val="24"/>
        </w:rPr>
        <w:t xml:space="preserve">s </w:t>
      </w:r>
      <w:r w:rsidRPr="00074729">
        <w:rPr>
          <w:rFonts w:asciiTheme="minorBidi" w:eastAsia="Arial" w:hAnsiTheme="minorBidi" w:cstheme="minorBidi"/>
          <w:spacing w:val="1"/>
          <w:sz w:val="24"/>
          <w:szCs w:val="24"/>
        </w:rPr>
        <w:t>an</w:t>
      </w:r>
      <w:r w:rsidRPr="00074729">
        <w:rPr>
          <w:rFonts w:asciiTheme="minorBidi" w:eastAsia="Arial" w:hAnsiTheme="minorBidi" w:cstheme="minorBidi"/>
          <w:sz w:val="24"/>
          <w:szCs w:val="24"/>
        </w:rPr>
        <w:t>d</w:t>
      </w:r>
      <w:r w:rsidRPr="00074729">
        <w:rPr>
          <w:rFonts w:asciiTheme="minorBidi" w:eastAsia="Arial" w:hAnsiTheme="minorBidi" w:cstheme="minorBidi"/>
          <w:spacing w:val="1"/>
          <w:sz w:val="24"/>
          <w:szCs w:val="24"/>
        </w:rPr>
        <w:t xml:space="preserve"> d</w:t>
      </w:r>
      <w:r w:rsidRPr="00074729">
        <w:rPr>
          <w:rFonts w:asciiTheme="minorBidi" w:eastAsia="Arial" w:hAnsiTheme="minorBidi" w:cstheme="minorBidi"/>
          <w:sz w:val="24"/>
          <w:szCs w:val="24"/>
        </w:rPr>
        <w:t>rain</w:t>
      </w:r>
      <w:r w:rsidRPr="00074729">
        <w:rPr>
          <w:rFonts w:asciiTheme="minorBidi" w:eastAsia="Arial" w:hAnsiTheme="minorBidi" w:cstheme="minorBidi"/>
          <w:spacing w:val="1"/>
          <w:sz w:val="24"/>
          <w:szCs w:val="24"/>
        </w:rPr>
        <w:t>a</w:t>
      </w:r>
      <w:r w:rsidRPr="00074729">
        <w:rPr>
          <w:rFonts w:asciiTheme="minorBidi" w:eastAsia="Arial" w:hAnsiTheme="minorBidi" w:cstheme="minorBidi"/>
          <w:spacing w:val="-4"/>
          <w:sz w:val="24"/>
          <w:szCs w:val="24"/>
        </w:rPr>
        <w:t>g</w:t>
      </w:r>
      <w:r w:rsidRPr="00074729">
        <w:rPr>
          <w:rFonts w:asciiTheme="minorBidi" w:eastAsia="Arial" w:hAnsiTheme="minorBidi" w:cstheme="minorBidi"/>
          <w:sz w:val="24"/>
          <w:szCs w:val="24"/>
        </w:rPr>
        <w:t>e</w:t>
      </w:r>
      <w:r w:rsidRPr="00074729">
        <w:rPr>
          <w:rFonts w:asciiTheme="minorBidi" w:eastAsia="Arial" w:hAnsiTheme="minorBidi" w:cstheme="minorBidi"/>
          <w:spacing w:val="1"/>
          <w:sz w:val="24"/>
          <w:szCs w:val="24"/>
        </w:rPr>
        <w:t xml:space="preserve"> p</w:t>
      </w:r>
      <w:r w:rsidRPr="00074729">
        <w:rPr>
          <w:rFonts w:asciiTheme="minorBidi" w:eastAsia="Arial" w:hAnsiTheme="minorBidi" w:cstheme="minorBidi"/>
          <w:sz w:val="24"/>
          <w:szCs w:val="24"/>
        </w:rPr>
        <w:t>rojects. P</w:t>
      </w:r>
      <w:r w:rsidRPr="00074729">
        <w:rPr>
          <w:rFonts w:asciiTheme="minorBidi" w:eastAsia="Arial" w:hAnsiTheme="minorBidi" w:cstheme="minorBidi"/>
          <w:spacing w:val="1"/>
          <w:sz w:val="24"/>
          <w:szCs w:val="24"/>
        </w:rPr>
        <w:t>o</w:t>
      </w:r>
      <w:r w:rsidRPr="00074729">
        <w:rPr>
          <w:rFonts w:asciiTheme="minorBidi" w:eastAsia="Arial" w:hAnsiTheme="minorBidi" w:cstheme="minorBidi"/>
          <w:sz w:val="24"/>
          <w:szCs w:val="24"/>
        </w:rPr>
        <w:t>ss</w:t>
      </w:r>
      <w:r w:rsidRPr="00074729">
        <w:rPr>
          <w:rFonts w:asciiTheme="minorBidi" w:eastAsia="Arial" w:hAnsiTheme="minorBidi" w:cstheme="minorBidi"/>
          <w:spacing w:val="1"/>
          <w:sz w:val="24"/>
          <w:szCs w:val="24"/>
        </w:rPr>
        <w:t>e</w:t>
      </w:r>
      <w:r w:rsidRPr="00074729">
        <w:rPr>
          <w:rFonts w:asciiTheme="minorBidi" w:eastAsia="Arial" w:hAnsiTheme="minorBidi" w:cstheme="minorBidi"/>
          <w:sz w:val="24"/>
          <w:szCs w:val="24"/>
        </w:rPr>
        <w:t>ss</w:t>
      </w:r>
      <w:r w:rsidRPr="00074729">
        <w:rPr>
          <w:rFonts w:asciiTheme="minorBidi" w:eastAsia="Arial" w:hAnsiTheme="minorBidi" w:cstheme="minorBidi"/>
          <w:spacing w:val="2"/>
          <w:sz w:val="24"/>
          <w:szCs w:val="24"/>
        </w:rPr>
        <w:t xml:space="preserve"> </w:t>
      </w:r>
      <w:r w:rsidRPr="00074729">
        <w:rPr>
          <w:rFonts w:asciiTheme="minorBidi" w:eastAsia="Arial" w:hAnsiTheme="minorBidi" w:cstheme="minorBidi"/>
          <w:spacing w:val="1"/>
          <w:sz w:val="24"/>
          <w:szCs w:val="24"/>
        </w:rPr>
        <w:t>e</w:t>
      </w:r>
      <w:r w:rsidRPr="00074729">
        <w:rPr>
          <w:rFonts w:asciiTheme="minorBidi" w:eastAsia="Arial" w:hAnsiTheme="minorBidi" w:cstheme="minorBidi"/>
          <w:spacing w:val="-2"/>
          <w:sz w:val="24"/>
          <w:szCs w:val="24"/>
        </w:rPr>
        <w:t>x</w:t>
      </w:r>
      <w:r w:rsidRPr="00074729">
        <w:rPr>
          <w:rFonts w:asciiTheme="minorBidi" w:eastAsia="Arial" w:hAnsiTheme="minorBidi" w:cstheme="minorBidi"/>
          <w:sz w:val="24"/>
          <w:szCs w:val="24"/>
        </w:rPr>
        <w:t>t</w:t>
      </w:r>
      <w:r w:rsidRPr="00074729">
        <w:rPr>
          <w:rFonts w:asciiTheme="minorBidi" w:eastAsia="Arial" w:hAnsiTheme="minorBidi" w:cstheme="minorBidi"/>
          <w:spacing w:val="1"/>
          <w:sz w:val="24"/>
          <w:szCs w:val="24"/>
        </w:rPr>
        <w:t>en</w:t>
      </w:r>
      <w:r w:rsidRPr="00074729">
        <w:rPr>
          <w:rFonts w:asciiTheme="minorBidi" w:eastAsia="Arial" w:hAnsiTheme="minorBidi" w:cstheme="minorBidi"/>
          <w:sz w:val="24"/>
          <w:szCs w:val="24"/>
        </w:rPr>
        <w:t>si</w:t>
      </w:r>
      <w:r w:rsidRPr="00074729">
        <w:rPr>
          <w:rFonts w:asciiTheme="minorBidi" w:eastAsia="Arial" w:hAnsiTheme="minorBidi" w:cstheme="minorBidi"/>
          <w:spacing w:val="-3"/>
          <w:sz w:val="24"/>
          <w:szCs w:val="24"/>
        </w:rPr>
        <w:t>v</w:t>
      </w:r>
      <w:r w:rsidRPr="00074729">
        <w:rPr>
          <w:rFonts w:asciiTheme="minorBidi" w:eastAsia="Arial" w:hAnsiTheme="minorBidi" w:cstheme="minorBidi"/>
          <w:sz w:val="24"/>
          <w:szCs w:val="24"/>
        </w:rPr>
        <w:t>e</w:t>
      </w:r>
      <w:r w:rsidRPr="00074729">
        <w:rPr>
          <w:rFonts w:asciiTheme="minorBidi" w:eastAsia="Arial" w:hAnsiTheme="minorBidi" w:cstheme="minorBidi"/>
          <w:spacing w:val="3"/>
          <w:sz w:val="24"/>
          <w:szCs w:val="24"/>
        </w:rPr>
        <w:t xml:space="preserve"> </w:t>
      </w:r>
      <w:r w:rsidRPr="00074729">
        <w:rPr>
          <w:rFonts w:asciiTheme="minorBidi" w:eastAsia="Arial" w:hAnsiTheme="minorBidi" w:cstheme="minorBidi"/>
          <w:sz w:val="24"/>
          <w:szCs w:val="24"/>
        </w:rPr>
        <w:t>k</w:t>
      </w:r>
      <w:r w:rsidRPr="00074729">
        <w:rPr>
          <w:rFonts w:asciiTheme="minorBidi" w:eastAsia="Arial" w:hAnsiTheme="minorBidi" w:cstheme="minorBidi"/>
          <w:spacing w:val="-1"/>
          <w:sz w:val="24"/>
          <w:szCs w:val="24"/>
        </w:rPr>
        <w:t>n</w:t>
      </w:r>
      <w:r w:rsidRPr="00074729">
        <w:rPr>
          <w:rFonts w:asciiTheme="minorBidi" w:eastAsia="Arial" w:hAnsiTheme="minorBidi" w:cstheme="minorBidi"/>
          <w:spacing w:val="1"/>
          <w:sz w:val="24"/>
          <w:szCs w:val="24"/>
        </w:rPr>
        <w:t>o</w:t>
      </w:r>
      <w:r w:rsidRPr="00074729">
        <w:rPr>
          <w:rFonts w:asciiTheme="minorBidi" w:eastAsia="Arial" w:hAnsiTheme="minorBidi" w:cstheme="minorBidi"/>
          <w:spacing w:val="-3"/>
          <w:sz w:val="24"/>
          <w:szCs w:val="24"/>
        </w:rPr>
        <w:t>w</w:t>
      </w:r>
      <w:r w:rsidRPr="00074729">
        <w:rPr>
          <w:rFonts w:asciiTheme="minorBidi" w:eastAsia="Arial" w:hAnsiTheme="minorBidi" w:cstheme="minorBidi"/>
          <w:sz w:val="24"/>
          <w:szCs w:val="24"/>
        </w:rPr>
        <w:t>le</w:t>
      </w:r>
      <w:r w:rsidRPr="00074729">
        <w:rPr>
          <w:rFonts w:asciiTheme="minorBidi" w:eastAsia="Arial" w:hAnsiTheme="minorBidi" w:cstheme="minorBidi"/>
          <w:spacing w:val="1"/>
          <w:sz w:val="24"/>
          <w:szCs w:val="24"/>
        </w:rPr>
        <w:t>d</w:t>
      </w:r>
      <w:r w:rsidRPr="00074729">
        <w:rPr>
          <w:rFonts w:asciiTheme="minorBidi" w:eastAsia="Arial" w:hAnsiTheme="minorBidi" w:cstheme="minorBidi"/>
          <w:spacing w:val="-1"/>
          <w:sz w:val="24"/>
          <w:szCs w:val="24"/>
        </w:rPr>
        <w:t>g</w:t>
      </w:r>
      <w:r w:rsidRPr="00074729">
        <w:rPr>
          <w:rFonts w:asciiTheme="minorBidi" w:eastAsia="Arial" w:hAnsiTheme="minorBidi" w:cstheme="minorBidi"/>
          <w:sz w:val="24"/>
          <w:szCs w:val="24"/>
        </w:rPr>
        <w:t>e</w:t>
      </w:r>
      <w:r w:rsidRPr="00074729">
        <w:rPr>
          <w:rFonts w:asciiTheme="minorBidi" w:eastAsia="Arial" w:hAnsiTheme="minorBidi" w:cstheme="minorBidi"/>
          <w:spacing w:val="3"/>
          <w:sz w:val="24"/>
          <w:szCs w:val="24"/>
        </w:rPr>
        <w:t xml:space="preserve"> </w:t>
      </w:r>
      <w:r w:rsidRPr="00074729">
        <w:rPr>
          <w:rFonts w:asciiTheme="minorBidi" w:eastAsia="Arial" w:hAnsiTheme="minorBidi" w:cstheme="minorBidi"/>
          <w:spacing w:val="1"/>
          <w:sz w:val="24"/>
          <w:szCs w:val="24"/>
        </w:rPr>
        <w:t>an</w:t>
      </w:r>
      <w:r w:rsidRPr="00074729">
        <w:rPr>
          <w:rFonts w:asciiTheme="minorBidi" w:eastAsia="Arial" w:hAnsiTheme="minorBidi" w:cstheme="minorBidi"/>
          <w:sz w:val="24"/>
          <w:szCs w:val="24"/>
        </w:rPr>
        <w:t>d</w:t>
      </w:r>
      <w:r w:rsidRPr="00074729">
        <w:rPr>
          <w:rFonts w:asciiTheme="minorBidi" w:eastAsia="Arial" w:hAnsiTheme="minorBidi" w:cstheme="minorBidi"/>
          <w:spacing w:val="3"/>
          <w:sz w:val="24"/>
          <w:szCs w:val="24"/>
        </w:rPr>
        <w:t xml:space="preserve"> </w:t>
      </w:r>
      <w:r w:rsidRPr="00074729">
        <w:rPr>
          <w:rFonts w:asciiTheme="minorBidi" w:eastAsia="Arial" w:hAnsiTheme="minorBidi" w:cstheme="minorBidi"/>
          <w:spacing w:val="1"/>
          <w:sz w:val="24"/>
          <w:szCs w:val="24"/>
        </w:rPr>
        <w:t>e</w:t>
      </w:r>
      <w:r w:rsidRPr="00074729">
        <w:rPr>
          <w:rFonts w:asciiTheme="minorBidi" w:eastAsia="Arial" w:hAnsiTheme="minorBidi" w:cstheme="minorBidi"/>
          <w:spacing w:val="-2"/>
          <w:sz w:val="24"/>
          <w:szCs w:val="24"/>
        </w:rPr>
        <w:t>x</w:t>
      </w:r>
      <w:r w:rsidRPr="00074729">
        <w:rPr>
          <w:rFonts w:asciiTheme="minorBidi" w:eastAsia="Arial" w:hAnsiTheme="minorBidi" w:cstheme="minorBidi"/>
          <w:spacing w:val="1"/>
          <w:sz w:val="24"/>
          <w:szCs w:val="24"/>
        </w:rPr>
        <w:t>pe</w:t>
      </w:r>
      <w:r w:rsidRPr="00074729">
        <w:rPr>
          <w:rFonts w:asciiTheme="minorBidi" w:eastAsia="Arial" w:hAnsiTheme="minorBidi" w:cstheme="minorBidi"/>
          <w:sz w:val="24"/>
          <w:szCs w:val="24"/>
        </w:rPr>
        <w:t>r</w:t>
      </w:r>
      <w:r w:rsidRPr="00074729">
        <w:rPr>
          <w:rFonts w:asciiTheme="minorBidi" w:eastAsia="Arial" w:hAnsiTheme="minorBidi" w:cstheme="minorBidi"/>
          <w:spacing w:val="-1"/>
          <w:sz w:val="24"/>
          <w:szCs w:val="24"/>
        </w:rPr>
        <w:t>i</w:t>
      </w:r>
      <w:r w:rsidRPr="00074729">
        <w:rPr>
          <w:rFonts w:asciiTheme="minorBidi" w:eastAsia="Arial" w:hAnsiTheme="minorBidi" w:cstheme="minorBidi"/>
          <w:spacing w:val="1"/>
          <w:sz w:val="24"/>
          <w:szCs w:val="24"/>
        </w:rPr>
        <w:t>en</w:t>
      </w:r>
      <w:r w:rsidRPr="00074729">
        <w:rPr>
          <w:rFonts w:asciiTheme="minorBidi" w:eastAsia="Arial" w:hAnsiTheme="minorBidi" w:cstheme="minorBidi"/>
          <w:sz w:val="24"/>
          <w:szCs w:val="24"/>
        </w:rPr>
        <w:t>ce</w:t>
      </w:r>
      <w:r w:rsidRPr="00074729">
        <w:rPr>
          <w:rFonts w:asciiTheme="minorBidi" w:eastAsia="Arial" w:hAnsiTheme="minorBidi" w:cstheme="minorBidi"/>
          <w:spacing w:val="3"/>
          <w:sz w:val="24"/>
          <w:szCs w:val="24"/>
        </w:rPr>
        <w:t xml:space="preserve"> </w:t>
      </w:r>
      <w:r w:rsidRPr="00074729">
        <w:rPr>
          <w:rFonts w:asciiTheme="minorBidi" w:eastAsia="Arial" w:hAnsiTheme="minorBidi" w:cstheme="minorBidi"/>
          <w:spacing w:val="-1"/>
          <w:sz w:val="24"/>
          <w:szCs w:val="24"/>
        </w:rPr>
        <w:t>o</w:t>
      </w:r>
      <w:r w:rsidRPr="00074729">
        <w:rPr>
          <w:rFonts w:asciiTheme="minorBidi" w:eastAsia="Arial" w:hAnsiTheme="minorBidi" w:cstheme="minorBidi"/>
          <w:sz w:val="24"/>
          <w:szCs w:val="24"/>
        </w:rPr>
        <w:t>f</w:t>
      </w:r>
      <w:r w:rsidRPr="00074729">
        <w:rPr>
          <w:rFonts w:asciiTheme="minorBidi" w:eastAsia="Arial" w:hAnsiTheme="minorBidi" w:cstheme="minorBidi"/>
          <w:spacing w:val="2"/>
          <w:sz w:val="24"/>
          <w:szCs w:val="24"/>
        </w:rPr>
        <w:t xml:space="preserve"> </w:t>
      </w:r>
      <w:r w:rsidRPr="00074729">
        <w:rPr>
          <w:rFonts w:asciiTheme="minorBidi" w:eastAsia="Arial" w:hAnsiTheme="minorBidi" w:cstheme="minorBidi"/>
          <w:spacing w:val="1"/>
          <w:sz w:val="24"/>
          <w:szCs w:val="24"/>
        </w:rPr>
        <w:t>ha</w:t>
      </w:r>
      <w:r w:rsidRPr="00074729">
        <w:rPr>
          <w:rFonts w:asciiTheme="minorBidi" w:eastAsia="Arial" w:hAnsiTheme="minorBidi" w:cstheme="minorBidi"/>
          <w:spacing w:val="-1"/>
          <w:sz w:val="24"/>
          <w:szCs w:val="24"/>
        </w:rPr>
        <w:t>n</w:t>
      </w:r>
      <w:r w:rsidRPr="00074729">
        <w:rPr>
          <w:rFonts w:asciiTheme="minorBidi" w:eastAsia="Arial" w:hAnsiTheme="minorBidi" w:cstheme="minorBidi"/>
          <w:spacing w:val="1"/>
          <w:sz w:val="24"/>
          <w:szCs w:val="24"/>
        </w:rPr>
        <w:t>d</w:t>
      </w:r>
      <w:r w:rsidRPr="00074729">
        <w:rPr>
          <w:rFonts w:asciiTheme="minorBidi" w:eastAsia="Arial" w:hAnsiTheme="minorBidi" w:cstheme="minorBidi"/>
          <w:sz w:val="24"/>
          <w:szCs w:val="24"/>
        </w:rPr>
        <w:t>l</w:t>
      </w:r>
      <w:r w:rsidRPr="00074729">
        <w:rPr>
          <w:rFonts w:asciiTheme="minorBidi" w:eastAsia="Arial" w:hAnsiTheme="minorBidi" w:cstheme="minorBidi"/>
          <w:spacing w:val="-1"/>
          <w:sz w:val="24"/>
          <w:szCs w:val="24"/>
        </w:rPr>
        <w:t>i</w:t>
      </w:r>
      <w:r w:rsidRPr="00074729">
        <w:rPr>
          <w:rFonts w:asciiTheme="minorBidi" w:eastAsia="Arial" w:hAnsiTheme="minorBidi" w:cstheme="minorBidi"/>
          <w:spacing w:val="1"/>
          <w:sz w:val="24"/>
          <w:szCs w:val="24"/>
        </w:rPr>
        <w:t>n</w:t>
      </w:r>
      <w:r w:rsidRPr="00074729">
        <w:rPr>
          <w:rFonts w:asciiTheme="minorBidi" w:eastAsia="Arial" w:hAnsiTheme="minorBidi" w:cstheme="minorBidi"/>
          <w:sz w:val="24"/>
          <w:szCs w:val="24"/>
        </w:rPr>
        <w:t>g</w:t>
      </w:r>
      <w:r w:rsidRPr="00074729">
        <w:rPr>
          <w:rFonts w:asciiTheme="minorBidi" w:eastAsia="Arial" w:hAnsiTheme="minorBidi" w:cstheme="minorBidi"/>
          <w:spacing w:val="1"/>
          <w:sz w:val="24"/>
          <w:szCs w:val="24"/>
        </w:rPr>
        <w:t xml:space="preserve"> </w:t>
      </w:r>
      <w:r w:rsidRPr="00074729">
        <w:rPr>
          <w:rFonts w:asciiTheme="minorBidi" w:eastAsia="Arial" w:hAnsiTheme="minorBidi" w:cstheme="minorBidi"/>
          <w:spacing w:val="-1"/>
          <w:sz w:val="24"/>
          <w:szCs w:val="24"/>
        </w:rPr>
        <w:t>q</w:t>
      </w:r>
      <w:r w:rsidRPr="00074729">
        <w:rPr>
          <w:rFonts w:asciiTheme="minorBidi" w:eastAsia="Arial" w:hAnsiTheme="minorBidi" w:cstheme="minorBidi"/>
          <w:spacing w:val="1"/>
          <w:sz w:val="24"/>
          <w:szCs w:val="24"/>
        </w:rPr>
        <w:t>uan</w:t>
      </w:r>
      <w:r w:rsidRPr="00074729">
        <w:rPr>
          <w:rFonts w:asciiTheme="minorBidi" w:eastAsia="Arial" w:hAnsiTheme="minorBidi" w:cstheme="minorBidi"/>
          <w:sz w:val="24"/>
          <w:szCs w:val="24"/>
        </w:rPr>
        <w:t>tity relat</w:t>
      </w:r>
      <w:r w:rsidRPr="00074729">
        <w:rPr>
          <w:rFonts w:asciiTheme="minorBidi" w:eastAsia="Arial" w:hAnsiTheme="minorBidi" w:cstheme="minorBidi"/>
          <w:spacing w:val="1"/>
          <w:sz w:val="24"/>
          <w:szCs w:val="24"/>
        </w:rPr>
        <w:t>e</w:t>
      </w:r>
      <w:r w:rsidRPr="00074729">
        <w:rPr>
          <w:rFonts w:asciiTheme="minorBidi" w:eastAsia="Arial" w:hAnsiTheme="minorBidi" w:cstheme="minorBidi"/>
          <w:sz w:val="24"/>
          <w:szCs w:val="24"/>
        </w:rPr>
        <w:t xml:space="preserve">d </w:t>
      </w:r>
      <w:r w:rsidR="00074729" w:rsidRPr="00074729">
        <w:rPr>
          <w:rFonts w:asciiTheme="minorBidi" w:eastAsia="Arial" w:hAnsiTheme="minorBidi" w:cstheme="minorBidi"/>
          <w:sz w:val="24"/>
          <w:szCs w:val="24"/>
        </w:rPr>
        <w:t>issu</w:t>
      </w:r>
      <w:r w:rsidR="00074729" w:rsidRPr="00074729">
        <w:rPr>
          <w:rFonts w:asciiTheme="minorBidi" w:eastAsia="Arial" w:hAnsiTheme="minorBidi" w:cstheme="minorBidi"/>
          <w:spacing w:val="1"/>
          <w:sz w:val="24"/>
          <w:szCs w:val="24"/>
        </w:rPr>
        <w:t>e</w:t>
      </w:r>
      <w:r w:rsidR="00074729" w:rsidRPr="00074729">
        <w:rPr>
          <w:rFonts w:asciiTheme="minorBidi" w:eastAsia="Arial" w:hAnsiTheme="minorBidi" w:cstheme="minorBidi"/>
          <w:sz w:val="24"/>
          <w:szCs w:val="24"/>
        </w:rPr>
        <w:t xml:space="preserve">s </w:t>
      </w:r>
      <w:r w:rsidR="00074729" w:rsidRPr="00074729">
        <w:rPr>
          <w:rFonts w:asciiTheme="minorBidi" w:eastAsia="Arial" w:hAnsiTheme="minorBidi" w:cstheme="minorBidi"/>
          <w:spacing w:val="16"/>
          <w:sz w:val="24"/>
          <w:szCs w:val="24"/>
        </w:rPr>
        <w:t>including</w:t>
      </w:r>
      <w:r w:rsidR="00074729" w:rsidRPr="00074729">
        <w:rPr>
          <w:rFonts w:asciiTheme="minorBidi" w:eastAsia="Arial" w:hAnsiTheme="minorBidi" w:cstheme="minorBidi"/>
          <w:sz w:val="24"/>
          <w:szCs w:val="24"/>
        </w:rPr>
        <w:t xml:space="preserve"> </w:t>
      </w:r>
      <w:r w:rsidR="00074729" w:rsidRPr="00074729">
        <w:rPr>
          <w:rFonts w:asciiTheme="minorBidi" w:eastAsia="Arial" w:hAnsiTheme="minorBidi" w:cstheme="minorBidi"/>
          <w:spacing w:val="15"/>
          <w:sz w:val="24"/>
          <w:szCs w:val="24"/>
        </w:rPr>
        <w:t>progress</w:t>
      </w:r>
      <w:r w:rsidR="00074729" w:rsidRPr="00074729">
        <w:rPr>
          <w:rFonts w:asciiTheme="minorBidi" w:eastAsia="Arial" w:hAnsiTheme="minorBidi" w:cstheme="minorBidi"/>
          <w:sz w:val="24"/>
          <w:szCs w:val="24"/>
        </w:rPr>
        <w:t xml:space="preserve"> </w:t>
      </w:r>
      <w:r w:rsidR="00074729" w:rsidRPr="00074729">
        <w:rPr>
          <w:rFonts w:asciiTheme="minorBidi" w:eastAsia="Arial" w:hAnsiTheme="minorBidi" w:cstheme="minorBidi"/>
          <w:spacing w:val="16"/>
          <w:sz w:val="24"/>
          <w:szCs w:val="24"/>
        </w:rPr>
        <w:t>reports</w:t>
      </w:r>
      <w:r w:rsidR="00074729" w:rsidRPr="00074729">
        <w:rPr>
          <w:rFonts w:asciiTheme="minorBidi" w:eastAsia="Arial" w:hAnsiTheme="minorBidi" w:cstheme="minorBidi"/>
          <w:sz w:val="24"/>
          <w:szCs w:val="24"/>
        </w:rPr>
        <w:t xml:space="preserve"> </w:t>
      </w:r>
      <w:r w:rsidR="00074729" w:rsidRPr="00074729">
        <w:rPr>
          <w:rFonts w:asciiTheme="minorBidi" w:eastAsia="Arial" w:hAnsiTheme="minorBidi" w:cstheme="minorBidi"/>
          <w:spacing w:val="15"/>
          <w:sz w:val="24"/>
          <w:szCs w:val="24"/>
        </w:rPr>
        <w:t>and</w:t>
      </w:r>
      <w:r w:rsidR="00074729" w:rsidRPr="00074729">
        <w:rPr>
          <w:rFonts w:asciiTheme="minorBidi" w:eastAsia="Arial" w:hAnsiTheme="minorBidi" w:cstheme="minorBidi"/>
          <w:sz w:val="24"/>
          <w:szCs w:val="24"/>
        </w:rPr>
        <w:t xml:space="preserve"> </w:t>
      </w:r>
      <w:r w:rsidR="00074729" w:rsidRPr="00074729">
        <w:rPr>
          <w:rFonts w:asciiTheme="minorBidi" w:eastAsia="Arial" w:hAnsiTheme="minorBidi" w:cstheme="minorBidi"/>
          <w:spacing w:val="16"/>
          <w:sz w:val="24"/>
          <w:szCs w:val="24"/>
        </w:rPr>
        <w:t>interim</w:t>
      </w:r>
      <w:r w:rsidR="00074729" w:rsidRPr="00074729">
        <w:rPr>
          <w:rFonts w:asciiTheme="minorBidi" w:eastAsia="Arial" w:hAnsiTheme="minorBidi" w:cstheme="minorBidi"/>
          <w:sz w:val="24"/>
          <w:szCs w:val="24"/>
        </w:rPr>
        <w:t xml:space="preserve"> </w:t>
      </w:r>
      <w:r w:rsidR="00074729" w:rsidRPr="00074729">
        <w:rPr>
          <w:rFonts w:asciiTheme="minorBidi" w:eastAsia="Arial" w:hAnsiTheme="minorBidi" w:cstheme="minorBidi"/>
          <w:spacing w:val="17"/>
          <w:sz w:val="24"/>
          <w:szCs w:val="24"/>
        </w:rPr>
        <w:t>payment</w:t>
      </w:r>
      <w:r w:rsidR="00074729" w:rsidRPr="00074729">
        <w:rPr>
          <w:rFonts w:asciiTheme="minorBidi" w:eastAsia="Arial" w:hAnsiTheme="minorBidi" w:cstheme="minorBidi"/>
          <w:sz w:val="24"/>
          <w:szCs w:val="24"/>
        </w:rPr>
        <w:t xml:space="preserve"> </w:t>
      </w:r>
      <w:r w:rsidR="00074729" w:rsidRPr="00074729">
        <w:rPr>
          <w:rFonts w:asciiTheme="minorBidi" w:eastAsia="Arial" w:hAnsiTheme="minorBidi" w:cstheme="minorBidi"/>
          <w:spacing w:val="16"/>
          <w:sz w:val="24"/>
          <w:szCs w:val="24"/>
        </w:rPr>
        <w:t>evaluations</w:t>
      </w:r>
      <w:r w:rsidRPr="00074729">
        <w:rPr>
          <w:rFonts w:asciiTheme="minorBidi" w:eastAsia="Arial" w:hAnsiTheme="minorBidi" w:cstheme="minorBidi"/>
          <w:sz w:val="24"/>
          <w:szCs w:val="24"/>
        </w:rPr>
        <w:t xml:space="preserve">. </w:t>
      </w:r>
      <w:r w:rsidRPr="00074729">
        <w:rPr>
          <w:rFonts w:asciiTheme="minorBidi" w:eastAsia="Arial" w:hAnsiTheme="minorBidi" w:cstheme="minorBidi"/>
          <w:spacing w:val="16"/>
          <w:sz w:val="24"/>
          <w:szCs w:val="24"/>
        </w:rPr>
        <w:t xml:space="preserve"> </w:t>
      </w:r>
      <w:r w:rsidRPr="00074729">
        <w:rPr>
          <w:rFonts w:asciiTheme="minorBidi" w:eastAsia="Arial" w:hAnsiTheme="minorBidi" w:cstheme="minorBidi"/>
          <w:sz w:val="24"/>
          <w:szCs w:val="24"/>
        </w:rPr>
        <w:t>F</w:t>
      </w:r>
      <w:r w:rsidRPr="00074729">
        <w:rPr>
          <w:rFonts w:asciiTheme="minorBidi" w:eastAsia="Arial" w:hAnsiTheme="minorBidi" w:cstheme="minorBidi"/>
          <w:spacing w:val="-1"/>
          <w:sz w:val="24"/>
          <w:szCs w:val="24"/>
        </w:rPr>
        <w:t>i</w:t>
      </w:r>
      <w:r w:rsidRPr="00074729">
        <w:rPr>
          <w:rFonts w:asciiTheme="minorBidi" w:eastAsia="Arial" w:hAnsiTheme="minorBidi" w:cstheme="minorBidi"/>
          <w:sz w:val="24"/>
          <w:szCs w:val="24"/>
        </w:rPr>
        <w:t>rm</w:t>
      </w:r>
      <w:r w:rsidR="00074729" w:rsidRPr="00074729">
        <w:rPr>
          <w:rFonts w:asciiTheme="minorBidi" w:eastAsia="Arial" w:hAnsiTheme="minorBidi" w:cstheme="minorBidi"/>
          <w:sz w:val="24"/>
          <w:szCs w:val="24"/>
        </w:rPr>
        <w:t xml:space="preserve"> </w:t>
      </w:r>
      <w:r w:rsidR="009D5BEF" w:rsidRPr="00074729">
        <w:rPr>
          <w:rFonts w:asciiTheme="minorBidi" w:eastAsia="Arial" w:hAnsiTheme="minorBidi" w:cstheme="minorBidi"/>
          <w:spacing w:val="1"/>
          <w:sz w:val="24"/>
          <w:szCs w:val="24"/>
        </w:rPr>
        <w:t>un</w:t>
      </w:r>
      <w:r w:rsidR="009D5BEF" w:rsidRPr="00074729">
        <w:rPr>
          <w:rFonts w:asciiTheme="minorBidi" w:eastAsia="Arial" w:hAnsiTheme="minorBidi" w:cstheme="minorBidi"/>
          <w:spacing w:val="-1"/>
          <w:sz w:val="24"/>
          <w:szCs w:val="24"/>
        </w:rPr>
        <w:t>d</w:t>
      </w:r>
      <w:r w:rsidR="009D5BEF" w:rsidRPr="00074729">
        <w:rPr>
          <w:rFonts w:asciiTheme="minorBidi" w:eastAsia="Arial" w:hAnsiTheme="minorBidi" w:cstheme="minorBidi"/>
          <w:spacing w:val="1"/>
          <w:sz w:val="24"/>
          <w:szCs w:val="24"/>
        </w:rPr>
        <w:t>e</w:t>
      </w:r>
      <w:r w:rsidR="009D5BEF" w:rsidRPr="00074729">
        <w:rPr>
          <w:rFonts w:asciiTheme="minorBidi" w:eastAsia="Arial" w:hAnsiTheme="minorBidi" w:cstheme="minorBidi"/>
          <w:sz w:val="24"/>
          <w:szCs w:val="24"/>
        </w:rPr>
        <w:t>rsta</w:t>
      </w:r>
      <w:r w:rsidR="009D5BEF" w:rsidRPr="00074729">
        <w:rPr>
          <w:rFonts w:asciiTheme="minorBidi" w:eastAsia="Arial" w:hAnsiTheme="minorBidi" w:cstheme="minorBidi"/>
          <w:spacing w:val="-1"/>
          <w:sz w:val="24"/>
          <w:szCs w:val="24"/>
        </w:rPr>
        <w:t>n</w:t>
      </w:r>
      <w:r w:rsidR="009D5BEF" w:rsidRPr="00074729">
        <w:rPr>
          <w:rFonts w:asciiTheme="minorBidi" w:eastAsia="Arial" w:hAnsiTheme="minorBidi" w:cstheme="minorBidi"/>
          <w:spacing w:val="1"/>
          <w:sz w:val="24"/>
          <w:szCs w:val="24"/>
        </w:rPr>
        <w:t>d</w:t>
      </w:r>
      <w:r w:rsidR="009D5BEF" w:rsidRPr="00074729">
        <w:rPr>
          <w:rFonts w:asciiTheme="minorBidi" w:eastAsia="Arial" w:hAnsiTheme="minorBidi" w:cstheme="minorBidi"/>
          <w:sz w:val="24"/>
          <w:szCs w:val="24"/>
        </w:rPr>
        <w:t xml:space="preserve">ing </w:t>
      </w:r>
      <w:r w:rsidR="009D5BEF" w:rsidRPr="00074729">
        <w:rPr>
          <w:rFonts w:asciiTheme="minorBidi" w:eastAsia="Arial" w:hAnsiTheme="minorBidi" w:cstheme="minorBidi"/>
          <w:spacing w:val="1"/>
          <w:sz w:val="24"/>
          <w:szCs w:val="24"/>
        </w:rPr>
        <w:t>of</w:t>
      </w:r>
      <w:r w:rsidRPr="00074729">
        <w:rPr>
          <w:rFonts w:asciiTheme="minorBidi" w:eastAsia="Arial" w:hAnsiTheme="minorBidi" w:cstheme="minorBidi"/>
          <w:sz w:val="24"/>
          <w:szCs w:val="24"/>
        </w:rPr>
        <w:t xml:space="preserve"> </w:t>
      </w:r>
      <w:r w:rsidRPr="00074729">
        <w:rPr>
          <w:rFonts w:asciiTheme="minorBidi" w:eastAsia="Arial" w:hAnsiTheme="minorBidi" w:cstheme="minorBidi"/>
          <w:spacing w:val="-2"/>
          <w:sz w:val="24"/>
          <w:szCs w:val="24"/>
        </w:rPr>
        <w:t>I</w:t>
      </w:r>
      <w:r w:rsidRPr="00074729">
        <w:rPr>
          <w:rFonts w:asciiTheme="minorBidi" w:eastAsia="Arial" w:hAnsiTheme="minorBidi" w:cstheme="minorBidi"/>
          <w:spacing w:val="1"/>
          <w:sz w:val="24"/>
          <w:szCs w:val="24"/>
        </w:rPr>
        <w:t>n</w:t>
      </w:r>
      <w:r w:rsidRPr="00074729">
        <w:rPr>
          <w:rFonts w:asciiTheme="minorBidi" w:eastAsia="Arial" w:hAnsiTheme="minorBidi" w:cstheme="minorBidi"/>
          <w:spacing w:val="-2"/>
          <w:sz w:val="24"/>
          <w:szCs w:val="24"/>
        </w:rPr>
        <w:t>t</w:t>
      </w:r>
      <w:r w:rsidRPr="00074729">
        <w:rPr>
          <w:rFonts w:asciiTheme="minorBidi" w:eastAsia="Arial" w:hAnsiTheme="minorBidi" w:cstheme="minorBidi"/>
          <w:spacing w:val="1"/>
          <w:sz w:val="24"/>
          <w:szCs w:val="24"/>
        </w:rPr>
        <w:t>e</w:t>
      </w:r>
      <w:r w:rsidRPr="00074729">
        <w:rPr>
          <w:rFonts w:asciiTheme="minorBidi" w:eastAsia="Arial" w:hAnsiTheme="minorBidi" w:cstheme="minorBidi"/>
          <w:sz w:val="24"/>
          <w:szCs w:val="24"/>
        </w:rPr>
        <w:t>rn</w:t>
      </w:r>
      <w:r w:rsidRPr="00074729">
        <w:rPr>
          <w:rFonts w:asciiTheme="minorBidi" w:eastAsia="Arial" w:hAnsiTheme="minorBidi" w:cstheme="minorBidi"/>
          <w:spacing w:val="1"/>
          <w:sz w:val="24"/>
          <w:szCs w:val="24"/>
        </w:rPr>
        <w:t>a</w:t>
      </w:r>
      <w:r w:rsidRPr="00074729">
        <w:rPr>
          <w:rFonts w:asciiTheme="minorBidi" w:eastAsia="Arial" w:hAnsiTheme="minorBidi" w:cstheme="minorBidi"/>
          <w:sz w:val="24"/>
          <w:szCs w:val="24"/>
        </w:rPr>
        <w:t>ti</w:t>
      </w:r>
      <w:r w:rsidRPr="00074729">
        <w:rPr>
          <w:rFonts w:asciiTheme="minorBidi" w:eastAsia="Arial" w:hAnsiTheme="minorBidi" w:cstheme="minorBidi"/>
          <w:spacing w:val="-1"/>
          <w:sz w:val="24"/>
          <w:szCs w:val="24"/>
        </w:rPr>
        <w:t>o</w:t>
      </w:r>
      <w:r w:rsidRPr="00074729">
        <w:rPr>
          <w:rFonts w:asciiTheme="minorBidi" w:eastAsia="Arial" w:hAnsiTheme="minorBidi" w:cstheme="minorBidi"/>
          <w:spacing w:val="1"/>
          <w:sz w:val="24"/>
          <w:szCs w:val="24"/>
        </w:rPr>
        <w:t>na</w:t>
      </w:r>
      <w:r w:rsidRPr="00074729">
        <w:rPr>
          <w:rFonts w:asciiTheme="minorBidi" w:eastAsia="Arial" w:hAnsiTheme="minorBidi" w:cstheme="minorBidi"/>
          <w:sz w:val="24"/>
          <w:szCs w:val="24"/>
        </w:rPr>
        <w:t>l re</w:t>
      </w:r>
      <w:r w:rsidRPr="00074729">
        <w:rPr>
          <w:rFonts w:asciiTheme="minorBidi" w:eastAsia="Arial" w:hAnsiTheme="minorBidi" w:cstheme="minorBidi"/>
          <w:spacing w:val="-1"/>
          <w:sz w:val="24"/>
          <w:szCs w:val="24"/>
        </w:rPr>
        <w:t>g</w:t>
      </w:r>
      <w:r w:rsidRPr="00074729">
        <w:rPr>
          <w:rFonts w:asciiTheme="minorBidi" w:eastAsia="Arial" w:hAnsiTheme="minorBidi" w:cstheme="minorBidi"/>
          <w:spacing w:val="1"/>
          <w:sz w:val="24"/>
          <w:szCs w:val="24"/>
        </w:rPr>
        <w:t>u</w:t>
      </w:r>
      <w:r w:rsidRPr="00074729">
        <w:rPr>
          <w:rFonts w:asciiTheme="minorBidi" w:eastAsia="Arial" w:hAnsiTheme="minorBidi" w:cstheme="minorBidi"/>
          <w:sz w:val="24"/>
          <w:szCs w:val="24"/>
        </w:rPr>
        <w:t>la</w:t>
      </w:r>
      <w:r w:rsidRPr="00074729">
        <w:rPr>
          <w:rFonts w:asciiTheme="minorBidi" w:eastAsia="Arial" w:hAnsiTheme="minorBidi" w:cstheme="minorBidi"/>
          <w:spacing w:val="1"/>
          <w:sz w:val="24"/>
          <w:szCs w:val="24"/>
        </w:rPr>
        <w:t>to</w:t>
      </w:r>
      <w:r w:rsidRPr="00074729">
        <w:rPr>
          <w:rFonts w:asciiTheme="minorBidi" w:eastAsia="Arial" w:hAnsiTheme="minorBidi" w:cstheme="minorBidi"/>
          <w:sz w:val="24"/>
          <w:szCs w:val="24"/>
        </w:rPr>
        <w:t>ry la</w:t>
      </w:r>
      <w:r w:rsidRPr="00074729">
        <w:rPr>
          <w:rFonts w:asciiTheme="minorBidi" w:eastAsia="Arial" w:hAnsiTheme="minorBidi" w:cstheme="minorBidi"/>
          <w:spacing w:val="-2"/>
          <w:sz w:val="24"/>
          <w:szCs w:val="24"/>
        </w:rPr>
        <w:t>w</w:t>
      </w:r>
      <w:r w:rsidRPr="00074729">
        <w:rPr>
          <w:rFonts w:asciiTheme="minorBidi" w:eastAsia="Arial" w:hAnsiTheme="minorBidi" w:cstheme="minorBidi"/>
          <w:sz w:val="24"/>
          <w:szCs w:val="24"/>
        </w:rPr>
        <w:t>s, le</w:t>
      </w:r>
      <w:r w:rsidRPr="00074729">
        <w:rPr>
          <w:rFonts w:asciiTheme="minorBidi" w:eastAsia="Arial" w:hAnsiTheme="minorBidi" w:cstheme="minorBidi"/>
          <w:spacing w:val="-1"/>
          <w:sz w:val="24"/>
          <w:szCs w:val="24"/>
        </w:rPr>
        <w:t>g</w:t>
      </w:r>
      <w:r w:rsidRPr="00074729">
        <w:rPr>
          <w:rFonts w:asciiTheme="minorBidi" w:eastAsia="Arial" w:hAnsiTheme="minorBidi" w:cstheme="minorBidi"/>
          <w:sz w:val="24"/>
          <w:szCs w:val="24"/>
        </w:rPr>
        <w:t>is</w:t>
      </w:r>
      <w:r w:rsidRPr="00074729">
        <w:rPr>
          <w:rFonts w:asciiTheme="minorBidi" w:eastAsia="Arial" w:hAnsiTheme="minorBidi" w:cstheme="minorBidi"/>
          <w:spacing w:val="-1"/>
          <w:sz w:val="24"/>
          <w:szCs w:val="24"/>
        </w:rPr>
        <w:t>l</w:t>
      </w:r>
      <w:r w:rsidRPr="00074729">
        <w:rPr>
          <w:rFonts w:asciiTheme="minorBidi" w:eastAsia="Arial" w:hAnsiTheme="minorBidi" w:cstheme="minorBidi"/>
          <w:spacing w:val="1"/>
          <w:sz w:val="24"/>
          <w:szCs w:val="24"/>
        </w:rPr>
        <w:t>a</w:t>
      </w:r>
      <w:r w:rsidRPr="00074729">
        <w:rPr>
          <w:rFonts w:asciiTheme="minorBidi" w:eastAsia="Arial" w:hAnsiTheme="minorBidi" w:cstheme="minorBidi"/>
          <w:sz w:val="24"/>
          <w:szCs w:val="24"/>
        </w:rPr>
        <w:t>ti</w:t>
      </w:r>
      <w:r w:rsidRPr="00074729">
        <w:rPr>
          <w:rFonts w:asciiTheme="minorBidi" w:eastAsia="Arial" w:hAnsiTheme="minorBidi" w:cstheme="minorBidi"/>
          <w:spacing w:val="1"/>
          <w:sz w:val="24"/>
          <w:szCs w:val="24"/>
        </w:rPr>
        <w:t>o</w:t>
      </w:r>
      <w:r w:rsidRPr="00074729">
        <w:rPr>
          <w:rFonts w:asciiTheme="minorBidi" w:eastAsia="Arial" w:hAnsiTheme="minorBidi" w:cstheme="minorBidi"/>
          <w:sz w:val="24"/>
          <w:szCs w:val="24"/>
        </w:rPr>
        <w:t>n</w:t>
      </w:r>
      <w:r w:rsidRPr="00074729">
        <w:rPr>
          <w:rFonts w:asciiTheme="minorBidi" w:eastAsia="Arial" w:hAnsiTheme="minorBidi" w:cstheme="minorBidi"/>
          <w:spacing w:val="3"/>
          <w:sz w:val="24"/>
          <w:szCs w:val="24"/>
        </w:rPr>
        <w:t xml:space="preserve"> </w:t>
      </w:r>
      <w:r w:rsidRPr="00074729">
        <w:rPr>
          <w:rFonts w:asciiTheme="minorBidi" w:eastAsia="Arial" w:hAnsiTheme="minorBidi" w:cstheme="minorBidi"/>
          <w:spacing w:val="1"/>
          <w:sz w:val="24"/>
          <w:szCs w:val="24"/>
        </w:rPr>
        <w:t>a</w:t>
      </w:r>
      <w:r w:rsidRPr="00074729">
        <w:rPr>
          <w:rFonts w:asciiTheme="minorBidi" w:eastAsia="Arial" w:hAnsiTheme="minorBidi" w:cstheme="minorBidi"/>
          <w:spacing w:val="-1"/>
          <w:sz w:val="24"/>
          <w:szCs w:val="24"/>
        </w:rPr>
        <w:t>n</w:t>
      </w:r>
      <w:r w:rsidRPr="00074729">
        <w:rPr>
          <w:rFonts w:asciiTheme="minorBidi" w:eastAsia="Arial" w:hAnsiTheme="minorBidi" w:cstheme="minorBidi"/>
          <w:sz w:val="24"/>
          <w:szCs w:val="24"/>
        </w:rPr>
        <w:t>d</w:t>
      </w:r>
      <w:r w:rsidRPr="00074729">
        <w:rPr>
          <w:rFonts w:asciiTheme="minorBidi" w:eastAsia="Arial" w:hAnsiTheme="minorBidi" w:cstheme="minorBidi"/>
          <w:spacing w:val="3"/>
          <w:sz w:val="24"/>
          <w:szCs w:val="24"/>
        </w:rPr>
        <w:t xml:space="preserve"> </w:t>
      </w:r>
      <w:r w:rsidRPr="00074729">
        <w:rPr>
          <w:rFonts w:asciiTheme="minorBidi" w:eastAsia="Arial" w:hAnsiTheme="minorBidi" w:cstheme="minorBidi"/>
          <w:sz w:val="24"/>
          <w:szCs w:val="24"/>
        </w:rPr>
        <w:t>c</w:t>
      </w:r>
      <w:r w:rsidRPr="00074729">
        <w:rPr>
          <w:rFonts w:asciiTheme="minorBidi" w:eastAsia="Arial" w:hAnsiTheme="minorBidi" w:cstheme="minorBidi"/>
          <w:spacing w:val="1"/>
          <w:sz w:val="24"/>
          <w:szCs w:val="24"/>
        </w:rPr>
        <w:t>o</w:t>
      </w:r>
      <w:r w:rsidRPr="00074729">
        <w:rPr>
          <w:rFonts w:asciiTheme="minorBidi" w:eastAsia="Arial" w:hAnsiTheme="minorBidi" w:cstheme="minorBidi"/>
          <w:spacing w:val="-1"/>
          <w:sz w:val="24"/>
          <w:szCs w:val="24"/>
        </w:rPr>
        <w:t>d</w:t>
      </w:r>
      <w:r w:rsidRPr="00074729">
        <w:rPr>
          <w:rFonts w:asciiTheme="minorBidi" w:eastAsia="Arial" w:hAnsiTheme="minorBidi" w:cstheme="minorBidi"/>
          <w:spacing w:val="1"/>
          <w:sz w:val="24"/>
          <w:szCs w:val="24"/>
        </w:rPr>
        <w:t>e</w:t>
      </w:r>
      <w:r w:rsidRPr="00074729">
        <w:rPr>
          <w:rFonts w:asciiTheme="minorBidi" w:eastAsia="Arial" w:hAnsiTheme="minorBidi" w:cstheme="minorBidi"/>
          <w:sz w:val="24"/>
          <w:szCs w:val="24"/>
        </w:rPr>
        <w:t>s</w:t>
      </w:r>
      <w:r w:rsidRPr="00074729">
        <w:rPr>
          <w:rFonts w:asciiTheme="minorBidi" w:eastAsia="Arial" w:hAnsiTheme="minorBidi" w:cstheme="minorBidi"/>
          <w:spacing w:val="2"/>
          <w:sz w:val="24"/>
          <w:szCs w:val="24"/>
        </w:rPr>
        <w:t xml:space="preserve"> </w:t>
      </w:r>
      <w:r w:rsidRPr="00074729">
        <w:rPr>
          <w:rFonts w:asciiTheme="minorBidi" w:eastAsia="Arial" w:hAnsiTheme="minorBidi" w:cstheme="minorBidi"/>
          <w:spacing w:val="-1"/>
          <w:sz w:val="24"/>
          <w:szCs w:val="24"/>
        </w:rPr>
        <w:t>o</w:t>
      </w:r>
      <w:r w:rsidRPr="00074729">
        <w:rPr>
          <w:rFonts w:asciiTheme="minorBidi" w:eastAsia="Arial" w:hAnsiTheme="minorBidi" w:cstheme="minorBidi"/>
          <w:sz w:val="24"/>
          <w:szCs w:val="24"/>
        </w:rPr>
        <w:t xml:space="preserve">f </w:t>
      </w:r>
      <w:r w:rsidRPr="00074729">
        <w:rPr>
          <w:rFonts w:asciiTheme="minorBidi" w:eastAsia="Arial" w:hAnsiTheme="minorBidi" w:cstheme="minorBidi"/>
          <w:spacing w:val="1"/>
          <w:sz w:val="24"/>
          <w:szCs w:val="24"/>
        </w:rPr>
        <w:t>p</w:t>
      </w:r>
      <w:r w:rsidRPr="00074729">
        <w:rPr>
          <w:rFonts w:asciiTheme="minorBidi" w:eastAsia="Arial" w:hAnsiTheme="minorBidi" w:cstheme="minorBidi"/>
          <w:sz w:val="24"/>
          <w:szCs w:val="24"/>
        </w:rPr>
        <w:t>ractice</w:t>
      </w:r>
      <w:r w:rsidRPr="00074729">
        <w:rPr>
          <w:rFonts w:asciiTheme="minorBidi" w:eastAsia="Arial" w:hAnsiTheme="minorBidi" w:cstheme="minorBidi"/>
          <w:spacing w:val="1"/>
          <w:sz w:val="24"/>
          <w:szCs w:val="24"/>
        </w:rPr>
        <w:t xml:space="preserve"> </w:t>
      </w:r>
      <w:r w:rsidRPr="00074729">
        <w:rPr>
          <w:rFonts w:asciiTheme="minorBidi" w:eastAsia="Arial" w:hAnsiTheme="minorBidi" w:cstheme="minorBidi"/>
          <w:sz w:val="24"/>
          <w:szCs w:val="24"/>
        </w:rPr>
        <w:t>in</w:t>
      </w:r>
      <w:r w:rsidRPr="00074729">
        <w:rPr>
          <w:rFonts w:asciiTheme="minorBidi" w:eastAsia="Arial" w:hAnsiTheme="minorBidi" w:cstheme="minorBidi"/>
          <w:spacing w:val="1"/>
          <w:sz w:val="24"/>
          <w:szCs w:val="24"/>
        </w:rPr>
        <w:t xml:space="preserve"> </w:t>
      </w:r>
      <w:r w:rsidRPr="00074729">
        <w:rPr>
          <w:rFonts w:asciiTheme="minorBidi" w:eastAsia="Arial" w:hAnsiTheme="minorBidi" w:cstheme="minorBidi"/>
          <w:sz w:val="24"/>
          <w:szCs w:val="24"/>
        </w:rPr>
        <w:t>ci</w:t>
      </w:r>
      <w:r w:rsidRPr="00074729">
        <w:rPr>
          <w:rFonts w:asciiTheme="minorBidi" w:eastAsia="Arial" w:hAnsiTheme="minorBidi" w:cstheme="minorBidi"/>
          <w:spacing w:val="-3"/>
          <w:sz w:val="24"/>
          <w:szCs w:val="24"/>
        </w:rPr>
        <w:t>v</w:t>
      </w:r>
      <w:r w:rsidRPr="00074729">
        <w:rPr>
          <w:rFonts w:asciiTheme="minorBidi" w:eastAsia="Arial" w:hAnsiTheme="minorBidi" w:cstheme="minorBidi"/>
          <w:sz w:val="24"/>
          <w:szCs w:val="24"/>
        </w:rPr>
        <w:t>il E</w:t>
      </w:r>
      <w:r w:rsidRPr="00074729">
        <w:rPr>
          <w:rFonts w:asciiTheme="minorBidi" w:eastAsia="Arial" w:hAnsiTheme="minorBidi" w:cstheme="minorBidi"/>
          <w:spacing w:val="1"/>
          <w:sz w:val="24"/>
          <w:szCs w:val="24"/>
        </w:rPr>
        <w:t>n</w:t>
      </w:r>
      <w:r w:rsidRPr="00074729">
        <w:rPr>
          <w:rFonts w:asciiTheme="minorBidi" w:eastAsia="Arial" w:hAnsiTheme="minorBidi" w:cstheme="minorBidi"/>
          <w:spacing w:val="-1"/>
          <w:sz w:val="24"/>
          <w:szCs w:val="24"/>
        </w:rPr>
        <w:t>g</w:t>
      </w:r>
      <w:r w:rsidRPr="00074729">
        <w:rPr>
          <w:rFonts w:asciiTheme="minorBidi" w:eastAsia="Arial" w:hAnsiTheme="minorBidi" w:cstheme="minorBidi"/>
          <w:sz w:val="24"/>
          <w:szCs w:val="24"/>
        </w:rPr>
        <w:t>in</w:t>
      </w:r>
      <w:r w:rsidRPr="00074729">
        <w:rPr>
          <w:rFonts w:asciiTheme="minorBidi" w:eastAsia="Arial" w:hAnsiTheme="minorBidi" w:cstheme="minorBidi"/>
          <w:spacing w:val="1"/>
          <w:sz w:val="24"/>
          <w:szCs w:val="24"/>
        </w:rPr>
        <w:t>ee</w:t>
      </w:r>
      <w:r w:rsidRPr="00074729">
        <w:rPr>
          <w:rFonts w:asciiTheme="minorBidi" w:eastAsia="Arial" w:hAnsiTheme="minorBidi" w:cstheme="minorBidi"/>
          <w:sz w:val="24"/>
          <w:szCs w:val="24"/>
        </w:rPr>
        <w:t>r</w:t>
      </w:r>
      <w:r w:rsidRPr="00074729">
        <w:rPr>
          <w:rFonts w:asciiTheme="minorBidi" w:eastAsia="Arial" w:hAnsiTheme="minorBidi" w:cstheme="minorBidi"/>
          <w:spacing w:val="-1"/>
          <w:sz w:val="24"/>
          <w:szCs w:val="24"/>
        </w:rPr>
        <w:t>i</w:t>
      </w:r>
      <w:r w:rsidRPr="00074729">
        <w:rPr>
          <w:rFonts w:asciiTheme="minorBidi" w:eastAsia="Arial" w:hAnsiTheme="minorBidi" w:cstheme="minorBidi"/>
          <w:spacing w:val="1"/>
          <w:sz w:val="24"/>
          <w:szCs w:val="24"/>
        </w:rPr>
        <w:t>n</w:t>
      </w:r>
      <w:r w:rsidRPr="00074729">
        <w:rPr>
          <w:rFonts w:asciiTheme="minorBidi" w:eastAsia="Arial" w:hAnsiTheme="minorBidi" w:cstheme="minorBidi"/>
          <w:spacing w:val="-1"/>
          <w:sz w:val="24"/>
          <w:szCs w:val="24"/>
        </w:rPr>
        <w:t>g</w:t>
      </w:r>
      <w:r w:rsidRPr="00074729">
        <w:rPr>
          <w:rFonts w:asciiTheme="minorBidi" w:eastAsia="Arial" w:hAnsiTheme="minorBidi" w:cstheme="minorBidi"/>
          <w:sz w:val="24"/>
          <w:szCs w:val="24"/>
        </w:rPr>
        <w:t>.</w:t>
      </w:r>
      <w:r w:rsidRPr="00074729">
        <w:rPr>
          <w:rFonts w:asciiTheme="minorBidi" w:eastAsia="Arial" w:hAnsiTheme="minorBidi" w:cstheme="minorBidi"/>
          <w:spacing w:val="1"/>
          <w:sz w:val="24"/>
          <w:szCs w:val="24"/>
        </w:rPr>
        <w:t xml:space="preserve"> L</w:t>
      </w:r>
      <w:r w:rsidRPr="00074729">
        <w:rPr>
          <w:rFonts w:asciiTheme="minorBidi" w:eastAsia="Arial" w:hAnsiTheme="minorBidi" w:cstheme="minorBidi"/>
          <w:spacing w:val="-1"/>
          <w:sz w:val="24"/>
          <w:szCs w:val="24"/>
        </w:rPr>
        <w:t>o</w:t>
      </w:r>
      <w:r w:rsidRPr="00074729">
        <w:rPr>
          <w:rFonts w:asciiTheme="minorBidi" w:eastAsia="Arial" w:hAnsiTheme="minorBidi" w:cstheme="minorBidi"/>
          <w:spacing w:val="1"/>
          <w:sz w:val="24"/>
          <w:szCs w:val="24"/>
        </w:rPr>
        <w:t>o</w:t>
      </w:r>
      <w:r w:rsidRPr="00074729">
        <w:rPr>
          <w:rFonts w:asciiTheme="minorBidi" w:eastAsia="Arial" w:hAnsiTheme="minorBidi" w:cstheme="minorBidi"/>
          <w:sz w:val="24"/>
          <w:szCs w:val="24"/>
        </w:rPr>
        <w:t>king f</w:t>
      </w:r>
      <w:r w:rsidRPr="00074729">
        <w:rPr>
          <w:rFonts w:asciiTheme="minorBidi" w:eastAsia="Arial" w:hAnsiTheme="minorBidi" w:cstheme="minorBidi"/>
          <w:spacing w:val="1"/>
          <w:sz w:val="24"/>
          <w:szCs w:val="24"/>
        </w:rPr>
        <w:t>o</w:t>
      </w:r>
      <w:r w:rsidRPr="00074729">
        <w:rPr>
          <w:rFonts w:asciiTheme="minorBidi" w:eastAsia="Arial" w:hAnsiTheme="minorBidi" w:cstheme="minorBidi"/>
          <w:sz w:val="24"/>
          <w:szCs w:val="24"/>
        </w:rPr>
        <w:t>r</w:t>
      </w:r>
      <w:r w:rsidRPr="00074729">
        <w:rPr>
          <w:rFonts w:asciiTheme="minorBidi" w:eastAsia="Arial" w:hAnsiTheme="minorBidi" w:cstheme="minorBidi"/>
          <w:spacing w:val="-4"/>
          <w:sz w:val="24"/>
          <w:szCs w:val="24"/>
        </w:rPr>
        <w:t>w</w:t>
      </w:r>
      <w:r w:rsidRPr="00074729">
        <w:rPr>
          <w:rFonts w:asciiTheme="minorBidi" w:eastAsia="Arial" w:hAnsiTheme="minorBidi" w:cstheme="minorBidi"/>
          <w:spacing w:val="1"/>
          <w:sz w:val="24"/>
          <w:szCs w:val="24"/>
        </w:rPr>
        <w:t>a</w:t>
      </w:r>
      <w:r w:rsidRPr="00074729">
        <w:rPr>
          <w:rFonts w:asciiTheme="minorBidi" w:eastAsia="Arial" w:hAnsiTheme="minorBidi" w:cstheme="minorBidi"/>
          <w:sz w:val="24"/>
          <w:szCs w:val="24"/>
        </w:rPr>
        <w:t>rd</w:t>
      </w:r>
      <w:r w:rsidRPr="00074729">
        <w:rPr>
          <w:rFonts w:asciiTheme="minorBidi" w:eastAsia="Arial" w:hAnsiTheme="minorBidi" w:cstheme="minorBidi"/>
          <w:spacing w:val="1"/>
          <w:sz w:val="24"/>
          <w:szCs w:val="24"/>
        </w:rPr>
        <w:t xml:space="preserve"> </w:t>
      </w:r>
      <w:r w:rsidRPr="00074729">
        <w:rPr>
          <w:rFonts w:asciiTheme="minorBidi" w:eastAsia="Arial" w:hAnsiTheme="minorBidi" w:cstheme="minorBidi"/>
          <w:sz w:val="24"/>
          <w:szCs w:val="24"/>
        </w:rPr>
        <w:t>f</w:t>
      </w:r>
      <w:r w:rsidRPr="00074729">
        <w:rPr>
          <w:rFonts w:asciiTheme="minorBidi" w:eastAsia="Arial" w:hAnsiTheme="minorBidi" w:cstheme="minorBidi"/>
          <w:spacing w:val="1"/>
          <w:sz w:val="24"/>
          <w:szCs w:val="24"/>
        </w:rPr>
        <w:t>o</w:t>
      </w:r>
      <w:r w:rsidRPr="00074729">
        <w:rPr>
          <w:rFonts w:asciiTheme="minorBidi" w:eastAsia="Arial" w:hAnsiTheme="minorBidi" w:cstheme="minorBidi"/>
          <w:sz w:val="24"/>
          <w:szCs w:val="24"/>
        </w:rPr>
        <w:t>r a</w:t>
      </w:r>
      <w:r w:rsidRPr="00074729">
        <w:rPr>
          <w:rFonts w:asciiTheme="minorBidi" w:eastAsia="Arial" w:hAnsiTheme="minorBidi" w:cstheme="minorBidi"/>
          <w:spacing w:val="2"/>
          <w:sz w:val="24"/>
          <w:szCs w:val="24"/>
        </w:rPr>
        <w:t xml:space="preserve"> </w:t>
      </w:r>
      <w:r w:rsidRPr="00074729">
        <w:rPr>
          <w:rFonts w:asciiTheme="minorBidi" w:eastAsia="Arial" w:hAnsiTheme="minorBidi" w:cstheme="minorBidi"/>
          <w:spacing w:val="-2"/>
          <w:sz w:val="24"/>
          <w:szCs w:val="24"/>
        </w:rPr>
        <w:t>s</w:t>
      </w:r>
      <w:r w:rsidRPr="00074729">
        <w:rPr>
          <w:rFonts w:asciiTheme="minorBidi" w:eastAsia="Arial" w:hAnsiTheme="minorBidi" w:cstheme="minorBidi"/>
          <w:spacing w:val="1"/>
          <w:sz w:val="24"/>
          <w:szCs w:val="24"/>
        </w:rPr>
        <w:t>u</w:t>
      </w:r>
      <w:r w:rsidRPr="00074729">
        <w:rPr>
          <w:rFonts w:asciiTheme="minorBidi" w:eastAsia="Arial" w:hAnsiTheme="minorBidi" w:cstheme="minorBidi"/>
          <w:sz w:val="24"/>
          <w:szCs w:val="24"/>
        </w:rPr>
        <w:t>it</w:t>
      </w:r>
      <w:r w:rsidRPr="00074729">
        <w:rPr>
          <w:rFonts w:asciiTheme="minorBidi" w:eastAsia="Arial" w:hAnsiTheme="minorBidi" w:cstheme="minorBidi"/>
          <w:spacing w:val="1"/>
          <w:sz w:val="24"/>
          <w:szCs w:val="24"/>
        </w:rPr>
        <w:t>ab</w:t>
      </w:r>
      <w:r w:rsidRPr="00074729">
        <w:rPr>
          <w:rFonts w:asciiTheme="minorBidi" w:eastAsia="Arial" w:hAnsiTheme="minorBidi" w:cstheme="minorBidi"/>
          <w:spacing w:val="-3"/>
          <w:sz w:val="24"/>
          <w:szCs w:val="24"/>
        </w:rPr>
        <w:t>l</w:t>
      </w:r>
      <w:r w:rsidRPr="00074729">
        <w:rPr>
          <w:rFonts w:asciiTheme="minorBidi" w:eastAsia="Arial" w:hAnsiTheme="minorBidi" w:cstheme="minorBidi"/>
          <w:sz w:val="24"/>
          <w:szCs w:val="24"/>
        </w:rPr>
        <w:t>e</w:t>
      </w:r>
      <w:r w:rsidRPr="00074729">
        <w:rPr>
          <w:rFonts w:asciiTheme="minorBidi" w:eastAsia="Arial" w:hAnsiTheme="minorBidi" w:cstheme="minorBidi"/>
          <w:spacing w:val="2"/>
          <w:sz w:val="24"/>
          <w:szCs w:val="24"/>
        </w:rPr>
        <w:t xml:space="preserve"> </w:t>
      </w:r>
      <w:r w:rsidRPr="00074729">
        <w:rPr>
          <w:rFonts w:asciiTheme="minorBidi" w:eastAsia="Arial" w:hAnsiTheme="minorBidi" w:cstheme="minorBidi"/>
          <w:spacing w:val="-1"/>
          <w:sz w:val="24"/>
          <w:szCs w:val="24"/>
        </w:rPr>
        <w:t>p</w:t>
      </w:r>
      <w:r w:rsidRPr="00074729">
        <w:rPr>
          <w:rFonts w:asciiTheme="minorBidi" w:eastAsia="Arial" w:hAnsiTheme="minorBidi" w:cstheme="minorBidi"/>
          <w:spacing w:val="1"/>
          <w:sz w:val="24"/>
          <w:szCs w:val="24"/>
        </w:rPr>
        <w:t>o</w:t>
      </w:r>
      <w:r w:rsidRPr="00074729">
        <w:rPr>
          <w:rFonts w:asciiTheme="minorBidi" w:eastAsia="Arial" w:hAnsiTheme="minorBidi" w:cstheme="minorBidi"/>
          <w:sz w:val="24"/>
          <w:szCs w:val="24"/>
        </w:rPr>
        <w:t>si</w:t>
      </w:r>
      <w:r w:rsidRPr="00074729">
        <w:rPr>
          <w:rFonts w:asciiTheme="minorBidi" w:eastAsia="Arial" w:hAnsiTheme="minorBidi" w:cstheme="minorBidi"/>
          <w:spacing w:val="-2"/>
          <w:sz w:val="24"/>
          <w:szCs w:val="24"/>
        </w:rPr>
        <w:t>t</w:t>
      </w:r>
      <w:r w:rsidRPr="00074729">
        <w:rPr>
          <w:rFonts w:asciiTheme="minorBidi" w:eastAsia="Arial" w:hAnsiTheme="minorBidi" w:cstheme="minorBidi"/>
          <w:sz w:val="24"/>
          <w:szCs w:val="24"/>
        </w:rPr>
        <w:t>ion</w:t>
      </w:r>
      <w:r w:rsidRPr="00074729">
        <w:rPr>
          <w:rFonts w:asciiTheme="minorBidi" w:eastAsia="Arial" w:hAnsiTheme="minorBidi" w:cstheme="minorBidi"/>
          <w:spacing w:val="2"/>
          <w:sz w:val="24"/>
          <w:szCs w:val="24"/>
        </w:rPr>
        <w:t xml:space="preserve"> </w:t>
      </w:r>
      <w:r w:rsidRPr="00074729">
        <w:rPr>
          <w:rFonts w:asciiTheme="minorBidi" w:eastAsia="Arial" w:hAnsiTheme="minorBidi" w:cstheme="minorBidi"/>
          <w:spacing w:val="-3"/>
          <w:sz w:val="24"/>
          <w:szCs w:val="24"/>
        </w:rPr>
        <w:t>w</w:t>
      </w:r>
      <w:r w:rsidRPr="00074729">
        <w:rPr>
          <w:rFonts w:asciiTheme="minorBidi" w:eastAsia="Arial" w:hAnsiTheme="minorBidi" w:cstheme="minorBidi"/>
          <w:sz w:val="24"/>
          <w:szCs w:val="24"/>
        </w:rPr>
        <w:t>ith</w:t>
      </w:r>
      <w:r w:rsidRPr="00074729">
        <w:rPr>
          <w:rFonts w:asciiTheme="minorBidi" w:eastAsia="Arial" w:hAnsiTheme="minorBidi" w:cstheme="minorBidi"/>
          <w:spacing w:val="2"/>
          <w:sz w:val="24"/>
          <w:szCs w:val="24"/>
        </w:rPr>
        <w:t xml:space="preserve"> </w:t>
      </w:r>
      <w:r w:rsidRPr="00074729">
        <w:rPr>
          <w:rFonts w:asciiTheme="minorBidi" w:eastAsia="Arial" w:hAnsiTheme="minorBidi" w:cstheme="minorBidi"/>
          <w:sz w:val="24"/>
          <w:szCs w:val="24"/>
        </w:rPr>
        <w:t>a c</w:t>
      </w:r>
      <w:r w:rsidRPr="00074729">
        <w:rPr>
          <w:rFonts w:asciiTheme="minorBidi" w:eastAsia="Arial" w:hAnsiTheme="minorBidi" w:cstheme="minorBidi"/>
          <w:spacing w:val="1"/>
          <w:sz w:val="24"/>
          <w:szCs w:val="24"/>
        </w:rPr>
        <w:t>om</w:t>
      </w:r>
      <w:r w:rsidRPr="00074729">
        <w:rPr>
          <w:rFonts w:asciiTheme="minorBidi" w:eastAsia="Arial" w:hAnsiTheme="minorBidi" w:cstheme="minorBidi"/>
          <w:spacing w:val="-1"/>
          <w:sz w:val="24"/>
          <w:szCs w:val="24"/>
        </w:rPr>
        <w:t>p</w:t>
      </w:r>
      <w:r w:rsidRPr="00074729">
        <w:rPr>
          <w:rFonts w:asciiTheme="minorBidi" w:eastAsia="Arial" w:hAnsiTheme="minorBidi" w:cstheme="minorBidi"/>
          <w:spacing w:val="1"/>
          <w:sz w:val="24"/>
          <w:szCs w:val="24"/>
        </w:rPr>
        <w:t>an</w:t>
      </w:r>
      <w:r w:rsidRPr="00074729">
        <w:rPr>
          <w:rFonts w:asciiTheme="minorBidi" w:eastAsia="Arial" w:hAnsiTheme="minorBidi" w:cstheme="minorBidi"/>
          <w:sz w:val="24"/>
          <w:szCs w:val="24"/>
        </w:rPr>
        <w:t xml:space="preserve">y  </w:t>
      </w:r>
      <w:r w:rsidRPr="00074729">
        <w:rPr>
          <w:rFonts w:asciiTheme="minorBidi" w:eastAsia="Arial" w:hAnsiTheme="minorBidi" w:cstheme="minorBidi"/>
          <w:spacing w:val="1"/>
          <w:sz w:val="24"/>
          <w:szCs w:val="24"/>
        </w:rPr>
        <w:t xml:space="preserve"> </w:t>
      </w:r>
      <w:r w:rsidRPr="00074729">
        <w:rPr>
          <w:rFonts w:asciiTheme="minorBidi" w:eastAsia="Arial" w:hAnsiTheme="minorBidi" w:cstheme="minorBidi"/>
          <w:sz w:val="24"/>
          <w:szCs w:val="24"/>
        </w:rPr>
        <w:t>t</w:t>
      </w:r>
      <w:r w:rsidRPr="00074729">
        <w:rPr>
          <w:rFonts w:asciiTheme="minorBidi" w:eastAsia="Arial" w:hAnsiTheme="minorBidi" w:cstheme="minorBidi"/>
          <w:spacing w:val="-1"/>
          <w:sz w:val="24"/>
          <w:szCs w:val="24"/>
        </w:rPr>
        <w:t>h</w:t>
      </w:r>
      <w:r w:rsidRPr="00074729">
        <w:rPr>
          <w:rFonts w:asciiTheme="minorBidi" w:eastAsia="Arial" w:hAnsiTheme="minorBidi" w:cstheme="minorBidi"/>
          <w:spacing w:val="1"/>
          <w:sz w:val="24"/>
          <w:szCs w:val="24"/>
        </w:rPr>
        <w:t>a</w:t>
      </w:r>
      <w:r w:rsidRPr="00074729">
        <w:rPr>
          <w:rFonts w:asciiTheme="minorBidi" w:eastAsia="Arial" w:hAnsiTheme="minorBidi" w:cstheme="minorBidi"/>
          <w:sz w:val="24"/>
          <w:szCs w:val="24"/>
        </w:rPr>
        <w:t xml:space="preserve">t  </w:t>
      </w:r>
      <w:r w:rsidRPr="00074729">
        <w:rPr>
          <w:rFonts w:asciiTheme="minorBidi" w:eastAsia="Arial" w:hAnsiTheme="minorBidi" w:cstheme="minorBidi"/>
          <w:spacing w:val="2"/>
          <w:sz w:val="24"/>
          <w:szCs w:val="24"/>
        </w:rPr>
        <w:t xml:space="preserve"> </w:t>
      </w:r>
      <w:r w:rsidRPr="00074729">
        <w:rPr>
          <w:rFonts w:asciiTheme="minorBidi" w:eastAsia="Arial" w:hAnsiTheme="minorBidi" w:cstheme="minorBidi"/>
          <w:spacing w:val="-1"/>
          <w:sz w:val="24"/>
          <w:szCs w:val="24"/>
        </w:rPr>
        <w:t>o</w:t>
      </w:r>
      <w:r w:rsidRPr="00074729">
        <w:rPr>
          <w:rFonts w:asciiTheme="minorBidi" w:eastAsia="Arial" w:hAnsiTheme="minorBidi" w:cstheme="minorBidi"/>
          <w:sz w:val="24"/>
          <w:szCs w:val="24"/>
        </w:rPr>
        <w:t>f</w:t>
      </w:r>
      <w:r w:rsidRPr="00074729">
        <w:rPr>
          <w:rFonts w:asciiTheme="minorBidi" w:eastAsia="Arial" w:hAnsiTheme="minorBidi" w:cstheme="minorBidi"/>
          <w:spacing w:val="3"/>
          <w:sz w:val="24"/>
          <w:szCs w:val="24"/>
        </w:rPr>
        <w:t>f</w:t>
      </w:r>
      <w:r w:rsidRPr="00074729">
        <w:rPr>
          <w:rFonts w:asciiTheme="minorBidi" w:eastAsia="Arial" w:hAnsiTheme="minorBidi" w:cstheme="minorBidi"/>
          <w:spacing w:val="1"/>
          <w:sz w:val="24"/>
          <w:szCs w:val="24"/>
        </w:rPr>
        <w:t>e</w:t>
      </w:r>
      <w:r w:rsidRPr="00074729">
        <w:rPr>
          <w:rFonts w:asciiTheme="minorBidi" w:eastAsia="Arial" w:hAnsiTheme="minorBidi" w:cstheme="minorBidi"/>
          <w:sz w:val="24"/>
          <w:szCs w:val="24"/>
        </w:rPr>
        <w:t>rs</w:t>
      </w:r>
      <w:r w:rsidR="0073792C">
        <w:rPr>
          <w:rFonts w:asciiTheme="minorBidi" w:eastAsia="Arial" w:hAnsiTheme="minorBidi" w:cstheme="minorBidi"/>
          <w:sz w:val="24"/>
          <w:szCs w:val="24"/>
        </w:rPr>
        <w:t xml:space="preserve"> </w:t>
      </w:r>
      <w:r w:rsidRPr="00074729">
        <w:rPr>
          <w:rFonts w:asciiTheme="minorBidi" w:eastAsia="Arial" w:hAnsiTheme="minorBidi" w:cstheme="minorBidi"/>
          <w:spacing w:val="1"/>
          <w:sz w:val="24"/>
          <w:szCs w:val="24"/>
        </w:rPr>
        <w:t>e</w:t>
      </w:r>
      <w:r w:rsidRPr="00074729">
        <w:rPr>
          <w:rFonts w:asciiTheme="minorBidi" w:eastAsia="Arial" w:hAnsiTheme="minorBidi" w:cstheme="minorBidi"/>
          <w:spacing w:val="-2"/>
          <w:sz w:val="24"/>
          <w:szCs w:val="24"/>
        </w:rPr>
        <w:t>x</w:t>
      </w:r>
      <w:r w:rsidRPr="00074729">
        <w:rPr>
          <w:rFonts w:asciiTheme="minorBidi" w:eastAsia="Arial" w:hAnsiTheme="minorBidi" w:cstheme="minorBidi"/>
          <w:sz w:val="24"/>
          <w:szCs w:val="24"/>
        </w:rPr>
        <w:t>c</w:t>
      </w:r>
      <w:r w:rsidRPr="00074729">
        <w:rPr>
          <w:rFonts w:asciiTheme="minorBidi" w:eastAsia="Arial" w:hAnsiTheme="minorBidi" w:cstheme="minorBidi"/>
          <w:spacing w:val="1"/>
          <w:sz w:val="24"/>
          <w:szCs w:val="24"/>
        </w:rPr>
        <w:t>e</w:t>
      </w:r>
      <w:r w:rsidRPr="00074729">
        <w:rPr>
          <w:rFonts w:asciiTheme="minorBidi" w:eastAsia="Arial" w:hAnsiTheme="minorBidi" w:cstheme="minorBidi"/>
          <w:sz w:val="24"/>
          <w:szCs w:val="24"/>
        </w:rPr>
        <w:t>l</w:t>
      </w:r>
      <w:r w:rsidRPr="00074729">
        <w:rPr>
          <w:rFonts w:asciiTheme="minorBidi" w:eastAsia="Arial" w:hAnsiTheme="minorBidi" w:cstheme="minorBidi"/>
          <w:spacing w:val="-1"/>
          <w:sz w:val="24"/>
          <w:szCs w:val="24"/>
        </w:rPr>
        <w:t>l</w:t>
      </w:r>
      <w:r w:rsidRPr="00074729">
        <w:rPr>
          <w:rFonts w:asciiTheme="minorBidi" w:eastAsia="Arial" w:hAnsiTheme="minorBidi" w:cstheme="minorBidi"/>
          <w:spacing w:val="1"/>
          <w:sz w:val="24"/>
          <w:szCs w:val="24"/>
        </w:rPr>
        <w:t>en</w:t>
      </w:r>
      <w:r w:rsidRPr="00074729">
        <w:rPr>
          <w:rFonts w:asciiTheme="minorBidi" w:eastAsia="Arial" w:hAnsiTheme="minorBidi" w:cstheme="minorBidi"/>
          <w:sz w:val="24"/>
          <w:szCs w:val="24"/>
        </w:rPr>
        <w:t xml:space="preserve">t  </w:t>
      </w:r>
      <w:r w:rsidRPr="00074729">
        <w:rPr>
          <w:rFonts w:asciiTheme="minorBidi" w:eastAsia="Arial" w:hAnsiTheme="minorBidi" w:cstheme="minorBidi"/>
          <w:spacing w:val="4"/>
          <w:sz w:val="24"/>
          <w:szCs w:val="24"/>
        </w:rPr>
        <w:t xml:space="preserve"> </w:t>
      </w:r>
      <w:r w:rsidRPr="00074729">
        <w:rPr>
          <w:rFonts w:asciiTheme="minorBidi" w:eastAsia="Arial" w:hAnsiTheme="minorBidi" w:cstheme="minorBidi"/>
          <w:spacing w:val="-2"/>
          <w:sz w:val="24"/>
          <w:szCs w:val="24"/>
        </w:rPr>
        <w:t>c</w:t>
      </w:r>
      <w:r w:rsidRPr="00074729">
        <w:rPr>
          <w:rFonts w:asciiTheme="minorBidi" w:eastAsia="Arial" w:hAnsiTheme="minorBidi" w:cstheme="minorBidi"/>
          <w:spacing w:val="1"/>
          <w:sz w:val="24"/>
          <w:szCs w:val="24"/>
        </w:rPr>
        <w:t>a</w:t>
      </w:r>
      <w:r w:rsidRPr="00074729">
        <w:rPr>
          <w:rFonts w:asciiTheme="minorBidi" w:eastAsia="Arial" w:hAnsiTheme="minorBidi" w:cstheme="minorBidi"/>
          <w:sz w:val="24"/>
          <w:szCs w:val="24"/>
        </w:rPr>
        <w:t>re</w:t>
      </w:r>
      <w:r w:rsidRPr="00074729">
        <w:rPr>
          <w:rFonts w:asciiTheme="minorBidi" w:eastAsia="Arial" w:hAnsiTheme="minorBidi" w:cstheme="minorBidi"/>
          <w:spacing w:val="1"/>
          <w:sz w:val="24"/>
          <w:szCs w:val="24"/>
        </w:rPr>
        <w:t>e</w:t>
      </w:r>
      <w:r w:rsidRPr="00074729">
        <w:rPr>
          <w:rFonts w:asciiTheme="minorBidi" w:eastAsia="Arial" w:hAnsiTheme="minorBidi" w:cstheme="minorBidi"/>
          <w:sz w:val="24"/>
          <w:szCs w:val="24"/>
        </w:rPr>
        <w:t xml:space="preserve">r  </w:t>
      </w:r>
      <w:r w:rsidRPr="00074729">
        <w:rPr>
          <w:rFonts w:asciiTheme="minorBidi" w:eastAsia="Arial" w:hAnsiTheme="minorBidi" w:cstheme="minorBidi"/>
          <w:spacing w:val="3"/>
          <w:sz w:val="24"/>
          <w:szCs w:val="24"/>
        </w:rPr>
        <w:t xml:space="preserve"> </w:t>
      </w:r>
      <w:r w:rsidRPr="00074729">
        <w:rPr>
          <w:rFonts w:asciiTheme="minorBidi" w:eastAsia="Arial" w:hAnsiTheme="minorBidi" w:cstheme="minorBidi"/>
          <w:spacing w:val="-1"/>
          <w:sz w:val="24"/>
          <w:szCs w:val="24"/>
        </w:rPr>
        <w:t>d</w:t>
      </w:r>
      <w:r w:rsidRPr="00074729">
        <w:rPr>
          <w:rFonts w:asciiTheme="minorBidi" w:eastAsia="Arial" w:hAnsiTheme="minorBidi" w:cstheme="minorBidi"/>
          <w:spacing w:val="1"/>
          <w:sz w:val="24"/>
          <w:szCs w:val="24"/>
        </w:rPr>
        <w:t>e</w:t>
      </w:r>
      <w:r w:rsidRPr="00074729">
        <w:rPr>
          <w:rFonts w:asciiTheme="minorBidi" w:eastAsia="Arial" w:hAnsiTheme="minorBidi" w:cstheme="minorBidi"/>
          <w:spacing w:val="-2"/>
          <w:sz w:val="24"/>
          <w:szCs w:val="24"/>
        </w:rPr>
        <w:t>v</w:t>
      </w:r>
      <w:r w:rsidRPr="00074729">
        <w:rPr>
          <w:rFonts w:asciiTheme="minorBidi" w:eastAsia="Arial" w:hAnsiTheme="minorBidi" w:cstheme="minorBidi"/>
          <w:spacing w:val="1"/>
          <w:sz w:val="24"/>
          <w:szCs w:val="24"/>
        </w:rPr>
        <w:t>e</w:t>
      </w:r>
      <w:r w:rsidRPr="00074729">
        <w:rPr>
          <w:rFonts w:asciiTheme="minorBidi" w:eastAsia="Arial" w:hAnsiTheme="minorBidi" w:cstheme="minorBidi"/>
          <w:sz w:val="24"/>
          <w:szCs w:val="24"/>
        </w:rPr>
        <w:t>lo</w:t>
      </w:r>
      <w:r w:rsidRPr="00074729">
        <w:rPr>
          <w:rFonts w:asciiTheme="minorBidi" w:eastAsia="Arial" w:hAnsiTheme="minorBidi" w:cstheme="minorBidi"/>
          <w:spacing w:val="1"/>
          <w:sz w:val="24"/>
          <w:szCs w:val="24"/>
        </w:rPr>
        <w:t>pm</w:t>
      </w:r>
      <w:r w:rsidRPr="00074729">
        <w:rPr>
          <w:rFonts w:asciiTheme="minorBidi" w:eastAsia="Arial" w:hAnsiTheme="minorBidi" w:cstheme="minorBidi"/>
          <w:spacing w:val="-1"/>
          <w:sz w:val="24"/>
          <w:szCs w:val="24"/>
        </w:rPr>
        <w:t>e</w:t>
      </w:r>
      <w:r w:rsidRPr="00074729">
        <w:rPr>
          <w:rFonts w:asciiTheme="minorBidi" w:eastAsia="Arial" w:hAnsiTheme="minorBidi" w:cstheme="minorBidi"/>
          <w:spacing w:val="1"/>
          <w:sz w:val="24"/>
          <w:szCs w:val="24"/>
        </w:rPr>
        <w:t>n</w:t>
      </w:r>
      <w:r w:rsidRPr="00074729">
        <w:rPr>
          <w:rFonts w:asciiTheme="minorBidi" w:eastAsia="Arial" w:hAnsiTheme="minorBidi" w:cstheme="minorBidi"/>
          <w:sz w:val="24"/>
          <w:szCs w:val="24"/>
        </w:rPr>
        <w:t xml:space="preserve">t  </w:t>
      </w:r>
      <w:r w:rsidRPr="00074729">
        <w:rPr>
          <w:rFonts w:asciiTheme="minorBidi" w:eastAsia="Arial" w:hAnsiTheme="minorBidi" w:cstheme="minorBidi"/>
          <w:spacing w:val="2"/>
          <w:sz w:val="24"/>
          <w:szCs w:val="24"/>
        </w:rPr>
        <w:t xml:space="preserve"> </w:t>
      </w:r>
      <w:r w:rsidRPr="00074729">
        <w:rPr>
          <w:rFonts w:asciiTheme="minorBidi" w:eastAsia="Arial" w:hAnsiTheme="minorBidi" w:cstheme="minorBidi"/>
          <w:spacing w:val="1"/>
          <w:sz w:val="24"/>
          <w:szCs w:val="24"/>
        </w:rPr>
        <w:t>o</w:t>
      </w:r>
      <w:r w:rsidRPr="00074729">
        <w:rPr>
          <w:rFonts w:asciiTheme="minorBidi" w:eastAsia="Arial" w:hAnsiTheme="minorBidi" w:cstheme="minorBidi"/>
          <w:spacing w:val="-1"/>
          <w:sz w:val="24"/>
          <w:szCs w:val="24"/>
        </w:rPr>
        <w:t>p</w:t>
      </w:r>
      <w:r w:rsidRPr="00074729">
        <w:rPr>
          <w:rFonts w:asciiTheme="minorBidi" w:eastAsia="Arial" w:hAnsiTheme="minorBidi" w:cstheme="minorBidi"/>
          <w:spacing w:val="1"/>
          <w:sz w:val="24"/>
          <w:szCs w:val="24"/>
        </w:rPr>
        <w:t>po</w:t>
      </w:r>
      <w:r w:rsidRPr="00074729">
        <w:rPr>
          <w:rFonts w:asciiTheme="minorBidi" w:eastAsia="Arial" w:hAnsiTheme="minorBidi" w:cstheme="minorBidi"/>
          <w:sz w:val="24"/>
          <w:szCs w:val="24"/>
        </w:rPr>
        <w:t>r</w:t>
      </w:r>
      <w:r w:rsidRPr="00074729">
        <w:rPr>
          <w:rFonts w:asciiTheme="minorBidi" w:eastAsia="Arial" w:hAnsiTheme="minorBidi" w:cstheme="minorBidi"/>
          <w:spacing w:val="8"/>
          <w:sz w:val="24"/>
          <w:szCs w:val="24"/>
        </w:rPr>
        <w:t>t</w:t>
      </w:r>
      <w:r w:rsidRPr="00074729">
        <w:rPr>
          <w:rFonts w:asciiTheme="minorBidi" w:eastAsia="Arial" w:hAnsiTheme="minorBidi" w:cstheme="minorBidi"/>
          <w:spacing w:val="-1"/>
          <w:sz w:val="24"/>
          <w:szCs w:val="24"/>
        </w:rPr>
        <w:t>un</w:t>
      </w:r>
      <w:r w:rsidRPr="00074729">
        <w:rPr>
          <w:rFonts w:asciiTheme="minorBidi" w:eastAsia="Arial" w:hAnsiTheme="minorBidi" w:cstheme="minorBidi"/>
          <w:sz w:val="24"/>
          <w:szCs w:val="24"/>
        </w:rPr>
        <w:t xml:space="preserve">ities  </w:t>
      </w:r>
      <w:r w:rsidRPr="00074729">
        <w:rPr>
          <w:rFonts w:asciiTheme="minorBidi" w:eastAsia="Arial" w:hAnsiTheme="minorBidi" w:cstheme="minorBidi"/>
          <w:spacing w:val="4"/>
          <w:sz w:val="24"/>
          <w:szCs w:val="24"/>
        </w:rPr>
        <w:t xml:space="preserve"> </w:t>
      </w:r>
      <w:r w:rsidRPr="00074729">
        <w:rPr>
          <w:rFonts w:asciiTheme="minorBidi" w:eastAsia="Arial" w:hAnsiTheme="minorBidi" w:cstheme="minorBidi"/>
          <w:spacing w:val="1"/>
          <w:sz w:val="24"/>
          <w:szCs w:val="24"/>
        </w:rPr>
        <w:t>a</w:t>
      </w:r>
      <w:r w:rsidRPr="00074729">
        <w:rPr>
          <w:rFonts w:asciiTheme="minorBidi" w:eastAsia="Arial" w:hAnsiTheme="minorBidi" w:cstheme="minorBidi"/>
          <w:spacing w:val="-1"/>
          <w:sz w:val="24"/>
          <w:szCs w:val="24"/>
        </w:rPr>
        <w:t>n</w:t>
      </w:r>
      <w:r w:rsidRPr="00074729">
        <w:rPr>
          <w:rFonts w:asciiTheme="minorBidi" w:eastAsia="Arial" w:hAnsiTheme="minorBidi" w:cstheme="minorBidi"/>
          <w:sz w:val="24"/>
          <w:szCs w:val="24"/>
        </w:rPr>
        <w:t>d in</w:t>
      </w:r>
      <w:r w:rsidRPr="00074729">
        <w:rPr>
          <w:rFonts w:asciiTheme="minorBidi" w:eastAsia="Arial" w:hAnsiTheme="minorBidi" w:cstheme="minorBidi"/>
          <w:spacing w:val="1"/>
          <w:sz w:val="24"/>
          <w:szCs w:val="24"/>
        </w:rPr>
        <w:t>te</w:t>
      </w:r>
      <w:r w:rsidRPr="00074729">
        <w:rPr>
          <w:rFonts w:asciiTheme="minorBidi" w:eastAsia="Arial" w:hAnsiTheme="minorBidi" w:cstheme="minorBidi"/>
          <w:sz w:val="24"/>
          <w:szCs w:val="24"/>
        </w:rPr>
        <w:t>resting</w:t>
      </w:r>
      <w:r w:rsidRPr="00074729">
        <w:rPr>
          <w:rFonts w:asciiTheme="minorBidi" w:eastAsia="Arial" w:hAnsiTheme="minorBidi" w:cstheme="minorBidi"/>
          <w:spacing w:val="-1"/>
          <w:sz w:val="24"/>
          <w:szCs w:val="24"/>
        </w:rPr>
        <w:t xml:space="preserve"> e</w:t>
      </w:r>
      <w:r w:rsidRPr="00074729">
        <w:rPr>
          <w:rFonts w:asciiTheme="minorBidi" w:eastAsia="Arial" w:hAnsiTheme="minorBidi" w:cstheme="minorBidi"/>
          <w:spacing w:val="1"/>
          <w:sz w:val="24"/>
          <w:szCs w:val="24"/>
        </w:rPr>
        <w:t>n</w:t>
      </w:r>
      <w:r w:rsidRPr="00074729">
        <w:rPr>
          <w:rFonts w:asciiTheme="minorBidi" w:eastAsia="Arial" w:hAnsiTheme="minorBidi" w:cstheme="minorBidi"/>
          <w:spacing w:val="-1"/>
          <w:sz w:val="24"/>
          <w:szCs w:val="24"/>
        </w:rPr>
        <w:t>g</w:t>
      </w:r>
      <w:r w:rsidRPr="00074729">
        <w:rPr>
          <w:rFonts w:asciiTheme="minorBidi" w:eastAsia="Arial" w:hAnsiTheme="minorBidi" w:cstheme="minorBidi"/>
          <w:sz w:val="24"/>
          <w:szCs w:val="24"/>
        </w:rPr>
        <w:t>in</w:t>
      </w:r>
      <w:r w:rsidRPr="00074729">
        <w:rPr>
          <w:rFonts w:asciiTheme="minorBidi" w:eastAsia="Arial" w:hAnsiTheme="minorBidi" w:cstheme="minorBidi"/>
          <w:spacing w:val="1"/>
          <w:sz w:val="24"/>
          <w:szCs w:val="24"/>
        </w:rPr>
        <w:t>ee</w:t>
      </w:r>
      <w:r w:rsidRPr="00074729">
        <w:rPr>
          <w:rFonts w:asciiTheme="minorBidi" w:eastAsia="Arial" w:hAnsiTheme="minorBidi" w:cstheme="minorBidi"/>
          <w:sz w:val="24"/>
          <w:szCs w:val="24"/>
        </w:rPr>
        <w:t>r</w:t>
      </w:r>
      <w:r w:rsidRPr="00074729">
        <w:rPr>
          <w:rFonts w:asciiTheme="minorBidi" w:eastAsia="Arial" w:hAnsiTheme="minorBidi" w:cstheme="minorBidi"/>
          <w:spacing w:val="-1"/>
          <w:sz w:val="24"/>
          <w:szCs w:val="24"/>
        </w:rPr>
        <w:t>i</w:t>
      </w:r>
      <w:r w:rsidRPr="00074729">
        <w:rPr>
          <w:rFonts w:asciiTheme="minorBidi" w:eastAsia="Arial" w:hAnsiTheme="minorBidi" w:cstheme="minorBidi"/>
          <w:spacing w:val="1"/>
          <w:sz w:val="24"/>
          <w:szCs w:val="24"/>
        </w:rPr>
        <w:t>n</w:t>
      </w:r>
      <w:r w:rsidRPr="00074729">
        <w:rPr>
          <w:rFonts w:asciiTheme="minorBidi" w:eastAsia="Arial" w:hAnsiTheme="minorBidi" w:cstheme="minorBidi"/>
          <w:sz w:val="24"/>
          <w:szCs w:val="24"/>
        </w:rPr>
        <w:t>g</w:t>
      </w:r>
      <w:r w:rsidRPr="00074729">
        <w:rPr>
          <w:rFonts w:asciiTheme="minorBidi" w:eastAsia="Arial" w:hAnsiTheme="minorBidi" w:cstheme="minorBidi"/>
          <w:spacing w:val="-1"/>
          <w:sz w:val="24"/>
          <w:szCs w:val="24"/>
        </w:rPr>
        <w:t xml:space="preserve"> </w:t>
      </w:r>
      <w:r w:rsidRPr="00074729">
        <w:rPr>
          <w:rFonts w:asciiTheme="minorBidi" w:eastAsia="Arial" w:hAnsiTheme="minorBidi" w:cstheme="minorBidi"/>
          <w:sz w:val="24"/>
          <w:szCs w:val="24"/>
        </w:rPr>
        <w:t>c</w:t>
      </w:r>
      <w:r w:rsidRPr="00074729">
        <w:rPr>
          <w:rFonts w:asciiTheme="minorBidi" w:eastAsia="Arial" w:hAnsiTheme="minorBidi" w:cstheme="minorBidi"/>
          <w:spacing w:val="1"/>
          <w:sz w:val="24"/>
          <w:szCs w:val="24"/>
        </w:rPr>
        <w:t>ha</w:t>
      </w:r>
      <w:r w:rsidRPr="00074729">
        <w:rPr>
          <w:rFonts w:asciiTheme="minorBidi" w:eastAsia="Arial" w:hAnsiTheme="minorBidi" w:cstheme="minorBidi"/>
          <w:sz w:val="24"/>
          <w:szCs w:val="24"/>
        </w:rPr>
        <w:t>l</w:t>
      </w:r>
      <w:r w:rsidRPr="00074729">
        <w:rPr>
          <w:rFonts w:asciiTheme="minorBidi" w:eastAsia="Arial" w:hAnsiTheme="minorBidi" w:cstheme="minorBidi"/>
          <w:spacing w:val="-1"/>
          <w:sz w:val="24"/>
          <w:szCs w:val="24"/>
        </w:rPr>
        <w:t>l</w:t>
      </w:r>
      <w:r w:rsidRPr="00074729">
        <w:rPr>
          <w:rFonts w:asciiTheme="minorBidi" w:eastAsia="Arial" w:hAnsiTheme="minorBidi" w:cstheme="minorBidi"/>
          <w:spacing w:val="1"/>
          <w:sz w:val="24"/>
          <w:szCs w:val="24"/>
        </w:rPr>
        <w:t>en</w:t>
      </w:r>
      <w:r w:rsidRPr="00074729">
        <w:rPr>
          <w:rFonts w:asciiTheme="minorBidi" w:eastAsia="Arial" w:hAnsiTheme="minorBidi" w:cstheme="minorBidi"/>
          <w:spacing w:val="-1"/>
          <w:sz w:val="24"/>
          <w:szCs w:val="24"/>
        </w:rPr>
        <w:t>g</w:t>
      </w:r>
      <w:r w:rsidRPr="00074729">
        <w:rPr>
          <w:rFonts w:asciiTheme="minorBidi" w:eastAsia="Arial" w:hAnsiTheme="minorBidi" w:cstheme="minorBidi"/>
          <w:spacing w:val="1"/>
          <w:sz w:val="24"/>
          <w:szCs w:val="24"/>
        </w:rPr>
        <w:t>e</w:t>
      </w:r>
      <w:r w:rsidRPr="00074729">
        <w:rPr>
          <w:rFonts w:asciiTheme="minorBidi" w:eastAsia="Arial" w:hAnsiTheme="minorBidi" w:cstheme="minorBidi"/>
          <w:sz w:val="24"/>
          <w:szCs w:val="24"/>
        </w:rPr>
        <w:t>s.</w:t>
      </w:r>
    </w:p>
    <w:p w:rsidR="00222AE8" w:rsidRPr="00074729" w:rsidRDefault="00222AE8">
      <w:pPr>
        <w:spacing w:line="200" w:lineRule="exact"/>
        <w:rPr>
          <w:rFonts w:asciiTheme="minorBidi" w:hAnsiTheme="minorBidi" w:cstheme="minorBidi"/>
          <w:sz w:val="24"/>
          <w:szCs w:val="24"/>
        </w:rPr>
      </w:pPr>
    </w:p>
    <w:p w:rsidR="00222AE8" w:rsidRPr="00074729" w:rsidRDefault="00222AE8">
      <w:pPr>
        <w:spacing w:before="15" w:line="240" w:lineRule="exact"/>
        <w:rPr>
          <w:rFonts w:asciiTheme="minorBidi" w:hAnsiTheme="minorBidi" w:cstheme="minorBidi"/>
          <w:sz w:val="24"/>
          <w:szCs w:val="24"/>
        </w:rPr>
      </w:pPr>
    </w:p>
    <w:p w:rsidR="00222AE8" w:rsidRPr="00074729" w:rsidRDefault="00A16A19">
      <w:pPr>
        <w:ind w:left="280" w:right="6724"/>
        <w:jc w:val="both"/>
        <w:rPr>
          <w:rFonts w:asciiTheme="minorBidi" w:hAnsiTheme="minorBidi" w:cstheme="minorBidi"/>
          <w:sz w:val="24"/>
          <w:szCs w:val="24"/>
        </w:rPr>
      </w:pPr>
      <w:r w:rsidRPr="00074729">
        <w:rPr>
          <w:rFonts w:asciiTheme="minorBidi" w:hAnsiTheme="minorBidi" w:cstheme="minorBidi"/>
          <w:b/>
          <w:sz w:val="24"/>
          <w:szCs w:val="24"/>
        </w:rPr>
        <w:t>A</w:t>
      </w:r>
      <w:r w:rsidRPr="00074729">
        <w:rPr>
          <w:rFonts w:asciiTheme="minorBidi" w:hAnsiTheme="minorBidi" w:cstheme="minorBidi"/>
          <w:b/>
          <w:spacing w:val="-1"/>
          <w:sz w:val="24"/>
          <w:szCs w:val="24"/>
        </w:rPr>
        <w:t>R</w:t>
      </w:r>
      <w:r w:rsidRPr="00074729">
        <w:rPr>
          <w:rFonts w:asciiTheme="minorBidi" w:hAnsiTheme="minorBidi" w:cstheme="minorBidi"/>
          <w:b/>
          <w:sz w:val="24"/>
          <w:szCs w:val="24"/>
        </w:rPr>
        <w:t xml:space="preserve">EAS </w:t>
      </w:r>
      <w:r w:rsidRPr="00074729">
        <w:rPr>
          <w:rFonts w:asciiTheme="minorBidi" w:hAnsiTheme="minorBidi" w:cstheme="minorBidi"/>
          <w:b/>
          <w:spacing w:val="1"/>
          <w:sz w:val="24"/>
          <w:szCs w:val="24"/>
        </w:rPr>
        <w:t>O</w:t>
      </w:r>
      <w:r w:rsidRPr="00074729">
        <w:rPr>
          <w:rFonts w:asciiTheme="minorBidi" w:hAnsiTheme="minorBidi" w:cstheme="minorBidi"/>
          <w:b/>
          <w:sz w:val="24"/>
          <w:szCs w:val="24"/>
        </w:rPr>
        <w:t>F</w:t>
      </w:r>
      <w:r w:rsidRPr="00074729">
        <w:rPr>
          <w:rFonts w:asciiTheme="minorBidi" w:hAnsiTheme="minorBidi" w:cstheme="minorBidi"/>
          <w:b/>
          <w:spacing w:val="-3"/>
          <w:sz w:val="24"/>
          <w:szCs w:val="24"/>
        </w:rPr>
        <w:t xml:space="preserve"> </w:t>
      </w:r>
      <w:r w:rsidRPr="00074729">
        <w:rPr>
          <w:rFonts w:asciiTheme="minorBidi" w:hAnsiTheme="minorBidi" w:cstheme="minorBidi"/>
          <w:b/>
          <w:sz w:val="24"/>
          <w:szCs w:val="24"/>
        </w:rPr>
        <w:t>E</w:t>
      </w:r>
      <w:r w:rsidRPr="00074729">
        <w:rPr>
          <w:rFonts w:asciiTheme="minorBidi" w:hAnsiTheme="minorBidi" w:cstheme="minorBidi"/>
          <w:b/>
          <w:spacing w:val="2"/>
          <w:sz w:val="24"/>
          <w:szCs w:val="24"/>
        </w:rPr>
        <w:t>X</w:t>
      </w:r>
      <w:r w:rsidRPr="00074729">
        <w:rPr>
          <w:rFonts w:asciiTheme="minorBidi" w:hAnsiTheme="minorBidi" w:cstheme="minorBidi"/>
          <w:b/>
          <w:spacing w:val="-3"/>
          <w:sz w:val="24"/>
          <w:szCs w:val="24"/>
        </w:rPr>
        <w:t>P</w:t>
      </w:r>
      <w:r w:rsidRPr="00074729">
        <w:rPr>
          <w:rFonts w:asciiTheme="minorBidi" w:hAnsiTheme="minorBidi" w:cstheme="minorBidi"/>
          <w:b/>
          <w:sz w:val="24"/>
          <w:szCs w:val="24"/>
        </w:rPr>
        <w:t>ERTI</w:t>
      </w:r>
      <w:r w:rsidRPr="00074729">
        <w:rPr>
          <w:rFonts w:asciiTheme="minorBidi" w:hAnsiTheme="minorBidi" w:cstheme="minorBidi"/>
          <w:b/>
          <w:spacing w:val="1"/>
          <w:sz w:val="24"/>
          <w:szCs w:val="24"/>
        </w:rPr>
        <w:t>S</w:t>
      </w:r>
      <w:r w:rsidRPr="00074729">
        <w:rPr>
          <w:rFonts w:asciiTheme="minorBidi" w:hAnsiTheme="minorBidi" w:cstheme="minorBidi"/>
          <w:b/>
          <w:sz w:val="24"/>
          <w:szCs w:val="24"/>
        </w:rPr>
        <w:t>E</w:t>
      </w:r>
    </w:p>
    <w:p w:rsidR="00222AE8" w:rsidRPr="00074729" w:rsidRDefault="00222AE8">
      <w:pPr>
        <w:spacing w:before="14" w:line="260" w:lineRule="exact"/>
        <w:rPr>
          <w:rFonts w:asciiTheme="minorBidi" w:hAnsiTheme="minorBidi" w:cstheme="minorBidi"/>
          <w:sz w:val="24"/>
          <w:szCs w:val="24"/>
        </w:rPr>
      </w:pPr>
    </w:p>
    <w:p w:rsidR="00222AE8" w:rsidRPr="0073792C" w:rsidRDefault="00A16A19" w:rsidP="0073792C">
      <w:pPr>
        <w:pStyle w:val="ListParagraph"/>
        <w:numPr>
          <w:ilvl w:val="0"/>
          <w:numId w:val="9"/>
        </w:numPr>
        <w:rPr>
          <w:rFonts w:asciiTheme="minorBidi" w:hAnsiTheme="minorBidi" w:cstheme="minorBidi"/>
          <w:sz w:val="24"/>
          <w:szCs w:val="24"/>
        </w:rPr>
      </w:pPr>
      <w:r w:rsidRPr="0073792C">
        <w:rPr>
          <w:rFonts w:asciiTheme="minorBidi" w:hAnsiTheme="minorBidi" w:cstheme="minorBidi"/>
          <w:spacing w:val="1"/>
          <w:sz w:val="24"/>
          <w:szCs w:val="24"/>
        </w:rPr>
        <w:t>P</w:t>
      </w:r>
      <w:r w:rsidRPr="0073792C">
        <w:rPr>
          <w:rFonts w:asciiTheme="minorBidi" w:hAnsiTheme="minorBidi" w:cstheme="minorBidi"/>
          <w:sz w:val="24"/>
          <w:szCs w:val="24"/>
        </w:rPr>
        <w:t>re</w:t>
      </w:r>
      <w:r w:rsidRPr="0073792C">
        <w:rPr>
          <w:rFonts w:asciiTheme="minorBidi" w:hAnsiTheme="minorBidi" w:cstheme="minorBidi"/>
          <w:spacing w:val="-2"/>
          <w:sz w:val="24"/>
          <w:szCs w:val="24"/>
        </w:rPr>
        <w:t xml:space="preserve"> </w:t>
      </w:r>
      <w:r w:rsidRPr="0073792C">
        <w:rPr>
          <w:rFonts w:asciiTheme="minorBidi" w:hAnsiTheme="minorBidi" w:cstheme="minorBidi"/>
          <w:sz w:val="24"/>
          <w:szCs w:val="24"/>
        </w:rPr>
        <w:t>Contr</w:t>
      </w:r>
      <w:r w:rsidRPr="0073792C">
        <w:rPr>
          <w:rFonts w:asciiTheme="minorBidi" w:hAnsiTheme="minorBidi" w:cstheme="minorBidi"/>
          <w:spacing w:val="-1"/>
          <w:sz w:val="24"/>
          <w:szCs w:val="24"/>
        </w:rPr>
        <w:t>ac</w:t>
      </w:r>
      <w:r w:rsidRPr="0073792C">
        <w:rPr>
          <w:rFonts w:asciiTheme="minorBidi" w:hAnsiTheme="minorBidi" w:cstheme="minorBidi"/>
          <w:sz w:val="24"/>
          <w:szCs w:val="24"/>
        </w:rPr>
        <w:t>t Do</w:t>
      </w:r>
      <w:r w:rsidRPr="0073792C">
        <w:rPr>
          <w:rFonts w:asciiTheme="minorBidi" w:hAnsiTheme="minorBidi" w:cstheme="minorBidi"/>
          <w:spacing w:val="-1"/>
          <w:sz w:val="24"/>
          <w:szCs w:val="24"/>
        </w:rPr>
        <w:t>c</w:t>
      </w:r>
      <w:r w:rsidRPr="0073792C">
        <w:rPr>
          <w:rFonts w:asciiTheme="minorBidi" w:hAnsiTheme="minorBidi" w:cstheme="minorBidi"/>
          <w:sz w:val="24"/>
          <w:szCs w:val="24"/>
        </w:rPr>
        <w:t>umen</w:t>
      </w:r>
      <w:r w:rsidRPr="0073792C">
        <w:rPr>
          <w:rFonts w:asciiTheme="minorBidi" w:hAnsiTheme="minorBidi" w:cstheme="minorBidi"/>
          <w:spacing w:val="2"/>
          <w:sz w:val="24"/>
          <w:szCs w:val="24"/>
        </w:rPr>
        <w:t>t</w:t>
      </w:r>
      <w:r w:rsidRPr="0073792C">
        <w:rPr>
          <w:rFonts w:asciiTheme="minorBidi" w:hAnsiTheme="minorBidi" w:cstheme="minorBidi"/>
          <w:spacing w:val="-1"/>
          <w:sz w:val="24"/>
          <w:szCs w:val="24"/>
        </w:rPr>
        <w:t>a</w:t>
      </w:r>
      <w:r w:rsidRPr="0073792C">
        <w:rPr>
          <w:rFonts w:asciiTheme="minorBidi" w:hAnsiTheme="minorBidi" w:cstheme="minorBidi"/>
          <w:sz w:val="24"/>
          <w:szCs w:val="24"/>
        </w:rPr>
        <w:t>t</w:t>
      </w:r>
      <w:r w:rsidRPr="0073792C">
        <w:rPr>
          <w:rFonts w:asciiTheme="minorBidi" w:hAnsiTheme="minorBidi" w:cstheme="minorBidi"/>
          <w:spacing w:val="1"/>
          <w:sz w:val="24"/>
          <w:szCs w:val="24"/>
        </w:rPr>
        <w:t>i</w:t>
      </w:r>
      <w:r w:rsidRPr="0073792C">
        <w:rPr>
          <w:rFonts w:asciiTheme="minorBidi" w:hAnsiTheme="minorBidi" w:cstheme="minorBidi"/>
          <w:sz w:val="24"/>
          <w:szCs w:val="24"/>
        </w:rPr>
        <w:t>on</w:t>
      </w:r>
    </w:p>
    <w:p w:rsidR="00222AE8" w:rsidRPr="0073792C" w:rsidRDefault="00A16A19" w:rsidP="0073792C">
      <w:pPr>
        <w:pStyle w:val="ListParagraph"/>
        <w:numPr>
          <w:ilvl w:val="0"/>
          <w:numId w:val="9"/>
        </w:numPr>
        <w:spacing w:line="260" w:lineRule="exact"/>
        <w:ind w:right="550"/>
        <w:jc w:val="both"/>
        <w:rPr>
          <w:rFonts w:asciiTheme="minorBidi" w:hAnsiTheme="minorBidi" w:cstheme="minorBidi"/>
          <w:sz w:val="24"/>
          <w:szCs w:val="24"/>
        </w:rPr>
      </w:pPr>
      <w:r w:rsidRPr="0073792C">
        <w:rPr>
          <w:rFonts w:asciiTheme="minorBidi" w:hAnsiTheme="minorBidi" w:cstheme="minorBidi"/>
          <w:sz w:val="24"/>
          <w:szCs w:val="24"/>
        </w:rPr>
        <w:t>Cost</w:t>
      </w:r>
      <w:r w:rsidRPr="0073792C">
        <w:rPr>
          <w:rFonts w:asciiTheme="minorBidi" w:hAnsiTheme="minorBidi" w:cstheme="minorBidi"/>
          <w:spacing w:val="17"/>
          <w:sz w:val="24"/>
          <w:szCs w:val="24"/>
        </w:rPr>
        <w:t xml:space="preserve"> </w:t>
      </w:r>
      <w:r w:rsidRPr="0073792C">
        <w:rPr>
          <w:rFonts w:asciiTheme="minorBidi" w:hAnsiTheme="minorBidi" w:cstheme="minorBidi"/>
          <w:sz w:val="24"/>
          <w:szCs w:val="24"/>
        </w:rPr>
        <w:t>Est</w:t>
      </w:r>
      <w:r w:rsidRPr="0073792C">
        <w:rPr>
          <w:rFonts w:asciiTheme="minorBidi" w:hAnsiTheme="minorBidi" w:cstheme="minorBidi"/>
          <w:spacing w:val="1"/>
          <w:sz w:val="24"/>
          <w:szCs w:val="24"/>
        </w:rPr>
        <w:t>i</w:t>
      </w:r>
      <w:r w:rsidRPr="0073792C">
        <w:rPr>
          <w:rFonts w:asciiTheme="minorBidi" w:hAnsiTheme="minorBidi" w:cstheme="minorBidi"/>
          <w:sz w:val="24"/>
          <w:szCs w:val="24"/>
        </w:rPr>
        <w:t>mat</w:t>
      </w:r>
      <w:r w:rsidRPr="0073792C">
        <w:rPr>
          <w:rFonts w:asciiTheme="minorBidi" w:hAnsiTheme="minorBidi" w:cstheme="minorBidi"/>
          <w:spacing w:val="-1"/>
          <w:sz w:val="24"/>
          <w:szCs w:val="24"/>
        </w:rPr>
        <w:t>e</w:t>
      </w:r>
      <w:r w:rsidRPr="0073792C">
        <w:rPr>
          <w:rFonts w:asciiTheme="minorBidi" w:hAnsiTheme="minorBidi" w:cstheme="minorBidi"/>
          <w:sz w:val="24"/>
          <w:szCs w:val="24"/>
        </w:rPr>
        <w:t>s,</w:t>
      </w:r>
      <w:r w:rsidRPr="0073792C">
        <w:rPr>
          <w:rFonts w:asciiTheme="minorBidi" w:hAnsiTheme="minorBidi" w:cstheme="minorBidi"/>
          <w:spacing w:val="17"/>
          <w:sz w:val="24"/>
          <w:szCs w:val="24"/>
        </w:rPr>
        <w:t xml:space="preserve"> </w:t>
      </w:r>
      <w:r w:rsidRPr="0073792C">
        <w:rPr>
          <w:rFonts w:asciiTheme="minorBidi" w:hAnsiTheme="minorBidi" w:cstheme="minorBidi"/>
          <w:sz w:val="24"/>
          <w:szCs w:val="24"/>
        </w:rPr>
        <w:t>Co</w:t>
      </w:r>
      <w:r w:rsidRPr="0073792C">
        <w:rPr>
          <w:rFonts w:asciiTheme="minorBidi" w:hAnsiTheme="minorBidi" w:cstheme="minorBidi"/>
          <w:spacing w:val="-2"/>
          <w:sz w:val="24"/>
          <w:szCs w:val="24"/>
        </w:rPr>
        <w:t>s</w:t>
      </w:r>
      <w:r w:rsidRPr="0073792C">
        <w:rPr>
          <w:rFonts w:asciiTheme="minorBidi" w:hAnsiTheme="minorBidi" w:cstheme="minorBidi"/>
          <w:sz w:val="24"/>
          <w:szCs w:val="24"/>
        </w:rPr>
        <w:t>t</w:t>
      </w:r>
      <w:r w:rsidRPr="0073792C">
        <w:rPr>
          <w:rFonts w:asciiTheme="minorBidi" w:hAnsiTheme="minorBidi" w:cstheme="minorBidi"/>
          <w:spacing w:val="17"/>
          <w:sz w:val="24"/>
          <w:szCs w:val="24"/>
        </w:rPr>
        <w:t xml:space="preserve"> </w:t>
      </w:r>
      <w:r w:rsidRPr="0073792C">
        <w:rPr>
          <w:rFonts w:asciiTheme="minorBidi" w:hAnsiTheme="minorBidi" w:cstheme="minorBidi"/>
          <w:spacing w:val="1"/>
          <w:sz w:val="24"/>
          <w:szCs w:val="24"/>
        </w:rPr>
        <w:t>P</w:t>
      </w:r>
      <w:r w:rsidRPr="0073792C">
        <w:rPr>
          <w:rFonts w:asciiTheme="minorBidi" w:hAnsiTheme="minorBidi" w:cstheme="minorBidi"/>
          <w:sz w:val="24"/>
          <w:szCs w:val="24"/>
        </w:rPr>
        <w:t>l</w:t>
      </w:r>
      <w:r w:rsidRPr="0073792C">
        <w:rPr>
          <w:rFonts w:asciiTheme="minorBidi" w:hAnsiTheme="minorBidi" w:cstheme="minorBidi"/>
          <w:spacing w:val="-3"/>
          <w:sz w:val="24"/>
          <w:szCs w:val="24"/>
        </w:rPr>
        <w:t>a</w:t>
      </w:r>
      <w:r w:rsidRPr="0073792C">
        <w:rPr>
          <w:rFonts w:asciiTheme="minorBidi" w:hAnsiTheme="minorBidi" w:cstheme="minorBidi"/>
          <w:sz w:val="24"/>
          <w:szCs w:val="24"/>
        </w:rPr>
        <w:t>ns,</w:t>
      </w:r>
      <w:r w:rsidRPr="0073792C">
        <w:rPr>
          <w:rFonts w:asciiTheme="minorBidi" w:hAnsiTheme="minorBidi" w:cstheme="minorBidi"/>
          <w:spacing w:val="17"/>
          <w:sz w:val="24"/>
          <w:szCs w:val="24"/>
        </w:rPr>
        <w:t xml:space="preserve"> </w:t>
      </w:r>
      <w:r w:rsidRPr="0073792C">
        <w:rPr>
          <w:rFonts w:asciiTheme="minorBidi" w:hAnsiTheme="minorBidi" w:cstheme="minorBidi"/>
          <w:spacing w:val="1"/>
          <w:sz w:val="24"/>
          <w:szCs w:val="24"/>
        </w:rPr>
        <w:t>P</w:t>
      </w:r>
      <w:r w:rsidRPr="0073792C">
        <w:rPr>
          <w:rFonts w:asciiTheme="minorBidi" w:hAnsiTheme="minorBidi" w:cstheme="minorBidi"/>
          <w:sz w:val="24"/>
          <w:szCs w:val="24"/>
        </w:rPr>
        <w:t>r</w:t>
      </w:r>
      <w:r w:rsidRPr="0073792C">
        <w:rPr>
          <w:rFonts w:asciiTheme="minorBidi" w:hAnsiTheme="minorBidi" w:cstheme="minorBidi"/>
          <w:spacing w:val="-2"/>
          <w:sz w:val="24"/>
          <w:szCs w:val="24"/>
        </w:rPr>
        <w:t>e</w:t>
      </w:r>
      <w:r w:rsidRPr="0073792C">
        <w:rPr>
          <w:rFonts w:asciiTheme="minorBidi" w:hAnsiTheme="minorBidi" w:cstheme="minorBidi"/>
          <w:sz w:val="24"/>
          <w:szCs w:val="24"/>
        </w:rPr>
        <w:t>p</w:t>
      </w:r>
      <w:r w:rsidRPr="0073792C">
        <w:rPr>
          <w:rFonts w:asciiTheme="minorBidi" w:hAnsiTheme="minorBidi" w:cstheme="minorBidi"/>
          <w:spacing w:val="-1"/>
          <w:sz w:val="24"/>
          <w:szCs w:val="24"/>
        </w:rPr>
        <w:t>a</w:t>
      </w:r>
      <w:r w:rsidRPr="0073792C">
        <w:rPr>
          <w:rFonts w:asciiTheme="minorBidi" w:hAnsiTheme="minorBidi" w:cstheme="minorBidi"/>
          <w:sz w:val="24"/>
          <w:szCs w:val="24"/>
        </w:rPr>
        <w:t>r</w:t>
      </w:r>
      <w:r w:rsidRPr="0073792C">
        <w:rPr>
          <w:rFonts w:asciiTheme="minorBidi" w:hAnsiTheme="minorBidi" w:cstheme="minorBidi"/>
          <w:spacing w:val="-2"/>
          <w:sz w:val="24"/>
          <w:szCs w:val="24"/>
        </w:rPr>
        <w:t>a</w:t>
      </w:r>
      <w:r w:rsidRPr="0073792C">
        <w:rPr>
          <w:rFonts w:asciiTheme="minorBidi" w:hAnsiTheme="minorBidi" w:cstheme="minorBidi"/>
          <w:sz w:val="24"/>
          <w:szCs w:val="24"/>
        </w:rPr>
        <w:t>t</w:t>
      </w:r>
      <w:r w:rsidRPr="0073792C">
        <w:rPr>
          <w:rFonts w:asciiTheme="minorBidi" w:hAnsiTheme="minorBidi" w:cstheme="minorBidi"/>
          <w:spacing w:val="1"/>
          <w:sz w:val="24"/>
          <w:szCs w:val="24"/>
        </w:rPr>
        <w:t>i</w:t>
      </w:r>
      <w:r w:rsidRPr="0073792C">
        <w:rPr>
          <w:rFonts w:asciiTheme="minorBidi" w:hAnsiTheme="minorBidi" w:cstheme="minorBidi"/>
          <w:sz w:val="24"/>
          <w:szCs w:val="24"/>
        </w:rPr>
        <w:t>on</w:t>
      </w:r>
      <w:r w:rsidRPr="0073792C">
        <w:rPr>
          <w:rFonts w:asciiTheme="minorBidi" w:hAnsiTheme="minorBidi" w:cstheme="minorBidi"/>
          <w:spacing w:val="17"/>
          <w:sz w:val="24"/>
          <w:szCs w:val="24"/>
        </w:rPr>
        <w:t xml:space="preserve"> </w:t>
      </w:r>
      <w:r w:rsidRPr="0073792C">
        <w:rPr>
          <w:rFonts w:asciiTheme="minorBidi" w:hAnsiTheme="minorBidi" w:cstheme="minorBidi"/>
          <w:sz w:val="24"/>
          <w:szCs w:val="24"/>
        </w:rPr>
        <w:t>of</w:t>
      </w:r>
      <w:r w:rsidRPr="0073792C">
        <w:rPr>
          <w:rFonts w:asciiTheme="minorBidi" w:hAnsiTheme="minorBidi" w:cstheme="minorBidi"/>
          <w:spacing w:val="16"/>
          <w:sz w:val="24"/>
          <w:szCs w:val="24"/>
        </w:rPr>
        <w:t xml:space="preserve"> </w:t>
      </w:r>
      <w:r w:rsidRPr="0073792C">
        <w:rPr>
          <w:rFonts w:asciiTheme="minorBidi" w:hAnsiTheme="minorBidi" w:cstheme="minorBidi"/>
          <w:sz w:val="24"/>
          <w:szCs w:val="24"/>
        </w:rPr>
        <w:t>T</w:t>
      </w:r>
      <w:r w:rsidRPr="0073792C">
        <w:rPr>
          <w:rFonts w:asciiTheme="minorBidi" w:hAnsiTheme="minorBidi" w:cstheme="minorBidi"/>
          <w:spacing w:val="-1"/>
          <w:sz w:val="24"/>
          <w:szCs w:val="24"/>
        </w:rPr>
        <w:t>e</w:t>
      </w:r>
      <w:r w:rsidRPr="0073792C">
        <w:rPr>
          <w:rFonts w:asciiTheme="minorBidi" w:hAnsiTheme="minorBidi" w:cstheme="minorBidi"/>
          <w:sz w:val="24"/>
          <w:szCs w:val="24"/>
        </w:rPr>
        <w:t>n</w:t>
      </w:r>
      <w:r w:rsidRPr="0073792C">
        <w:rPr>
          <w:rFonts w:asciiTheme="minorBidi" w:hAnsiTheme="minorBidi" w:cstheme="minorBidi"/>
          <w:spacing w:val="2"/>
          <w:sz w:val="24"/>
          <w:szCs w:val="24"/>
        </w:rPr>
        <w:t>d</w:t>
      </w:r>
      <w:r w:rsidRPr="0073792C">
        <w:rPr>
          <w:rFonts w:asciiTheme="minorBidi" w:hAnsiTheme="minorBidi" w:cstheme="minorBidi"/>
          <w:spacing w:val="1"/>
          <w:sz w:val="24"/>
          <w:szCs w:val="24"/>
        </w:rPr>
        <w:t>e</w:t>
      </w:r>
      <w:r w:rsidRPr="0073792C">
        <w:rPr>
          <w:rFonts w:asciiTheme="minorBidi" w:hAnsiTheme="minorBidi" w:cstheme="minorBidi"/>
          <w:sz w:val="24"/>
          <w:szCs w:val="24"/>
        </w:rPr>
        <w:t>r</w:t>
      </w:r>
      <w:r w:rsidRPr="0073792C">
        <w:rPr>
          <w:rFonts w:asciiTheme="minorBidi" w:hAnsiTheme="minorBidi" w:cstheme="minorBidi"/>
          <w:spacing w:val="16"/>
          <w:sz w:val="24"/>
          <w:szCs w:val="24"/>
        </w:rPr>
        <w:t xml:space="preserve"> </w:t>
      </w:r>
      <w:r w:rsidRPr="0073792C">
        <w:rPr>
          <w:rFonts w:asciiTheme="minorBidi" w:hAnsiTheme="minorBidi" w:cstheme="minorBidi"/>
          <w:sz w:val="24"/>
          <w:szCs w:val="24"/>
        </w:rPr>
        <w:t>Do</w:t>
      </w:r>
      <w:r w:rsidRPr="0073792C">
        <w:rPr>
          <w:rFonts w:asciiTheme="minorBidi" w:hAnsiTheme="minorBidi" w:cstheme="minorBidi"/>
          <w:spacing w:val="-1"/>
          <w:sz w:val="24"/>
          <w:szCs w:val="24"/>
        </w:rPr>
        <w:t>c</w:t>
      </w:r>
      <w:r w:rsidRPr="0073792C">
        <w:rPr>
          <w:rFonts w:asciiTheme="minorBidi" w:hAnsiTheme="minorBidi" w:cstheme="minorBidi"/>
          <w:sz w:val="24"/>
          <w:szCs w:val="24"/>
        </w:rPr>
        <w:t>uments,</w:t>
      </w:r>
      <w:r w:rsidRPr="0073792C">
        <w:rPr>
          <w:rFonts w:asciiTheme="minorBidi" w:hAnsiTheme="minorBidi" w:cstheme="minorBidi"/>
          <w:spacing w:val="17"/>
          <w:sz w:val="24"/>
          <w:szCs w:val="24"/>
        </w:rPr>
        <w:t xml:space="preserve"> </w:t>
      </w:r>
      <w:r w:rsidRPr="0073792C">
        <w:rPr>
          <w:rFonts w:asciiTheme="minorBidi" w:hAnsiTheme="minorBidi" w:cstheme="minorBidi"/>
          <w:spacing w:val="1"/>
          <w:sz w:val="24"/>
          <w:szCs w:val="24"/>
        </w:rPr>
        <w:t>P</w:t>
      </w:r>
      <w:r w:rsidRPr="0073792C">
        <w:rPr>
          <w:rFonts w:asciiTheme="minorBidi" w:hAnsiTheme="minorBidi" w:cstheme="minorBidi"/>
          <w:sz w:val="24"/>
          <w:szCs w:val="24"/>
        </w:rPr>
        <w:t>r</w:t>
      </w:r>
      <w:r w:rsidRPr="0073792C">
        <w:rPr>
          <w:rFonts w:asciiTheme="minorBidi" w:hAnsiTheme="minorBidi" w:cstheme="minorBidi"/>
          <w:spacing w:val="-2"/>
          <w:sz w:val="24"/>
          <w:szCs w:val="24"/>
        </w:rPr>
        <w:t>e</w:t>
      </w:r>
      <w:r w:rsidRPr="0073792C">
        <w:rPr>
          <w:rFonts w:asciiTheme="minorBidi" w:hAnsiTheme="minorBidi" w:cstheme="minorBidi"/>
          <w:sz w:val="24"/>
          <w:szCs w:val="24"/>
        </w:rPr>
        <w:t>p</w:t>
      </w:r>
      <w:r w:rsidRPr="0073792C">
        <w:rPr>
          <w:rFonts w:asciiTheme="minorBidi" w:hAnsiTheme="minorBidi" w:cstheme="minorBidi"/>
          <w:spacing w:val="-1"/>
          <w:sz w:val="24"/>
          <w:szCs w:val="24"/>
        </w:rPr>
        <w:t>a</w:t>
      </w:r>
      <w:r w:rsidRPr="0073792C">
        <w:rPr>
          <w:rFonts w:asciiTheme="minorBidi" w:hAnsiTheme="minorBidi" w:cstheme="minorBidi"/>
          <w:spacing w:val="1"/>
          <w:sz w:val="24"/>
          <w:szCs w:val="24"/>
        </w:rPr>
        <w:t>r</w:t>
      </w:r>
      <w:r w:rsidRPr="0073792C">
        <w:rPr>
          <w:rFonts w:asciiTheme="minorBidi" w:hAnsiTheme="minorBidi" w:cstheme="minorBidi"/>
          <w:spacing w:val="-1"/>
          <w:sz w:val="24"/>
          <w:szCs w:val="24"/>
        </w:rPr>
        <w:t>a</w:t>
      </w:r>
      <w:r w:rsidRPr="0073792C">
        <w:rPr>
          <w:rFonts w:asciiTheme="minorBidi" w:hAnsiTheme="minorBidi" w:cstheme="minorBidi"/>
          <w:sz w:val="24"/>
          <w:szCs w:val="24"/>
        </w:rPr>
        <w:t>t</w:t>
      </w:r>
      <w:r w:rsidRPr="0073792C">
        <w:rPr>
          <w:rFonts w:asciiTheme="minorBidi" w:hAnsiTheme="minorBidi" w:cstheme="minorBidi"/>
          <w:spacing w:val="1"/>
          <w:sz w:val="24"/>
          <w:szCs w:val="24"/>
        </w:rPr>
        <w:t>i</w:t>
      </w:r>
      <w:r w:rsidRPr="0073792C">
        <w:rPr>
          <w:rFonts w:asciiTheme="minorBidi" w:hAnsiTheme="minorBidi" w:cstheme="minorBidi"/>
          <w:sz w:val="24"/>
          <w:szCs w:val="24"/>
        </w:rPr>
        <w:t>on</w:t>
      </w:r>
      <w:r w:rsidRPr="0073792C">
        <w:rPr>
          <w:rFonts w:asciiTheme="minorBidi" w:hAnsiTheme="minorBidi" w:cstheme="minorBidi"/>
          <w:spacing w:val="17"/>
          <w:sz w:val="24"/>
          <w:szCs w:val="24"/>
        </w:rPr>
        <w:t xml:space="preserve"> </w:t>
      </w:r>
      <w:r w:rsidRPr="0073792C">
        <w:rPr>
          <w:rFonts w:asciiTheme="minorBidi" w:hAnsiTheme="minorBidi" w:cstheme="minorBidi"/>
          <w:sz w:val="24"/>
          <w:szCs w:val="24"/>
        </w:rPr>
        <w:t>of</w:t>
      </w:r>
      <w:r w:rsidR="0073792C">
        <w:rPr>
          <w:rFonts w:asciiTheme="minorBidi" w:hAnsiTheme="minorBidi" w:cstheme="minorBidi"/>
          <w:sz w:val="24"/>
          <w:szCs w:val="24"/>
        </w:rPr>
        <w:t xml:space="preserve"> </w:t>
      </w:r>
      <w:r w:rsidRPr="0073792C">
        <w:rPr>
          <w:rFonts w:asciiTheme="minorBidi" w:hAnsiTheme="minorBidi" w:cstheme="minorBidi"/>
          <w:spacing w:val="-2"/>
          <w:sz w:val="24"/>
          <w:szCs w:val="24"/>
        </w:rPr>
        <w:t>B</w:t>
      </w:r>
      <w:r w:rsidRPr="0073792C">
        <w:rPr>
          <w:rFonts w:asciiTheme="minorBidi" w:hAnsiTheme="minorBidi" w:cstheme="minorBidi"/>
          <w:sz w:val="24"/>
          <w:szCs w:val="24"/>
        </w:rPr>
        <w:t>i</w:t>
      </w:r>
      <w:r w:rsidRPr="0073792C">
        <w:rPr>
          <w:rFonts w:asciiTheme="minorBidi" w:hAnsiTheme="minorBidi" w:cstheme="minorBidi"/>
          <w:spacing w:val="1"/>
          <w:sz w:val="24"/>
          <w:szCs w:val="24"/>
        </w:rPr>
        <w:t>l</w:t>
      </w:r>
      <w:r w:rsidRPr="0073792C">
        <w:rPr>
          <w:rFonts w:asciiTheme="minorBidi" w:hAnsiTheme="minorBidi" w:cstheme="minorBidi"/>
          <w:sz w:val="24"/>
          <w:szCs w:val="24"/>
        </w:rPr>
        <w:t xml:space="preserve">l of </w:t>
      </w:r>
      <w:r w:rsidRPr="0073792C">
        <w:rPr>
          <w:rFonts w:asciiTheme="minorBidi" w:hAnsiTheme="minorBidi" w:cstheme="minorBidi"/>
          <w:spacing w:val="-1"/>
          <w:sz w:val="24"/>
          <w:szCs w:val="24"/>
        </w:rPr>
        <w:t>Q</w:t>
      </w:r>
      <w:r w:rsidRPr="0073792C">
        <w:rPr>
          <w:rFonts w:asciiTheme="minorBidi" w:hAnsiTheme="minorBidi" w:cstheme="minorBidi"/>
          <w:sz w:val="24"/>
          <w:szCs w:val="24"/>
        </w:rPr>
        <w:t>u</w:t>
      </w:r>
      <w:r w:rsidRPr="0073792C">
        <w:rPr>
          <w:rFonts w:asciiTheme="minorBidi" w:hAnsiTheme="minorBidi" w:cstheme="minorBidi"/>
          <w:spacing w:val="-1"/>
          <w:sz w:val="24"/>
          <w:szCs w:val="24"/>
        </w:rPr>
        <w:t>a</w:t>
      </w:r>
      <w:r w:rsidRPr="0073792C">
        <w:rPr>
          <w:rFonts w:asciiTheme="minorBidi" w:hAnsiTheme="minorBidi" w:cstheme="minorBidi"/>
          <w:sz w:val="24"/>
          <w:szCs w:val="24"/>
        </w:rPr>
        <w:t>nt</w:t>
      </w:r>
      <w:r w:rsidRPr="0073792C">
        <w:rPr>
          <w:rFonts w:asciiTheme="minorBidi" w:hAnsiTheme="minorBidi" w:cstheme="minorBidi"/>
          <w:spacing w:val="1"/>
          <w:sz w:val="24"/>
          <w:szCs w:val="24"/>
        </w:rPr>
        <w:t>i</w:t>
      </w:r>
      <w:r w:rsidRPr="0073792C">
        <w:rPr>
          <w:rFonts w:asciiTheme="minorBidi" w:hAnsiTheme="minorBidi" w:cstheme="minorBidi"/>
          <w:sz w:val="24"/>
          <w:szCs w:val="24"/>
        </w:rPr>
        <w:t>t</w:t>
      </w:r>
      <w:r w:rsidRPr="0073792C">
        <w:rPr>
          <w:rFonts w:asciiTheme="minorBidi" w:hAnsiTheme="minorBidi" w:cstheme="minorBidi"/>
          <w:spacing w:val="1"/>
          <w:sz w:val="24"/>
          <w:szCs w:val="24"/>
        </w:rPr>
        <w:t>i</w:t>
      </w:r>
      <w:r w:rsidRPr="0073792C">
        <w:rPr>
          <w:rFonts w:asciiTheme="minorBidi" w:hAnsiTheme="minorBidi" w:cstheme="minorBidi"/>
          <w:spacing w:val="-1"/>
          <w:sz w:val="24"/>
          <w:szCs w:val="24"/>
        </w:rPr>
        <w:t>e</w:t>
      </w:r>
      <w:r w:rsidRPr="0073792C">
        <w:rPr>
          <w:rFonts w:asciiTheme="minorBidi" w:hAnsiTheme="minorBidi" w:cstheme="minorBidi"/>
          <w:sz w:val="24"/>
          <w:szCs w:val="24"/>
        </w:rPr>
        <w:t>s, T</w:t>
      </w:r>
      <w:r w:rsidRPr="0073792C">
        <w:rPr>
          <w:rFonts w:asciiTheme="minorBidi" w:hAnsiTheme="minorBidi" w:cstheme="minorBidi"/>
          <w:spacing w:val="-1"/>
          <w:sz w:val="24"/>
          <w:szCs w:val="24"/>
        </w:rPr>
        <w:t>e</w:t>
      </w:r>
      <w:r w:rsidRPr="0073792C">
        <w:rPr>
          <w:rFonts w:asciiTheme="minorBidi" w:hAnsiTheme="minorBidi" w:cstheme="minorBidi"/>
          <w:sz w:val="24"/>
          <w:szCs w:val="24"/>
        </w:rPr>
        <w:t>nd</w:t>
      </w:r>
      <w:r w:rsidRPr="0073792C">
        <w:rPr>
          <w:rFonts w:asciiTheme="minorBidi" w:hAnsiTheme="minorBidi" w:cstheme="minorBidi"/>
          <w:spacing w:val="1"/>
          <w:sz w:val="24"/>
          <w:szCs w:val="24"/>
        </w:rPr>
        <w:t>e</w:t>
      </w:r>
      <w:r w:rsidRPr="0073792C">
        <w:rPr>
          <w:rFonts w:asciiTheme="minorBidi" w:hAnsiTheme="minorBidi" w:cstheme="minorBidi"/>
          <w:sz w:val="24"/>
          <w:szCs w:val="24"/>
        </w:rPr>
        <w:t xml:space="preserve">r </w:t>
      </w:r>
      <w:r w:rsidRPr="0073792C">
        <w:rPr>
          <w:rFonts w:asciiTheme="minorBidi" w:hAnsiTheme="minorBidi" w:cstheme="minorBidi"/>
          <w:spacing w:val="-1"/>
          <w:sz w:val="24"/>
          <w:szCs w:val="24"/>
        </w:rPr>
        <w:t>A</w:t>
      </w:r>
      <w:r w:rsidRPr="0073792C">
        <w:rPr>
          <w:rFonts w:asciiTheme="minorBidi" w:hAnsiTheme="minorBidi" w:cstheme="minorBidi"/>
          <w:sz w:val="24"/>
          <w:szCs w:val="24"/>
        </w:rPr>
        <w:t>n</w:t>
      </w:r>
      <w:r w:rsidRPr="0073792C">
        <w:rPr>
          <w:rFonts w:asciiTheme="minorBidi" w:hAnsiTheme="minorBidi" w:cstheme="minorBidi"/>
          <w:spacing w:val="-1"/>
          <w:sz w:val="24"/>
          <w:szCs w:val="24"/>
        </w:rPr>
        <w:t>a</w:t>
      </w:r>
      <w:r w:rsidRPr="0073792C">
        <w:rPr>
          <w:rFonts w:asciiTheme="minorBidi" w:hAnsiTheme="minorBidi" w:cstheme="minorBidi"/>
          <w:spacing w:val="5"/>
          <w:sz w:val="24"/>
          <w:szCs w:val="24"/>
        </w:rPr>
        <w:t>l</w:t>
      </w:r>
      <w:r w:rsidRPr="0073792C">
        <w:rPr>
          <w:rFonts w:asciiTheme="minorBidi" w:hAnsiTheme="minorBidi" w:cstheme="minorBidi"/>
          <w:spacing w:val="-5"/>
          <w:sz w:val="24"/>
          <w:szCs w:val="24"/>
        </w:rPr>
        <w:t>y</w:t>
      </w:r>
      <w:r w:rsidRPr="0073792C">
        <w:rPr>
          <w:rFonts w:asciiTheme="minorBidi" w:hAnsiTheme="minorBidi" w:cstheme="minorBidi"/>
          <w:sz w:val="24"/>
          <w:szCs w:val="24"/>
        </w:rPr>
        <w:t>sis</w:t>
      </w:r>
      <w:r w:rsidRPr="0073792C">
        <w:rPr>
          <w:rFonts w:asciiTheme="minorBidi" w:hAnsiTheme="minorBidi" w:cstheme="minorBidi"/>
          <w:spacing w:val="1"/>
          <w:sz w:val="24"/>
          <w:szCs w:val="24"/>
        </w:rPr>
        <w:t xml:space="preserve"> </w:t>
      </w:r>
      <w:r w:rsidRPr="0073792C">
        <w:rPr>
          <w:rFonts w:asciiTheme="minorBidi" w:hAnsiTheme="minorBidi" w:cstheme="minorBidi"/>
          <w:spacing w:val="-1"/>
          <w:sz w:val="24"/>
          <w:szCs w:val="24"/>
        </w:rPr>
        <w:t>a</w:t>
      </w:r>
      <w:r w:rsidRPr="0073792C">
        <w:rPr>
          <w:rFonts w:asciiTheme="minorBidi" w:hAnsiTheme="minorBidi" w:cstheme="minorBidi"/>
          <w:sz w:val="24"/>
          <w:szCs w:val="24"/>
        </w:rPr>
        <w:t>nd</w:t>
      </w:r>
      <w:r w:rsidR="0073792C" w:rsidRPr="0073792C">
        <w:rPr>
          <w:rFonts w:asciiTheme="minorBidi" w:hAnsiTheme="minorBidi" w:cstheme="minorBidi"/>
          <w:sz w:val="24"/>
          <w:szCs w:val="24"/>
        </w:rPr>
        <w:t xml:space="preserve"> </w:t>
      </w:r>
      <w:r w:rsidRPr="0073792C">
        <w:rPr>
          <w:rFonts w:asciiTheme="minorBidi" w:hAnsiTheme="minorBidi" w:cstheme="minorBidi"/>
          <w:sz w:val="24"/>
          <w:szCs w:val="24"/>
        </w:rPr>
        <w:t>n</w:t>
      </w:r>
      <w:r w:rsidRPr="0073792C">
        <w:rPr>
          <w:rFonts w:asciiTheme="minorBidi" w:hAnsiTheme="minorBidi" w:cstheme="minorBidi"/>
          <w:spacing w:val="1"/>
          <w:sz w:val="24"/>
          <w:szCs w:val="24"/>
        </w:rPr>
        <w:t>e</w:t>
      </w:r>
      <w:r w:rsidRPr="0073792C">
        <w:rPr>
          <w:rFonts w:asciiTheme="minorBidi" w:hAnsiTheme="minorBidi" w:cstheme="minorBidi"/>
          <w:spacing w:val="-2"/>
          <w:sz w:val="24"/>
          <w:szCs w:val="24"/>
        </w:rPr>
        <w:t>g</w:t>
      </w:r>
      <w:r w:rsidRPr="0073792C">
        <w:rPr>
          <w:rFonts w:asciiTheme="minorBidi" w:hAnsiTheme="minorBidi" w:cstheme="minorBidi"/>
          <w:sz w:val="24"/>
          <w:szCs w:val="24"/>
        </w:rPr>
        <w:t>ot</w:t>
      </w:r>
      <w:r w:rsidRPr="0073792C">
        <w:rPr>
          <w:rFonts w:asciiTheme="minorBidi" w:hAnsiTheme="minorBidi" w:cstheme="minorBidi"/>
          <w:spacing w:val="1"/>
          <w:sz w:val="24"/>
          <w:szCs w:val="24"/>
        </w:rPr>
        <w:t>i</w:t>
      </w:r>
      <w:r w:rsidRPr="0073792C">
        <w:rPr>
          <w:rFonts w:asciiTheme="minorBidi" w:hAnsiTheme="minorBidi" w:cstheme="minorBidi"/>
          <w:spacing w:val="-1"/>
          <w:sz w:val="24"/>
          <w:szCs w:val="24"/>
        </w:rPr>
        <w:t>a</w:t>
      </w:r>
      <w:r w:rsidRPr="0073792C">
        <w:rPr>
          <w:rFonts w:asciiTheme="minorBidi" w:hAnsiTheme="minorBidi" w:cstheme="minorBidi"/>
          <w:sz w:val="24"/>
          <w:szCs w:val="24"/>
        </w:rPr>
        <w:t>t</w:t>
      </w:r>
      <w:r w:rsidRPr="0073792C">
        <w:rPr>
          <w:rFonts w:asciiTheme="minorBidi" w:hAnsiTheme="minorBidi" w:cstheme="minorBidi"/>
          <w:spacing w:val="1"/>
          <w:sz w:val="24"/>
          <w:szCs w:val="24"/>
        </w:rPr>
        <w:t>i</w:t>
      </w:r>
      <w:r w:rsidRPr="0073792C">
        <w:rPr>
          <w:rFonts w:asciiTheme="minorBidi" w:hAnsiTheme="minorBidi" w:cstheme="minorBidi"/>
          <w:spacing w:val="2"/>
          <w:sz w:val="24"/>
          <w:szCs w:val="24"/>
        </w:rPr>
        <w:t>o</w:t>
      </w:r>
      <w:r w:rsidRPr="0073792C">
        <w:rPr>
          <w:rFonts w:asciiTheme="minorBidi" w:hAnsiTheme="minorBidi" w:cstheme="minorBidi"/>
          <w:sz w:val="24"/>
          <w:szCs w:val="24"/>
        </w:rPr>
        <w:t>ns.</w:t>
      </w:r>
    </w:p>
    <w:p w:rsidR="00222AE8" w:rsidRPr="0073792C" w:rsidRDefault="00A16A19" w:rsidP="0073792C">
      <w:pPr>
        <w:pStyle w:val="ListParagraph"/>
        <w:numPr>
          <w:ilvl w:val="0"/>
          <w:numId w:val="9"/>
        </w:numPr>
        <w:spacing w:before="3"/>
        <w:rPr>
          <w:rFonts w:asciiTheme="minorBidi" w:hAnsiTheme="minorBidi" w:cstheme="minorBidi"/>
          <w:sz w:val="24"/>
          <w:szCs w:val="24"/>
        </w:rPr>
      </w:pPr>
      <w:r w:rsidRPr="0073792C">
        <w:rPr>
          <w:rFonts w:asciiTheme="minorBidi" w:hAnsiTheme="minorBidi" w:cstheme="minorBidi"/>
          <w:spacing w:val="1"/>
          <w:sz w:val="24"/>
          <w:szCs w:val="24"/>
        </w:rPr>
        <w:t>P</w:t>
      </w:r>
      <w:r w:rsidRPr="0073792C">
        <w:rPr>
          <w:rFonts w:asciiTheme="minorBidi" w:hAnsiTheme="minorBidi" w:cstheme="minorBidi"/>
          <w:sz w:val="24"/>
          <w:szCs w:val="24"/>
        </w:rPr>
        <w:t xml:space="preserve">ost </w:t>
      </w:r>
      <w:r w:rsidRPr="0073792C">
        <w:rPr>
          <w:rFonts w:asciiTheme="minorBidi" w:hAnsiTheme="minorBidi" w:cstheme="minorBidi"/>
          <w:spacing w:val="1"/>
          <w:sz w:val="24"/>
          <w:szCs w:val="24"/>
        </w:rPr>
        <w:t>C</w:t>
      </w:r>
      <w:r w:rsidRPr="0073792C">
        <w:rPr>
          <w:rFonts w:asciiTheme="minorBidi" w:hAnsiTheme="minorBidi" w:cstheme="minorBidi"/>
          <w:sz w:val="24"/>
          <w:szCs w:val="24"/>
        </w:rPr>
        <w:t>ontr</w:t>
      </w:r>
      <w:r w:rsidRPr="0073792C">
        <w:rPr>
          <w:rFonts w:asciiTheme="minorBidi" w:hAnsiTheme="minorBidi" w:cstheme="minorBidi"/>
          <w:spacing w:val="-1"/>
          <w:sz w:val="24"/>
          <w:szCs w:val="24"/>
        </w:rPr>
        <w:t>ac</w:t>
      </w:r>
      <w:r w:rsidRPr="0073792C">
        <w:rPr>
          <w:rFonts w:asciiTheme="minorBidi" w:hAnsiTheme="minorBidi" w:cstheme="minorBidi"/>
          <w:sz w:val="24"/>
          <w:szCs w:val="24"/>
        </w:rPr>
        <w:t xml:space="preserve">t </w:t>
      </w:r>
      <w:r w:rsidRPr="0073792C">
        <w:rPr>
          <w:rFonts w:asciiTheme="minorBidi" w:hAnsiTheme="minorBidi" w:cstheme="minorBidi"/>
          <w:spacing w:val="1"/>
          <w:sz w:val="24"/>
          <w:szCs w:val="24"/>
        </w:rPr>
        <w:t>S</w:t>
      </w:r>
      <w:r w:rsidRPr="0073792C">
        <w:rPr>
          <w:rFonts w:asciiTheme="minorBidi" w:hAnsiTheme="minorBidi" w:cstheme="minorBidi"/>
          <w:spacing w:val="-1"/>
          <w:sz w:val="24"/>
          <w:szCs w:val="24"/>
        </w:rPr>
        <w:t>e</w:t>
      </w:r>
      <w:r w:rsidRPr="0073792C">
        <w:rPr>
          <w:rFonts w:asciiTheme="minorBidi" w:hAnsiTheme="minorBidi" w:cstheme="minorBidi"/>
          <w:sz w:val="24"/>
          <w:szCs w:val="24"/>
        </w:rPr>
        <w:t>rvi</w:t>
      </w:r>
      <w:r w:rsidRPr="0073792C">
        <w:rPr>
          <w:rFonts w:asciiTheme="minorBidi" w:hAnsiTheme="minorBidi" w:cstheme="minorBidi"/>
          <w:spacing w:val="-1"/>
          <w:sz w:val="24"/>
          <w:szCs w:val="24"/>
        </w:rPr>
        <w:t>ce</w:t>
      </w:r>
      <w:r w:rsidRPr="0073792C">
        <w:rPr>
          <w:rFonts w:asciiTheme="minorBidi" w:hAnsiTheme="minorBidi" w:cstheme="minorBidi"/>
          <w:sz w:val="24"/>
          <w:szCs w:val="24"/>
        </w:rPr>
        <w:t>s</w:t>
      </w:r>
    </w:p>
    <w:p w:rsidR="00222AE8" w:rsidRPr="0073792C" w:rsidRDefault="00A16A19" w:rsidP="0073792C">
      <w:pPr>
        <w:pStyle w:val="ListParagraph"/>
        <w:numPr>
          <w:ilvl w:val="0"/>
          <w:numId w:val="9"/>
        </w:numPr>
        <w:ind w:right="1039"/>
        <w:jc w:val="both"/>
        <w:rPr>
          <w:rFonts w:asciiTheme="minorBidi" w:hAnsiTheme="minorBidi" w:cstheme="minorBidi"/>
          <w:sz w:val="24"/>
          <w:szCs w:val="24"/>
        </w:rPr>
      </w:pPr>
      <w:r w:rsidRPr="0073792C">
        <w:rPr>
          <w:rFonts w:asciiTheme="minorBidi" w:hAnsiTheme="minorBidi" w:cstheme="minorBidi"/>
          <w:sz w:val="24"/>
          <w:szCs w:val="24"/>
        </w:rPr>
        <w:t>Ev</w:t>
      </w:r>
      <w:r w:rsidRPr="0073792C">
        <w:rPr>
          <w:rFonts w:asciiTheme="minorBidi" w:hAnsiTheme="minorBidi" w:cstheme="minorBidi"/>
          <w:spacing w:val="-1"/>
          <w:sz w:val="24"/>
          <w:szCs w:val="24"/>
        </w:rPr>
        <w:t>a</w:t>
      </w:r>
      <w:r w:rsidRPr="0073792C">
        <w:rPr>
          <w:rFonts w:asciiTheme="minorBidi" w:hAnsiTheme="minorBidi" w:cstheme="minorBidi"/>
          <w:sz w:val="24"/>
          <w:szCs w:val="24"/>
        </w:rPr>
        <w:t>luat</w:t>
      </w:r>
      <w:r w:rsidRPr="0073792C">
        <w:rPr>
          <w:rFonts w:asciiTheme="minorBidi" w:hAnsiTheme="minorBidi" w:cstheme="minorBidi"/>
          <w:spacing w:val="1"/>
          <w:sz w:val="24"/>
          <w:szCs w:val="24"/>
        </w:rPr>
        <w:t>i</w:t>
      </w:r>
      <w:r w:rsidRPr="0073792C">
        <w:rPr>
          <w:rFonts w:asciiTheme="minorBidi" w:hAnsiTheme="minorBidi" w:cstheme="minorBidi"/>
          <w:sz w:val="24"/>
          <w:szCs w:val="24"/>
        </w:rPr>
        <w:t>on</w:t>
      </w:r>
      <w:r w:rsidRPr="0073792C">
        <w:rPr>
          <w:rFonts w:asciiTheme="minorBidi" w:hAnsiTheme="minorBidi" w:cstheme="minorBidi"/>
          <w:spacing w:val="1"/>
          <w:sz w:val="24"/>
          <w:szCs w:val="24"/>
        </w:rPr>
        <w:t xml:space="preserve"> </w:t>
      </w:r>
      <w:r w:rsidRPr="0073792C">
        <w:rPr>
          <w:rFonts w:asciiTheme="minorBidi" w:hAnsiTheme="minorBidi" w:cstheme="minorBidi"/>
          <w:sz w:val="24"/>
          <w:szCs w:val="24"/>
        </w:rPr>
        <w:t>of</w:t>
      </w:r>
      <w:r w:rsidRPr="0073792C">
        <w:rPr>
          <w:rFonts w:asciiTheme="minorBidi" w:hAnsiTheme="minorBidi" w:cstheme="minorBidi"/>
          <w:spacing w:val="3"/>
          <w:sz w:val="24"/>
          <w:szCs w:val="24"/>
        </w:rPr>
        <w:t xml:space="preserve"> </w:t>
      </w:r>
      <w:r w:rsidRPr="0073792C">
        <w:rPr>
          <w:rFonts w:asciiTheme="minorBidi" w:hAnsiTheme="minorBidi" w:cstheme="minorBidi"/>
          <w:spacing w:val="-3"/>
          <w:sz w:val="24"/>
          <w:szCs w:val="24"/>
        </w:rPr>
        <w:t>I</w:t>
      </w:r>
      <w:r w:rsidRPr="0073792C">
        <w:rPr>
          <w:rFonts w:asciiTheme="minorBidi" w:hAnsiTheme="minorBidi" w:cstheme="minorBidi"/>
          <w:sz w:val="24"/>
          <w:szCs w:val="24"/>
        </w:rPr>
        <w:t>nt</w:t>
      </w:r>
      <w:r w:rsidRPr="0073792C">
        <w:rPr>
          <w:rFonts w:asciiTheme="minorBidi" w:hAnsiTheme="minorBidi" w:cstheme="minorBidi"/>
          <w:spacing w:val="2"/>
          <w:sz w:val="24"/>
          <w:szCs w:val="24"/>
        </w:rPr>
        <w:t>e</w:t>
      </w:r>
      <w:r w:rsidRPr="0073792C">
        <w:rPr>
          <w:rFonts w:asciiTheme="minorBidi" w:hAnsiTheme="minorBidi" w:cstheme="minorBidi"/>
          <w:sz w:val="24"/>
          <w:szCs w:val="24"/>
        </w:rPr>
        <w:t>rim</w:t>
      </w:r>
      <w:r w:rsidRPr="0073792C">
        <w:rPr>
          <w:rFonts w:asciiTheme="minorBidi" w:hAnsiTheme="minorBidi" w:cstheme="minorBidi"/>
          <w:spacing w:val="1"/>
          <w:sz w:val="24"/>
          <w:szCs w:val="24"/>
        </w:rPr>
        <w:t xml:space="preserve"> Pa</w:t>
      </w:r>
      <w:r w:rsidRPr="0073792C">
        <w:rPr>
          <w:rFonts w:asciiTheme="minorBidi" w:hAnsiTheme="minorBidi" w:cstheme="minorBidi"/>
          <w:spacing w:val="-5"/>
          <w:sz w:val="24"/>
          <w:szCs w:val="24"/>
        </w:rPr>
        <w:t>y</w:t>
      </w:r>
      <w:r w:rsidRPr="0073792C">
        <w:rPr>
          <w:rFonts w:asciiTheme="minorBidi" w:hAnsiTheme="minorBidi" w:cstheme="minorBidi"/>
          <w:sz w:val="24"/>
          <w:szCs w:val="24"/>
        </w:rPr>
        <w:t>ments,</w:t>
      </w:r>
      <w:r w:rsidRPr="0073792C">
        <w:rPr>
          <w:rFonts w:asciiTheme="minorBidi" w:hAnsiTheme="minorBidi" w:cstheme="minorBidi"/>
          <w:spacing w:val="1"/>
          <w:sz w:val="24"/>
          <w:szCs w:val="24"/>
        </w:rPr>
        <w:t xml:space="preserve"> Pr</w:t>
      </w:r>
      <w:r w:rsidRPr="0073792C">
        <w:rPr>
          <w:rFonts w:asciiTheme="minorBidi" w:hAnsiTheme="minorBidi" w:cstheme="minorBidi"/>
          <w:spacing w:val="-1"/>
          <w:sz w:val="24"/>
          <w:szCs w:val="24"/>
        </w:rPr>
        <w:t>e</w:t>
      </w:r>
      <w:r w:rsidRPr="0073792C">
        <w:rPr>
          <w:rFonts w:asciiTheme="minorBidi" w:hAnsiTheme="minorBidi" w:cstheme="minorBidi"/>
          <w:sz w:val="24"/>
          <w:szCs w:val="24"/>
        </w:rPr>
        <w:t>p</w:t>
      </w:r>
      <w:r w:rsidRPr="0073792C">
        <w:rPr>
          <w:rFonts w:asciiTheme="minorBidi" w:hAnsiTheme="minorBidi" w:cstheme="minorBidi"/>
          <w:spacing w:val="-1"/>
          <w:sz w:val="24"/>
          <w:szCs w:val="24"/>
        </w:rPr>
        <w:t>a</w:t>
      </w:r>
      <w:r w:rsidRPr="0073792C">
        <w:rPr>
          <w:rFonts w:asciiTheme="minorBidi" w:hAnsiTheme="minorBidi" w:cstheme="minorBidi"/>
          <w:spacing w:val="1"/>
          <w:sz w:val="24"/>
          <w:szCs w:val="24"/>
        </w:rPr>
        <w:t>r</w:t>
      </w:r>
      <w:r w:rsidRPr="0073792C">
        <w:rPr>
          <w:rFonts w:asciiTheme="minorBidi" w:hAnsiTheme="minorBidi" w:cstheme="minorBidi"/>
          <w:spacing w:val="-1"/>
          <w:sz w:val="24"/>
          <w:szCs w:val="24"/>
        </w:rPr>
        <w:t>a</w:t>
      </w:r>
      <w:r w:rsidRPr="0073792C">
        <w:rPr>
          <w:rFonts w:asciiTheme="minorBidi" w:hAnsiTheme="minorBidi" w:cstheme="minorBidi"/>
          <w:sz w:val="24"/>
          <w:szCs w:val="24"/>
        </w:rPr>
        <w:t>t</w:t>
      </w:r>
      <w:r w:rsidRPr="0073792C">
        <w:rPr>
          <w:rFonts w:asciiTheme="minorBidi" w:hAnsiTheme="minorBidi" w:cstheme="minorBidi"/>
          <w:spacing w:val="1"/>
          <w:sz w:val="24"/>
          <w:szCs w:val="24"/>
        </w:rPr>
        <w:t>i</w:t>
      </w:r>
      <w:r w:rsidRPr="0073792C">
        <w:rPr>
          <w:rFonts w:asciiTheme="minorBidi" w:hAnsiTheme="minorBidi" w:cstheme="minorBidi"/>
          <w:sz w:val="24"/>
          <w:szCs w:val="24"/>
        </w:rPr>
        <w:t>on</w:t>
      </w:r>
      <w:r w:rsidRPr="0073792C">
        <w:rPr>
          <w:rFonts w:asciiTheme="minorBidi" w:hAnsiTheme="minorBidi" w:cstheme="minorBidi"/>
          <w:spacing w:val="1"/>
          <w:sz w:val="24"/>
          <w:szCs w:val="24"/>
        </w:rPr>
        <w:t xml:space="preserve"> </w:t>
      </w:r>
      <w:r w:rsidRPr="0073792C">
        <w:rPr>
          <w:rFonts w:asciiTheme="minorBidi" w:hAnsiTheme="minorBidi" w:cstheme="minorBidi"/>
          <w:sz w:val="24"/>
          <w:szCs w:val="24"/>
        </w:rPr>
        <w:t>of T</w:t>
      </w:r>
      <w:r w:rsidRPr="0073792C">
        <w:rPr>
          <w:rFonts w:asciiTheme="minorBidi" w:hAnsiTheme="minorBidi" w:cstheme="minorBidi"/>
          <w:spacing w:val="-1"/>
          <w:sz w:val="24"/>
          <w:szCs w:val="24"/>
        </w:rPr>
        <w:t>e</w:t>
      </w:r>
      <w:r w:rsidRPr="0073792C">
        <w:rPr>
          <w:rFonts w:asciiTheme="minorBidi" w:hAnsiTheme="minorBidi" w:cstheme="minorBidi"/>
          <w:sz w:val="24"/>
          <w:szCs w:val="24"/>
        </w:rPr>
        <w:t>n</w:t>
      </w:r>
      <w:r w:rsidRPr="0073792C">
        <w:rPr>
          <w:rFonts w:asciiTheme="minorBidi" w:hAnsiTheme="minorBidi" w:cstheme="minorBidi"/>
          <w:spacing w:val="2"/>
          <w:sz w:val="24"/>
          <w:szCs w:val="24"/>
        </w:rPr>
        <w:t>d</w:t>
      </w:r>
      <w:r w:rsidRPr="0073792C">
        <w:rPr>
          <w:rFonts w:asciiTheme="minorBidi" w:hAnsiTheme="minorBidi" w:cstheme="minorBidi"/>
          <w:spacing w:val="-1"/>
          <w:sz w:val="24"/>
          <w:szCs w:val="24"/>
        </w:rPr>
        <w:t>e</w:t>
      </w:r>
      <w:r w:rsidRPr="0073792C">
        <w:rPr>
          <w:rFonts w:asciiTheme="minorBidi" w:hAnsiTheme="minorBidi" w:cstheme="minorBidi"/>
          <w:sz w:val="24"/>
          <w:szCs w:val="24"/>
        </w:rPr>
        <w:t xml:space="preserve">r </w:t>
      </w:r>
      <w:r w:rsidRPr="0073792C">
        <w:rPr>
          <w:rFonts w:asciiTheme="minorBidi" w:hAnsiTheme="minorBidi" w:cstheme="minorBidi"/>
          <w:spacing w:val="2"/>
          <w:sz w:val="24"/>
          <w:szCs w:val="24"/>
        </w:rPr>
        <w:t>p</w:t>
      </w:r>
      <w:r w:rsidRPr="0073792C">
        <w:rPr>
          <w:rFonts w:asciiTheme="minorBidi" w:hAnsiTheme="minorBidi" w:cstheme="minorBidi"/>
          <w:spacing w:val="-1"/>
          <w:sz w:val="24"/>
          <w:szCs w:val="24"/>
        </w:rPr>
        <w:t>ac</w:t>
      </w:r>
      <w:r w:rsidRPr="0073792C">
        <w:rPr>
          <w:rFonts w:asciiTheme="minorBidi" w:hAnsiTheme="minorBidi" w:cstheme="minorBidi"/>
          <w:sz w:val="24"/>
          <w:szCs w:val="24"/>
        </w:rPr>
        <w:t>k</w:t>
      </w:r>
      <w:r w:rsidRPr="0073792C">
        <w:rPr>
          <w:rFonts w:asciiTheme="minorBidi" w:hAnsiTheme="minorBidi" w:cstheme="minorBidi"/>
          <w:spacing w:val="1"/>
          <w:sz w:val="24"/>
          <w:szCs w:val="24"/>
        </w:rPr>
        <w:t>a</w:t>
      </w:r>
      <w:r w:rsidRPr="0073792C">
        <w:rPr>
          <w:rFonts w:asciiTheme="minorBidi" w:hAnsiTheme="minorBidi" w:cstheme="minorBidi"/>
          <w:sz w:val="24"/>
          <w:szCs w:val="24"/>
        </w:rPr>
        <w:t>g</w:t>
      </w:r>
      <w:r w:rsidRPr="0073792C">
        <w:rPr>
          <w:rFonts w:asciiTheme="minorBidi" w:hAnsiTheme="minorBidi" w:cstheme="minorBidi"/>
          <w:spacing w:val="-1"/>
          <w:sz w:val="24"/>
          <w:szCs w:val="24"/>
        </w:rPr>
        <w:t>e</w:t>
      </w:r>
      <w:r w:rsidRPr="0073792C">
        <w:rPr>
          <w:rFonts w:asciiTheme="minorBidi" w:hAnsiTheme="minorBidi" w:cstheme="minorBidi"/>
          <w:sz w:val="24"/>
          <w:szCs w:val="24"/>
        </w:rPr>
        <w:t>s</w:t>
      </w:r>
      <w:r w:rsidRPr="0073792C">
        <w:rPr>
          <w:rFonts w:asciiTheme="minorBidi" w:hAnsiTheme="minorBidi" w:cstheme="minorBidi"/>
          <w:spacing w:val="3"/>
          <w:sz w:val="24"/>
          <w:szCs w:val="24"/>
        </w:rPr>
        <w:t xml:space="preserve"> </w:t>
      </w:r>
      <w:r w:rsidRPr="0073792C">
        <w:rPr>
          <w:rFonts w:asciiTheme="minorBidi" w:hAnsiTheme="minorBidi" w:cstheme="minorBidi"/>
          <w:sz w:val="24"/>
          <w:szCs w:val="24"/>
        </w:rPr>
        <w:t xml:space="preserve">for </w:t>
      </w:r>
      <w:r w:rsidRPr="0073792C">
        <w:rPr>
          <w:rFonts w:asciiTheme="minorBidi" w:hAnsiTheme="minorBidi" w:cstheme="minorBidi"/>
          <w:spacing w:val="1"/>
          <w:sz w:val="24"/>
          <w:szCs w:val="24"/>
        </w:rPr>
        <w:t>P</w:t>
      </w:r>
      <w:r w:rsidRPr="0073792C">
        <w:rPr>
          <w:rFonts w:asciiTheme="minorBidi" w:hAnsiTheme="minorBidi" w:cstheme="minorBidi"/>
          <w:sz w:val="24"/>
          <w:szCs w:val="24"/>
        </w:rPr>
        <w:t>rovisional</w:t>
      </w:r>
      <w:r w:rsidRPr="0073792C">
        <w:rPr>
          <w:rFonts w:asciiTheme="minorBidi" w:hAnsiTheme="minorBidi" w:cstheme="minorBidi"/>
          <w:spacing w:val="1"/>
          <w:sz w:val="24"/>
          <w:szCs w:val="24"/>
        </w:rPr>
        <w:t xml:space="preserve"> S</w:t>
      </w:r>
      <w:r w:rsidRPr="0073792C">
        <w:rPr>
          <w:rFonts w:asciiTheme="minorBidi" w:hAnsiTheme="minorBidi" w:cstheme="minorBidi"/>
          <w:sz w:val="24"/>
          <w:szCs w:val="24"/>
        </w:rPr>
        <w:t>ums,</w:t>
      </w:r>
      <w:r w:rsidRPr="0073792C">
        <w:rPr>
          <w:rFonts w:asciiTheme="minorBidi" w:hAnsiTheme="minorBidi" w:cstheme="minorBidi"/>
          <w:spacing w:val="2"/>
          <w:sz w:val="24"/>
          <w:szCs w:val="24"/>
        </w:rPr>
        <w:t xml:space="preserve"> </w:t>
      </w:r>
      <w:r w:rsidRPr="0073792C">
        <w:rPr>
          <w:rFonts w:asciiTheme="minorBidi" w:hAnsiTheme="minorBidi" w:cstheme="minorBidi"/>
          <w:sz w:val="24"/>
          <w:szCs w:val="24"/>
        </w:rPr>
        <w:t>Ev</w:t>
      </w:r>
      <w:r w:rsidRPr="0073792C">
        <w:rPr>
          <w:rFonts w:asciiTheme="minorBidi" w:hAnsiTheme="minorBidi" w:cstheme="minorBidi"/>
          <w:spacing w:val="-1"/>
          <w:sz w:val="24"/>
          <w:szCs w:val="24"/>
        </w:rPr>
        <w:t>a</w:t>
      </w:r>
      <w:r w:rsidRPr="0073792C">
        <w:rPr>
          <w:rFonts w:asciiTheme="minorBidi" w:hAnsiTheme="minorBidi" w:cstheme="minorBidi"/>
          <w:sz w:val="24"/>
          <w:szCs w:val="24"/>
        </w:rPr>
        <w:t>luation</w:t>
      </w:r>
      <w:r w:rsidRPr="0073792C">
        <w:rPr>
          <w:rFonts w:asciiTheme="minorBidi" w:hAnsiTheme="minorBidi" w:cstheme="minorBidi"/>
          <w:spacing w:val="1"/>
          <w:sz w:val="24"/>
          <w:szCs w:val="24"/>
        </w:rPr>
        <w:t xml:space="preserve"> </w:t>
      </w:r>
      <w:r w:rsidRPr="0073792C">
        <w:rPr>
          <w:rFonts w:asciiTheme="minorBidi" w:hAnsiTheme="minorBidi" w:cstheme="minorBidi"/>
          <w:sz w:val="24"/>
          <w:szCs w:val="24"/>
        </w:rPr>
        <w:t>of Contr</w:t>
      </w:r>
      <w:r w:rsidRPr="0073792C">
        <w:rPr>
          <w:rFonts w:asciiTheme="minorBidi" w:hAnsiTheme="minorBidi" w:cstheme="minorBidi"/>
          <w:spacing w:val="1"/>
          <w:sz w:val="24"/>
          <w:szCs w:val="24"/>
        </w:rPr>
        <w:t>a</w:t>
      </w:r>
      <w:r w:rsidRPr="0073792C">
        <w:rPr>
          <w:rFonts w:asciiTheme="minorBidi" w:hAnsiTheme="minorBidi" w:cstheme="minorBidi"/>
          <w:spacing w:val="-1"/>
          <w:sz w:val="24"/>
          <w:szCs w:val="24"/>
        </w:rPr>
        <w:t>c</w:t>
      </w:r>
      <w:r w:rsidRPr="0073792C">
        <w:rPr>
          <w:rFonts w:asciiTheme="minorBidi" w:hAnsiTheme="minorBidi" w:cstheme="minorBidi"/>
          <w:sz w:val="24"/>
          <w:szCs w:val="24"/>
        </w:rPr>
        <w:t>tor</w:t>
      </w:r>
      <w:r w:rsidRPr="0073792C">
        <w:rPr>
          <w:rFonts w:asciiTheme="minorBidi" w:hAnsiTheme="minorBidi" w:cstheme="minorBidi"/>
          <w:spacing w:val="-1"/>
          <w:sz w:val="24"/>
          <w:szCs w:val="24"/>
        </w:rPr>
        <w:t>’</w:t>
      </w:r>
      <w:r w:rsidRPr="0073792C">
        <w:rPr>
          <w:rFonts w:asciiTheme="minorBidi" w:hAnsiTheme="minorBidi" w:cstheme="minorBidi"/>
          <w:sz w:val="24"/>
          <w:szCs w:val="24"/>
        </w:rPr>
        <w:t>s</w:t>
      </w:r>
      <w:r w:rsidRPr="0073792C">
        <w:rPr>
          <w:rFonts w:asciiTheme="minorBidi" w:hAnsiTheme="minorBidi" w:cstheme="minorBidi"/>
          <w:spacing w:val="4"/>
          <w:sz w:val="24"/>
          <w:szCs w:val="24"/>
        </w:rPr>
        <w:t xml:space="preserve"> </w:t>
      </w:r>
      <w:r w:rsidRPr="0073792C">
        <w:rPr>
          <w:rFonts w:asciiTheme="minorBidi" w:hAnsiTheme="minorBidi" w:cstheme="minorBidi"/>
          <w:sz w:val="24"/>
          <w:szCs w:val="24"/>
        </w:rPr>
        <w:t>v</w:t>
      </w:r>
      <w:r w:rsidRPr="0073792C">
        <w:rPr>
          <w:rFonts w:asciiTheme="minorBidi" w:hAnsiTheme="minorBidi" w:cstheme="minorBidi"/>
          <w:spacing w:val="-1"/>
          <w:sz w:val="24"/>
          <w:szCs w:val="24"/>
        </w:rPr>
        <w:t>a</w:t>
      </w:r>
      <w:r w:rsidRPr="0073792C">
        <w:rPr>
          <w:rFonts w:asciiTheme="minorBidi" w:hAnsiTheme="minorBidi" w:cstheme="minorBidi"/>
          <w:sz w:val="24"/>
          <w:szCs w:val="24"/>
        </w:rPr>
        <w:t>ri</w:t>
      </w:r>
      <w:r w:rsidRPr="0073792C">
        <w:rPr>
          <w:rFonts w:asciiTheme="minorBidi" w:hAnsiTheme="minorBidi" w:cstheme="minorBidi"/>
          <w:spacing w:val="-1"/>
          <w:sz w:val="24"/>
          <w:szCs w:val="24"/>
        </w:rPr>
        <w:t>a</w:t>
      </w:r>
      <w:r w:rsidRPr="0073792C">
        <w:rPr>
          <w:rFonts w:asciiTheme="minorBidi" w:hAnsiTheme="minorBidi" w:cstheme="minorBidi"/>
          <w:sz w:val="24"/>
          <w:szCs w:val="24"/>
        </w:rPr>
        <w:t>t</w:t>
      </w:r>
      <w:r w:rsidRPr="0073792C">
        <w:rPr>
          <w:rFonts w:asciiTheme="minorBidi" w:hAnsiTheme="minorBidi" w:cstheme="minorBidi"/>
          <w:spacing w:val="1"/>
          <w:sz w:val="24"/>
          <w:szCs w:val="24"/>
        </w:rPr>
        <w:t>i</w:t>
      </w:r>
      <w:r w:rsidRPr="0073792C">
        <w:rPr>
          <w:rFonts w:asciiTheme="minorBidi" w:hAnsiTheme="minorBidi" w:cstheme="minorBidi"/>
          <w:spacing w:val="3"/>
          <w:sz w:val="24"/>
          <w:szCs w:val="24"/>
        </w:rPr>
        <w:t>o</w:t>
      </w:r>
      <w:r w:rsidRPr="0073792C">
        <w:rPr>
          <w:rFonts w:asciiTheme="minorBidi" w:hAnsiTheme="minorBidi" w:cstheme="minorBidi"/>
          <w:sz w:val="24"/>
          <w:szCs w:val="24"/>
        </w:rPr>
        <w:t>ns</w:t>
      </w:r>
      <w:r w:rsidRPr="0073792C">
        <w:rPr>
          <w:rFonts w:asciiTheme="minorBidi" w:hAnsiTheme="minorBidi" w:cstheme="minorBidi"/>
          <w:spacing w:val="1"/>
          <w:sz w:val="24"/>
          <w:szCs w:val="24"/>
        </w:rPr>
        <w:t xml:space="preserve"> </w:t>
      </w:r>
      <w:r w:rsidRPr="0073792C">
        <w:rPr>
          <w:rFonts w:asciiTheme="minorBidi" w:hAnsiTheme="minorBidi" w:cstheme="minorBidi"/>
          <w:spacing w:val="-1"/>
          <w:sz w:val="24"/>
          <w:szCs w:val="24"/>
        </w:rPr>
        <w:t>a</w:t>
      </w:r>
      <w:r w:rsidRPr="0073792C">
        <w:rPr>
          <w:rFonts w:asciiTheme="minorBidi" w:hAnsiTheme="minorBidi" w:cstheme="minorBidi"/>
          <w:sz w:val="24"/>
          <w:szCs w:val="24"/>
        </w:rPr>
        <w:t>nd</w:t>
      </w:r>
      <w:r w:rsidRPr="0073792C">
        <w:rPr>
          <w:rFonts w:asciiTheme="minorBidi" w:hAnsiTheme="minorBidi" w:cstheme="minorBidi"/>
          <w:spacing w:val="4"/>
          <w:sz w:val="24"/>
          <w:szCs w:val="24"/>
        </w:rPr>
        <w:t xml:space="preserve"> </w:t>
      </w:r>
      <w:r w:rsidRPr="0073792C">
        <w:rPr>
          <w:rFonts w:asciiTheme="minorBidi" w:hAnsiTheme="minorBidi" w:cstheme="minorBidi"/>
          <w:sz w:val="24"/>
          <w:szCs w:val="24"/>
        </w:rPr>
        <w:t>Com</w:t>
      </w:r>
      <w:r w:rsidRPr="0073792C">
        <w:rPr>
          <w:rFonts w:asciiTheme="minorBidi" w:hAnsiTheme="minorBidi" w:cstheme="minorBidi"/>
          <w:spacing w:val="1"/>
          <w:sz w:val="24"/>
          <w:szCs w:val="24"/>
        </w:rPr>
        <w:t>m</w:t>
      </w:r>
      <w:r w:rsidRPr="0073792C">
        <w:rPr>
          <w:rFonts w:asciiTheme="minorBidi" w:hAnsiTheme="minorBidi" w:cstheme="minorBidi"/>
          <w:spacing w:val="-1"/>
          <w:sz w:val="24"/>
          <w:szCs w:val="24"/>
        </w:rPr>
        <w:t>e</w:t>
      </w:r>
      <w:r w:rsidRPr="0073792C">
        <w:rPr>
          <w:rFonts w:asciiTheme="minorBidi" w:hAnsiTheme="minorBidi" w:cstheme="minorBidi"/>
          <w:sz w:val="24"/>
          <w:szCs w:val="24"/>
        </w:rPr>
        <w:t>r</w:t>
      </w:r>
      <w:r w:rsidRPr="0073792C">
        <w:rPr>
          <w:rFonts w:asciiTheme="minorBidi" w:hAnsiTheme="minorBidi" w:cstheme="minorBidi"/>
          <w:spacing w:val="-2"/>
          <w:sz w:val="24"/>
          <w:szCs w:val="24"/>
        </w:rPr>
        <w:t>c</w:t>
      </w:r>
      <w:r w:rsidRPr="0073792C">
        <w:rPr>
          <w:rFonts w:asciiTheme="minorBidi" w:hAnsiTheme="minorBidi" w:cstheme="minorBidi"/>
          <w:sz w:val="24"/>
          <w:szCs w:val="24"/>
        </w:rPr>
        <w:t>ial is</w:t>
      </w:r>
      <w:r w:rsidRPr="0073792C">
        <w:rPr>
          <w:rFonts w:asciiTheme="minorBidi" w:hAnsiTheme="minorBidi" w:cstheme="minorBidi"/>
          <w:spacing w:val="1"/>
          <w:sz w:val="24"/>
          <w:szCs w:val="24"/>
        </w:rPr>
        <w:t>s</w:t>
      </w:r>
      <w:r w:rsidRPr="0073792C">
        <w:rPr>
          <w:rFonts w:asciiTheme="minorBidi" w:hAnsiTheme="minorBidi" w:cstheme="minorBidi"/>
          <w:sz w:val="24"/>
          <w:szCs w:val="24"/>
        </w:rPr>
        <w:t>u</w:t>
      </w:r>
      <w:r w:rsidRPr="0073792C">
        <w:rPr>
          <w:rFonts w:asciiTheme="minorBidi" w:hAnsiTheme="minorBidi" w:cstheme="minorBidi"/>
          <w:spacing w:val="-1"/>
          <w:sz w:val="24"/>
          <w:szCs w:val="24"/>
        </w:rPr>
        <w:t>e</w:t>
      </w:r>
      <w:r w:rsidRPr="0073792C">
        <w:rPr>
          <w:rFonts w:asciiTheme="minorBidi" w:hAnsiTheme="minorBidi" w:cstheme="minorBidi"/>
          <w:sz w:val="24"/>
          <w:szCs w:val="24"/>
        </w:rPr>
        <w:t>s.</w:t>
      </w:r>
    </w:p>
    <w:p w:rsidR="00222AE8" w:rsidRPr="0073792C" w:rsidRDefault="00A16A19" w:rsidP="0073792C">
      <w:pPr>
        <w:pStyle w:val="ListParagraph"/>
        <w:numPr>
          <w:ilvl w:val="0"/>
          <w:numId w:val="9"/>
        </w:numPr>
        <w:spacing w:before="3"/>
        <w:rPr>
          <w:rFonts w:asciiTheme="minorBidi" w:hAnsiTheme="minorBidi" w:cstheme="minorBidi"/>
          <w:sz w:val="24"/>
          <w:szCs w:val="24"/>
        </w:rPr>
        <w:sectPr w:rsidR="00222AE8" w:rsidRPr="0073792C" w:rsidSect="0073792C">
          <w:footerReference w:type="default" r:id="rId7"/>
          <w:pgSz w:w="11920" w:h="16840"/>
          <w:pgMar w:top="1160" w:right="400" w:bottom="280" w:left="1520" w:header="0" w:footer="771" w:gutter="0"/>
          <w:pgNumType w:start="1"/>
          <w:cols w:space="720"/>
        </w:sectPr>
      </w:pPr>
      <w:r w:rsidRPr="0073792C">
        <w:rPr>
          <w:rFonts w:asciiTheme="minorBidi" w:hAnsiTheme="minorBidi" w:cstheme="minorBidi"/>
          <w:spacing w:val="-1"/>
          <w:sz w:val="24"/>
          <w:szCs w:val="24"/>
        </w:rPr>
        <w:t>F</w:t>
      </w:r>
      <w:r w:rsidRPr="0073792C">
        <w:rPr>
          <w:rFonts w:asciiTheme="minorBidi" w:hAnsiTheme="minorBidi" w:cstheme="minorBidi"/>
          <w:sz w:val="24"/>
          <w:szCs w:val="24"/>
        </w:rPr>
        <w:t>inan</w:t>
      </w:r>
      <w:r w:rsidRPr="0073792C">
        <w:rPr>
          <w:rFonts w:asciiTheme="minorBidi" w:hAnsiTheme="minorBidi" w:cstheme="minorBidi"/>
          <w:spacing w:val="-1"/>
          <w:sz w:val="24"/>
          <w:szCs w:val="24"/>
        </w:rPr>
        <w:t>c</w:t>
      </w:r>
      <w:r w:rsidRPr="0073792C">
        <w:rPr>
          <w:rFonts w:asciiTheme="minorBidi" w:hAnsiTheme="minorBidi" w:cstheme="minorBidi"/>
          <w:sz w:val="24"/>
          <w:szCs w:val="24"/>
        </w:rPr>
        <w:t>ial Controllin</w:t>
      </w:r>
      <w:r w:rsidRPr="0073792C">
        <w:rPr>
          <w:rFonts w:asciiTheme="minorBidi" w:hAnsiTheme="minorBidi" w:cstheme="minorBidi"/>
          <w:spacing w:val="-2"/>
          <w:sz w:val="24"/>
          <w:szCs w:val="24"/>
        </w:rPr>
        <w:t>g</w:t>
      </w:r>
    </w:p>
    <w:p w:rsidR="00222AE8" w:rsidRPr="00751902" w:rsidRDefault="008D50D1" w:rsidP="00751902">
      <w:pPr>
        <w:pStyle w:val="ListParagraph"/>
        <w:numPr>
          <w:ilvl w:val="2"/>
          <w:numId w:val="4"/>
        </w:numPr>
        <w:spacing w:before="57"/>
        <w:ind w:right="-940"/>
        <w:rPr>
          <w:rFonts w:asciiTheme="minorBidi" w:hAnsiTheme="minorBidi" w:cstheme="minorBidi"/>
          <w:sz w:val="24"/>
          <w:szCs w:val="24"/>
        </w:rPr>
      </w:pPr>
      <w:r w:rsidRPr="00751902">
        <w:rPr>
          <w:rFonts w:asciiTheme="minorBidi" w:hAnsiTheme="minorBidi" w:cstheme="minorBidi"/>
          <w:sz w:val="24"/>
          <w:szCs w:val="24"/>
        </w:rPr>
        <w:lastRenderedPageBreak/>
        <w:t>Thorough</w:t>
      </w:r>
      <w:r w:rsidR="00A16A19" w:rsidRPr="00751902">
        <w:rPr>
          <w:rFonts w:asciiTheme="minorBidi" w:hAnsiTheme="minorBidi" w:cstheme="minorBidi"/>
          <w:sz w:val="24"/>
          <w:szCs w:val="24"/>
        </w:rPr>
        <w:t xml:space="preserve"> un</w:t>
      </w:r>
      <w:r w:rsidR="00A16A19" w:rsidRPr="00751902">
        <w:rPr>
          <w:rFonts w:asciiTheme="minorBidi" w:hAnsiTheme="minorBidi" w:cstheme="minorBidi"/>
          <w:spacing w:val="2"/>
          <w:sz w:val="24"/>
          <w:szCs w:val="24"/>
        </w:rPr>
        <w:t>d</w:t>
      </w:r>
      <w:r w:rsidR="00A16A19" w:rsidRPr="00751902">
        <w:rPr>
          <w:rFonts w:asciiTheme="minorBidi" w:hAnsiTheme="minorBidi" w:cstheme="minorBidi"/>
          <w:spacing w:val="-1"/>
          <w:sz w:val="24"/>
          <w:szCs w:val="24"/>
        </w:rPr>
        <w:t>e</w:t>
      </w:r>
      <w:r w:rsidR="00A16A19" w:rsidRPr="00751902">
        <w:rPr>
          <w:rFonts w:asciiTheme="minorBidi" w:hAnsiTheme="minorBidi" w:cstheme="minorBidi"/>
          <w:sz w:val="24"/>
          <w:szCs w:val="24"/>
        </w:rPr>
        <w:t>rst</w:t>
      </w:r>
      <w:r w:rsidR="00A16A19" w:rsidRPr="00751902">
        <w:rPr>
          <w:rFonts w:asciiTheme="minorBidi" w:hAnsiTheme="minorBidi" w:cstheme="minorBidi"/>
          <w:spacing w:val="-1"/>
          <w:sz w:val="24"/>
          <w:szCs w:val="24"/>
        </w:rPr>
        <w:t>a</w:t>
      </w:r>
      <w:r w:rsidR="00A16A19" w:rsidRPr="00751902">
        <w:rPr>
          <w:rFonts w:asciiTheme="minorBidi" w:hAnsiTheme="minorBidi" w:cstheme="minorBidi"/>
          <w:sz w:val="24"/>
          <w:szCs w:val="24"/>
        </w:rPr>
        <w:t>ndi</w:t>
      </w:r>
      <w:r w:rsidR="00A16A19" w:rsidRPr="00751902">
        <w:rPr>
          <w:rFonts w:asciiTheme="minorBidi" w:hAnsiTheme="minorBidi" w:cstheme="minorBidi"/>
          <w:spacing w:val="3"/>
          <w:sz w:val="24"/>
          <w:szCs w:val="24"/>
        </w:rPr>
        <w:t>n</w:t>
      </w:r>
      <w:r w:rsidR="00A16A19" w:rsidRPr="00751902">
        <w:rPr>
          <w:rFonts w:asciiTheme="minorBidi" w:hAnsiTheme="minorBidi" w:cstheme="minorBidi"/>
          <w:sz w:val="24"/>
          <w:szCs w:val="24"/>
        </w:rPr>
        <w:t xml:space="preserve">g </w:t>
      </w:r>
      <w:r w:rsidR="00A16A19" w:rsidRPr="00751902">
        <w:rPr>
          <w:rFonts w:asciiTheme="minorBidi" w:hAnsiTheme="minorBidi" w:cstheme="minorBidi"/>
          <w:spacing w:val="-1"/>
          <w:sz w:val="24"/>
          <w:szCs w:val="24"/>
        </w:rPr>
        <w:t>a</w:t>
      </w:r>
      <w:r w:rsidR="00A16A19" w:rsidRPr="00751902">
        <w:rPr>
          <w:rFonts w:asciiTheme="minorBidi" w:hAnsiTheme="minorBidi" w:cstheme="minorBidi"/>
          <w:sz w:val="24"/>
          <w:szCs w:val="24"/>
        </w:rPr>
        <w:t>nd use</w:t>
      </w:r>
      <w:r w:rsidR="00A16A19" w:rsidRPr="00751902">
        <w:rPr>
          <w:rFonts w:asciiTheme="minorBidi" w:hAnsiTheme="minorBidi" w:cstheme="minorBidi"/>
          <w:spacing w:val="-1"/>
          <w:sz w:val="24"/>
          <w:szCs w:val="24"/>
        </w:rPr>
        <w:t xml:space="preserve"> </w:t>
      </w:r>
      <w:r w:rsidR="00A16A19" w:rsidRPr="00751902">
        <w:rPr>
          <w:rFonts w:asciiTheme="minorBidi" w:hAnsiTheme="minorBidi" w:cstheme="minorBidi"/>
          <w:sz w:val="24"/>
          <w:szCs w:val="24"/>
        </w:rPr>
        <w:t>of vari</w:t>
      </w:r>
      <w:r w:rsidR="00A16A19" w:rsidRPr="00751902">
        <w:rPr>
          <w:rFonts w:asciiTheme="minorBidi" w:hAnsiTheme="minorBidi" w:cstheme="minorBidi"/>
          <w:spacing w:val="-1"/>
          <w:sz w:val="24"/>
          <w:szCs w:val="24"/>
        </w:rPr>
        <w:t>e</w:t>
      </w:r>
      <w:r w:rsidR="00A16A19" w:rsidRPr="00751902">
        <w:rPr>
          <w:rFonts w:asciiTheme="minorBidi" w:hAnsiTheme="minorBidi" w:cstheme="minorBidi"/>
          <w:spacing w:val="5"/>
          <w:sz w:val="24"/>
          <w:szCs w:val="24"/>
        </w:rPr>
        <w:t>t</w:t>
      </w:r>
      <w:r w:rsidR="00A16A19" w:rsidRPr="00751902">
        <w:rPr>
          <w:rFonts w:asciiTheme="minorBidi" w:hAnsiTheme="minorBidi" w:cstheme="minorBidi"/>
          <w:sz w:val="24"/>
          <w:szCs w:val="24"/>
        </w:rPr>
        <w:t>y</w:t>
      </w:r>
      <w:r w:rsidR="00A16A19" w:rsidRPr="00751902">
        <w:rPr>
          <w:rFonts w:asciiTheme="minorBidi" w:hAnsiTheme="minorBidi" w:cstheme="minorBidi"/>
          <w:spacing w:val="-5"/>
          <w:sz w:val="24"/>
          <w:szCs w:val="24"/>
        </w:rPr>
        <w:t xml:space="preserve"> </w:t>
      </w:r>
      <w:r w:rsidR="00A16A19" w:rsidRPr="00751902">
        <w:rPr>
          <w:rFonts w:asciiTheme="minorBidi" w:hAnsiTheme="minorBidi" w:cstheme="minorBidi"/>
          <w:sz w:val="24"/>
          <w:szCs w:val="24"/>
        </w:rPr>
        <w:t xml:space="preserve">of </w:t>
      </w:r>
      <w:r w:rsidR="00A16A19" w:rsidRPr="00751902">
        <w:rPr>
          <w:rFonts w:asciiTheme="minorBidi" w:hAnsiTheme="minorBidi" w:cstheme="minorBidi"/>
          <w:spacing w:val="-2"/>
          <w:sz w:val="24"/>
          <w:szCs w:val="24"/>
        </w:rPr>
        <w:t>c</w:t>
      </w:r>
      <w:r w:rsidR="00A16A19" w:rsidRPr="00751902">
        <w:rPr>
          <w:rFonts w:asciiTheme="minorBidi" w:hAnsiTheme="minorBidi" w:cstheme="minorBidi"/>
          <w:sz w:val="24"/>
          <w:szCs w:val="24"/>
        </w:rPr>
        <w:t>on</w:t>
      </w:r>
      <w:r w:rsidR="00A16A19" w:rsidRPr="00751902">
        <w:rPr>
          <w:rFonts w:asciiTheme="minorBidi" w:hAnsiTheme="minorBidi" w:cstheme="minorBidi"/>
          <w:spacing w:val="3"/>
          <w:sz w:val="24"/>
          <w:szCs w:val="24"/>
        </w:rPr>
        <w:t>t</w:t>
      </w:r>
      <w:r w:rsidR="00A16A19" w:rsidRPr="00751902">
        <w:rPr>
          <w:rFonts w:asciiTheme="minorBidi" w:hAnsiTheme="minorBidi" w:cstheme="minorBidi"/>
          <w:sz w:val="24"/>
          <w:szCs w:val="24"/>
        </w:rPr>
        <w:t>r</w:t>
      </w:r>
      <w:r w:rsidR="00A16A19" w:rsidRPr="00751902">
        <w:rPr>
          <w:rFonts w:asciiTheme="minorBidi" w:hAnsiTheme="minorBidi" w:cstheme="minorBidi"/>
          <w:spacing w:val="-2"/>
          <w:sz w:val="24"/>
          <w:szCs w:val="24"/>
        </w:rPr>
        <w:t>a</w:t>
      </w:r>
      <w:r w:rsidR="00A16A19" w:rsidRPr="00751902">
        <w:rPr>
          <w:rFonts w:asciiTheme="minorBidi" w:hAnsiTheme="minorBidi" w:cstheme="minorBidi"/>
          <w:spacing w:val="-1"/>
          <w:sz w:val="24"/>
          <w:szCs w:val="24"/>
        </w:rPr>
        <w:t>c</w:t>
      </w:r>
      <w:r w:rsidR="00A16A19" w:rsidRPr="00751902">
        <w:rPr>
          <w:rFonts w:asciiTheme="minorBidi" w:hAnsiTheme="minorBidi" w:cstheme="minorBidi"/>
          <w:sz w:val="24"/>
          <w:szCs w:val="24"/>
        </w:rPr>
        <w:t xml:space="preserve">tual </w:t>
      </w:r>
      <w:r w:rsidR="00A16A19" w:rsidRPr="00751902">
        <w:rPr>
          <w:rFonts w:asciiTheme="minorBidi" w:hAnsiTheme="minorBidi" w:cstheme="minorBidi"/>
          <w:spacing w:val="-1"/>
          <w:sz w:val="24"/>
          <w:szCs w:val="24"/>
        </w:rPr>
        <w:t>f</w:t>
      </w:r>
      <w:r w:rsidR="00A16A19" w:rsidRPr="00751902">
        <w:rPr>
          <w:rFonts w:asciiTheme="minorBidi" w:hAnsiTheme="minorBidi" w:cstheme="minorBidi"/>
          <w:spacing w:val="2"/>
          <w:sz w:val="24"/>
          <w:szCs w:val="24"/>
        </w:rPr>
        <w:t>o</w:t>
      </w:r>
      <w:r w:rsidR="00A16A19" w:rsidRPr="00751902">
        <w:rPr>
          <w:rFonts w:asciiTheme="minorBidi" w:hAnsiTheme="minorBidi" w:cstheme="minorBidi"/>
          <w:sz w:val="24"/>
          <w:szCs w:val="24"/>
        </w:rPr>
        <w:t>rms.</w:t>
      </w:r>
    </w:p>
    <w:p w:rsidR="00222AE8" w:rsidRPr="00751902" w:rsidRDefault="00A16A19" w:rsidP="00751902">
      <w:pPr>
        <w:pStyle w:val="ListParagraph"/>
        <w:numPr>
          <w:ilvl w:val="2"/>
          <w:numId w:val="4"/>
        </w:numPr>
        <w:spacing w:before="1"/>
        <w:rPr>
          <w:rFonts w:asciiTheme="minorBidi" w:hAnsiTheme="minorBidi" w:cstheme="minorBidi"/>
          <w:sz w:val="24"/>
          <w:szCs w:val="24"/>
        </w:rPr>
      </w:pPr>
      <w:r w:rsidRPr="00751902">
        <w:rPr>
          <w:rFonts w:asciiTheme="minorBidi" w:hAnsiTheme="minorBidi" w:cstheme="minorBidi"/>
          <w:sz w:val="24"/>
          <w:szCs w:val="24"/>
        </w:rPr>
        <w:t>N</w:t>
      </w:r>
      <w:r w:rsidRPr="00751902">
        <w:rPr>
          <w:rFonts w:asciiTheme="minorBidi" w:hAnsiTheme="minorBidi" w:cstheme="minorBidi"/>
          <w:spacing w:val="1"/>
          <w:sz w:val="24"/>
          <w:szCs w:val="24"/>
        </w:rPr>
        <w:t>e</w:t>
      </w:r>
      <w:r w:rsidRPr="00751902">
        <w:rPr>
          <w:rFonts w:asciiTheme="minorBidi" w:hAnsiTheme="minorBidi" w:cstheme="minorBidi"/>
          <w:spacing w:val="-2"/>
          <w:sz w:val="24"/>
          <w:szCs w:val="24"/>
        </w:rPr>
        <w:t>g</w:t>
      </w:r>
      <w:r w:rsidRPr="00751902">
        <w:rPr>
          <w:rFonts w:asciiTheme="minorBidi" w:hAnsiTheme="minorBidi" w:cstheme="minorBidi"/>
          <w:sz w:val="24"/>
          <w:szCs w:val="24"/>
        </w:rPr>
        <w:t>ot</w:t>
      </w:r>
      <w:r w:rsidRPr="00751902">
        <w:rPr>
          <w:rFonts w:asciiTheme="minorBidi" w:hAnsiTheme="minorBidi" w:cstheme="minorBidi"/>
          <w:spacing w:val="1"/>
          <w:sz w:val="24"/>
          <w:szCs w:val="24"/>
        </w:rPr>
        <w:t>i</w:t>
      </w:r>
      <w:r w:rsidRPr="00751902">
        <w:rPr>
          <w:rFonts w:asciiTheme="minorBidi" w:hAnsiTheme="minorBidi" w:cstheme="minorBidi"/>
          <w:spacing w:val="-1"/>
          <w:sz w:val="24"/>
          <w:szCs w:val="24"/>
        </w:rPr>
        <w:t>a</w:t>
      </w:r>
      <w:r w:rsidRPr="00751902">
        <w:rPr>
          <w:rFonts w:asciiTheme="minorBidi" w:hAnsiTheme="minorBidi" w:cstheme="minorBidi"/>
          <w:sz w:val="24"/>
          <w:szCs w:val="24"/>
        </w:rPr>
        <w:t>t</w:t>
      </w:r>
      <w:r w:rsidRPr="00751902">
        <w:rPr>
          <w:rFonts w:asciiTheme="minorBidi" w:hAnsiTheme="minorBidi" w:cstheme="minorBidi"/>
          <w:spacing w:val="1"/>
          <w:sz w:val="24"/>
          <w:szCs w:val="24"/>
        </w:rPr>
        <w:t>i</w:t>
      </w:r>
      <w:r w:rsidRPr="00751902">
        <w:rPr>
          <w:rFonts w:asciiTheme="minorBidi" w:hAnsiTheme="minorBidi" w:cstheme="minorBidi"/>
          <w:sz w:val="24"/>
          <w:szCs w:val="24"/>
        </w:rPr>
        <w:t xml:space="preserve">ons </w:t>
      </w:r>
      <w:r w:rsidRPr="00751902">
        <w:rPr>
          <w:rFonts w:asciiTheme="minorBidi" w:hAnsiTheme="minorBidi" w:cstheme="minorBidi"/>
          <w:spacing w:val="-1"/>
          <w:sz w:val="24"/>
          <w:szCs w:val="24"/>
        </w:rPr>
        <w:t>a</w:t>
      </w:r>
      <w:r w:rsidRPr="00751902">
        <w:rPr>
          <w:rFonts w:asciiTheme="minorBidi" w:hAnsiTheme="minorBidi" w:cstheme="minorBidi"/>
          <w:sz w:val="24"/>
          <w:szCs w:val="24"/>
        </w:rPr>
        <w:t>nd s</w:t>
      </w:r>
      <w:r w:rsidRPr="00751902">
        <w:rPr>
          <w:rFonts w:asciiTheme="minorBidi" w:hAnsiTheme="minorBidi" w:cstheme="minorBidi"/>
          <w:spacing w:val="-1"/>
          <w:sz w:val="24"/>
          <w:szCs w:val="24"/>
        </w:rPr>
        <w:t>e</w:t>
      </w:r>
      <w:r w:rsidRPr="00751902">
        <w:rPr>
          <w:rFonts w:asciiTheme="minorBidi" w:hAnsiTheme="minorBidi" w:cstheme="minorBidi"/>
          <w:sz w:val="24"/>
          <w:szCs w:val="24"/>
        </w:rPr>
        <w:t>t</w:t>
      </w:r>
      <w:r w:rsidRPr="00751902">
        <w:rPr>
          <w:rFonts w:asciiTheme="minorBidi" w:hAnsiTheme="minorBidi" w:cstheme="minorBidi"/>
          <w:spacing w:val="1"/>
          <w:sz w:val="24"/>
          <w:szCs w:val="24"/>
        </w:rPr>
        <w:t>t</w:t>
      </w:r>
      <w:r w:rsidRPr="00751902">
        <w:rPr>
          <w:rFonts w:asciiTheme="minorBidi" w:hAnsiTheme="minorBidi" w:cstheme="minorBidi"/>
          <w:sz w:val="24"/>
          <w:szCs w:val="24"/>
        </w:rPr>
        <w:t>lem</w:t>
      </w:r>
      <w:r w:rsidRPr="00751902">
        <w:rPr>
          <w:rFonts w:asciiTheme="minorBidi" w:hAnsiTheme="minorBidi" w:cstheme="minorBidi"/>
          <w:spacing w:val="-1"/>
          <w:sz w:val="24"/>
          <w:szCs w:val="24"/>
        </w:rPr>
        <w:t>e</w:t>
      </w:r>
      <w:r w:rsidRPr="00751902">
        <w:rPr>
          <w:rFonts w:asciiTheme="minorBidi" w:hAnsiTheme="minorBidi" w:cstheme="minorBidi"/>
          <w:sz w:val="24"/>
          <w:szCs w:val="24"/>
        </w:rPr>
        <w:t>nts</w:t>
      </w:r>
      <w:r w:rsidRPr="00751902">
        <w:rPr>
          <w:rFonts w:asciiTheme="minorBidi" w:hAnsiTheme="minorBidi" w:cstheme="minorBidi"/>
          <w:spacing w:val="2"/>
          <w:sz w:val="24"/>
          <w:szCs w:val="24"/>
        </w:rPr>
        <w:t xml:space="preserve"> </w:t>
      </w:r>
      <w:r w:rsidRPr="00751902">
        <w:rPr>
          <w:rFonts w:asciiTheme="minorBidi" w:hAnsiTheme="minorBidi" w:cstheme="minorBidi"/>
          <w:sz w:val="24"/>
          <w:szCs w:val="24"/>
        </w:rPr>
        <w:t xml:space="preserve">of </w:t>
      </w:r>
      <w:r w:rsidRPr="00751902">
        <w:rPr>
          <w:rFonts w:asciiTheme="minorBidi" w:hAnsiTheme="minorBidi" w:cstheme="minorBidi"/>
          <w:spacing w:val="-1"/>
          <w:sz w:val="24"/>
          <w:szCs w:val="24"/>
        </w:rPr>
        <w:t>f</w:t>
      </w:r>
      <w:r w:rsidRPr="00751902">
        <w:rPr>
          <w:rFonts w:asciiTheme="minorBidi" w:hAnsiTheme="minorBidi" w:cstheme="minorBidi"/>
          <w:sz w:val="24"/>
          <w:szCs w:val="24"/>
        </w:rPr>
        <w:t xml:space="preserve">inal </w:t>
      </w:r>
      <w:r w:rsidRPr="00751902">
        <w:rPr>
          <w:rFonts w:asciiTheme="minorBidi" w:hAnsiTheme="minorBidi" w:cstheme="minorBidi"/>
          <w:spacing w:val="-1"/>
          <w:sz w:val="24"/>
          <w:szCs w:val="24"/>
        </w:rPr>
        <w:t>a</w:t>
      </w:r>
      <w:r w:rsidRPr="00751902">
        <w:rPr>
          <w:rFonts w:asciiTheme="minorBidi" w:hAnsiTheme="minorBidi" w:cstheme="minorBidi"/>
          <w:spacing w:val="1"/>
          <w:sz w:val="24"/>
          <w:szCs w:val="24"/>
        </w:rPr>
        <w:t>c</w:t>
      </w:r>
      <w:r w:rsidRPr="00751902">
        <w:rPr>
          <w:rFonts w:asciiTheme="minorBidi" w:hAnsiTheme="minorBidi" w:cstheme="minorBidi"/>
          <w:spacing w:val="-1"/>
          <w:sz w:val="24"/>
          <w:szCs w:val="24"/>
        </w:rPr>
        <w:t>c</w:t>
      </w:r>
      <w:r w:rsidRPr="00751902">
        <w:rPr>
          <w:rFonts w:asciiTheme="minorBidi" w:hAnsiTheme="minorBidi" w:cstheme="minorBidi"/>
          <w:sz w:val="24"/>
          <w:szCs w:val="24"/>
        </w:rPr>
        <w:t xml:space="preserve">ounts </w:t>
      </w:r>
      <w:r w:rsidRPr="00751902">
        <w:rPr>
          <w:rFonts w:asciiTheme="minorBidi" w:hAnsiTheme="minorBidi" w:cstheme="minorBidi"/>
          <w:spacing w:val="-1"/>
          <w:sz w:val="24"/>
          <w:szCs w:val="24"/>
        </w:rPr>
        <w:t>a</w:t>
      </w:r>
      <w:r w:rsidRPr="00751902">
        <w:rPr>
          <w:rFonts w:asciiTheme="minorBidi" w:hAnsiTheme="minorBidi" w:cstheme="minorBidi"/>
          <w:sz w:val="24"/>
          <w:szCs w:val="24"/>
        </w:rPr>
        <w:t>nd</w:t>
      </w:r>
      <w:r w:rsidRPr="00751902">
        <w:rPr>
          <w:rFonts w:asciiTheme="minorBidi" w:hAnsiTheme="minorBidi" w:cstheme="minorBidi"/>
          <w:spacing w:val="2"/>
          <w:sz w:val="24"/>
          <w:szCs w:val="24"/>
        </w:rPr>
        <w:t xml:space="preserve"> </w:t>
      </w:r>
      <w:r w:rsidRPr="00751902">
        <w:rPr>
          <w:rFonts w:asciiTheme="minorBidi" w:hAnsiTheme="minorBidi" w:cstheme="minorBidi"/>
          <w:spacing w:val="-1"/>
          <w:sz w:val="24"/>
          <w:szCs w:val="24"/>
        </w:rPr>
        <w:t>c</w:t>
      </w:r>
      <w:r w:rsidRPr="00751902">
        <w:rPr>
          <w:rFonts w:asciiTheme="minorBidi" w:hAnsiTheme="minorBidi" w:cstheme="minorBidi"/>
          <w:sz w:val="24"/>
          <w:szCs w:val="24"/>
        </w:rPr>
        <w:t>laims.</w:t>
      </w:r>
    </w:p>
    <w:p w:rsidR="00222AE8" w:rsidRPr="00751902" w:rsidRDefault="00A16A19" w:rsidP="00751902">
      <w:pPr>
        <w:pStyle w:val="ListParagraph"/>
        <w:numPr>
          <w:ilvl w:val="2"/>
          <w:numId w:val="4"/>
        </w:numPr>
        <w:spacing w:before="1"/>
        <w:rPr>
          <w:rFonts w:asciiTheme="minorBidi" w:hAnsiTheme="minorBidi" w:cstheme="minorBidi"/>
          <w:sz w:val="24"/>
          <w:szCs w:val="24"/>
        </w:rPr>
      </w:pPr>
      <w:r w:rsidRPr="00751902">
        <w:rPr>
          <w:rFonts w:asciiTheme="minorBidi" w:hAnsiTheme="minorBidi" w:cstheme="minorBidi"/>
          <w:spacing w:val="-1"/>
          <w:sz w:val="24"/>
          <w:szCs w:val="24"/>
        </w:rPr>
        <w:t>Fa</w:t>
      </w:r>
      <w:r w:rsidRPr="00751902">
        <w:rPr>
          <w:rFonts w:asciiTheme="minorBidi" w:hAnsiTheme="minorBidi" w:cstheme="minorBidi"/>
          <w:sz w:val="24"/>
          <w:szCs w:val="24"/>
        </w:rPr>
        <w:t>m</w:t>
      </w:r>
      <w:r w:rsidRPr="00751902">
        <w:rPr>
          <w:rFonts w:asciiTheme="minorBidi" w:hAnsiTheme="minorBidi" w:cstheme="minorBidi"/>
          <w:spacing w:val="1"/>
          <w:sz w:val="24"/>
          <w:szCs w:val="24"/>
        </w:rPr>
        <w:t>i</w:t>
      </w:r>
      <w:r w:rsidRPr="00751902">
        <w:rPr>
          <w:rFonts w:asciiTheme="minorBidi" w:hAnsiTheme="minorBidi" w:cstheme="minorBidi"/>
          <w:sz w:val="24"/>
          <w:szCs w:val="24"/>
        </w:rPr>
        <w:t>l</w:t>
      </w:r>
      <w:r w:rsidRPr="00751902">
        <w:rPr>
          <w:rFonts w:asciiTheme="minorBidi" w:hAnsiTheme="minorBidi" w:cstheme="minorBidi"/>
          <w:spacing w:val="1"/>
          <w:sz w:val="24"/>
          <w:szCs w:val="24"/>
        </w:rPr>
        <w:t>i</w:t>
      </w:r>
      <w:r w:rsidRPr="00751902">
        <w:rPr>
          <w:rFonts w:asciiTheme="minorBidi" w:hAnsiTheme="minorBidi" w:cstheme="minorBidi"/>
          <w:spacing w:val="-1"/>
          <w:sz w:val="24"/>
          <w:szCs w:val="24"/>
        </w:rPr>
        <w:t>a</w:t>
      </w:r>
      <w:r w:rsidRPr="00751902">
        <w:rPr>
          <w:rFonts w:asciiTheme="minorBidi" w:hAnsiTheme="minorBidi" w:cstheme="minorBidi"/>
          <w:sz w:val="24"/>
          <w:szCs w:val="24"/>
        </w:rPr>
        <w:t>ri</w:t>
      </w:r>
      <w:r w:rsidRPr="00751902">
        <w:rPr>
          <w:rFonts w:asciiTheme="minorBidi" w:hAnsiTheme="minorBidi" w:cstheme="minorBidi"/>
          <w:spacing w:val="2"/>
          <w:sz w:val="24"/>
          <w:szCs w:val="24"/>
        </w:rPr>
        <w:t>t</w:t>
      </w:r>
      <w:r w:rsidRPr="00751902">
        <w:rPr>
          <w:rFonts w:asciiTheme="minorBidi" w:hAnsiTheme="minorBidi" w:cstheme="minorBidi"/>
          <w:sz w:val="24"/>
          <w:szCs w:val="24"/>
        </w:rPr>
        <w:t>y</w:t>
      </w:r>
      <w:r w:rsidRPr="00751902">
        <w:rPr>
          <w:rFonts w:asciiTheme="minorBidi" w:hAnsiTheme="minorBidi" w:cstheme="minorBidi"/>
          <w:spacing w:val="-3"/>
          <w:sz w:val="24"/>
          <w:szCs w:val="24"/>
        </w:rPr>
        <w:t xml:space="preserve"> </w:t>
      </w:r>
      <w:r w:rsidRPr="00751902">
        <w:rPr>
          <w:rFonts w:asciiTheme="minorBidi" w:hAnsiTheme="minorBidi" w:cstheme="minorBidi"/>
          <w:sz w:val="24"/>
          <w:szCs w:val="24"/>
        </w:rPr>
        <w:t xml:space="preserve">with </w:t>
      </w:r>
      <w:r w:rsidRPr="00751902">
        <w:rPr>
          <w:rFonts w:asciiTheme="minorBidi" w:hAnsiTheme="minorBidi" w:cstheme="minorBidi"/>
          <w:spacing w:val="1"/>
          <w:sz w:val="24"/>
          <w:szCs w:val="24"/>
        </w:rPr>
        <w:t>t</w:t>
      </w:r>
      <w:r w:rsidRPr="00751902">
        <w:rPr>
          <w:rFonts w:asciiTheme="minorBidi" w:hAnsiTheme="minorBidi" w:cstheme="minorBidi"/>
          <w:spacing w:val="-1"/>
          <w:sz w:val="24"/>
          <w:szCs w:val="24"/>
        </w:rPr>
        <w:t>e</w:t>
      </w:r>
      <w:r w:rsidRPr="00751902">
        <w:rPr>
          <w:rFonts w:asciiTheme="minorBidi" w:hAnsiTheme="minorBidi" w:cstheme="minorBidi"/>
          <w:sz w:val="24"/>
          <w:szCs w:val="24"/>
        </w:rPr>
        <w:t>nd</w:t>
      </w:r>
      <w:r w:rsidRPr="00751902">
        <w:rPr>
          <w:rFonts w:asciiTheme="minorBidi" w:hAnsiTheme="minorBidi" w:cstheme="minorBidi"/>
          <w:spacing w:val="-1"/>
          <w:sz w:val="24"/>
          <w:szCs w:val="24"/>
        </w:rPr>
        <w:t>e</w:t>
      </w:r>
      <w:r w:rsidRPr="00751902">
        <w:rPr>
          <w:rFonts w:asciiTheme="minorBidi" w:hAnsiTheme="minorBidi" w:cstheme="minorBidi"/>
          <w:sz w:val="24"/>
          <w:szCs w:val="24"/>
        </w:rPr>
        <w:t xml:space="preserve">r </w:t>
      </w:r>
      <w:r w:rsidRPr="00751902">
        <w:rPr>
          <w:rFonts w:asciiTheme="minorBidi" w:hAnsiTheme="minorBidi" w:cstheme="minorBidi"/>
          <w:spacing w:val="1"/>
          <w:sz w:val="24"/>
          <w:szCs w:val="24"/>
        </w:rPr>
        <w:t>p</w:t>
      </w:r>
      <w:r w:rsidRPr="00751902">
        <w:rPr>
          <w:rFonts w:asciiTheme="minorBidi" w:hAnsiTheme="minorBidi" w:cstheme="minorBidi"/>
          <w:sz w:val="24"/>
          <w:szCs w:val="24"/>
        </w:rPr>
        <w:t>ro</w:t>
      </w:r>
      <w:r w:rsidRPr="00751902">
        <w:rPr>
          <w:rFonts w:asciiTheme="minorBidi" w:hAnsiTheme="minorBidi" w:cstheme="minorBidi"/>
          <w:spacing w:val="-2"/>
          <w:sz w:val="24"/>
          <w:szCs w:val="24"/>
        </w:rPr>
        <w:t>c</w:t>
      </w:r>
      <w:r w:rsidRPr="00751902">
        <w:rPr>
          <w:rFonts w:asciiTheme="minorBidi" w:hAnsiTheme="minorBidi" w:cstheme="minorBidi"/>
          <w:spacing w:val="-1"/>
          <w:sz w:val="24"/>
          <w:szCs w:val="24"/>
        </w:rPr>
        <w:t>e</w:t>
      </w:r>
      <w:r w:rsidRPr="00751902">
        <w:rPr>
          <w:rFonts w:asciiTheme="minorBidi" w:hAnsiTheme="minorBidi" w:cstheme="minorBidi"/>
          <w:sz w:val="24"/>
          <w:szCs w:val="24"/>
        </w:rPr>
        <w:t xml:space="preserve">ss and </w:t>
      </w:r>
      <w:r w:rsidRPr="00751902">
        <w:rPr>
          <w:rFonts w:asciiTheme="minorBidi" w:hAnsiTheme="minorBidi" w:cstheme="minorBidi"/>
          <w:spacing w:val="2"/>
          <w:sz w:val="24"/>
          <w:szCs w:val="24"/>
        </w:rPr>
        <w:t>p</w:t>
      </w:r>
      <w:r w:rsidRPr="00751902">
        <w:rPr>
          <w:rFonts w:asciiTheme="minorBidi" w:hAnsiTheme="minorBidi" w:cstheme="minorBidi"/>
          <w:sz w:val="24"/>
          <w:szCs w:val="24"/>
        </w:rPr>
        <w:t>ropos</w:t>
      </w:r>
      <w:r w:rsidRPr="00751902">
        <w:rPr>
          <w:rFonts w:asciiTheme="minorBidi" w:hAnsiTheme="minorBidi" w:cstheme="minorBidi"/>
          <w:spacing w:val="-1"/>
          <w:sz w:val="24"/>
          <w:szCs w:val="24"/>
        </w:rPr>
        <w:t>a</w:t>
      </w:r>
      <w:r w:rsidRPr="00751902">
        <w:rPr>
          <w:rFonts w:asciiTheme="minorBidi" w:hAnsiTheme="minorBidi" w:cstheme="minorBidi"/>
          <w:sz w:val="24"/>
          <w:szCs w:val="24"/>
        </w:rPr>
        <w:t xml:space="preserve">ls </w:t>
      </w:r>
      <w:r w:rsidRPr="00751902">
        <w:rPr>
          <w:rFonts w:asciiTheme="minorBidi" w:hAnsiTheme="minorBidi" w:cstheme="minorBidi"/>
          <w:spacing w:val="1"/>
          <w:sz w:val="24"/>
          <w:szCs w:val="24"/>
        </w:rPr>
        <w:t>ma</w:t>
      </w:r>
      <w:r w:rsidRPr="00751902">
        <w:rPr>
          <w:rFonts w:asciiTheme="minorBidi" w:hAnsiTheme="minorBidi" w:cstheme="minorBidi"/>
          <w:sz w:val="24"/>
          <w:szCs w:val="24"/>
        </w:rPr>
        <w:t>n</w:t>
      </w:r>
      <w:r w:rsidRPr="00751902">
        <w:rPr>
          <w:rFonts w:asciiTheme="minorBidi" w:hAnsiTheme="minorBidi" w:cstheme="minorBidi"/>
          <w:spacing w:val="-1"/>
          <w:sz w:val="24"/>
          <w:szCs w:val="24"/>
        </w:rPr>
        <w:t>a</w:t>
      </w:r>
      <w:r w:rsidRPr="00751902">
        <w:rPr>
          <w:rFonts w:asciiTheme="minorBidi" w:hAnsiTheme="minorBidi" w:cstheme="minorBidi"/>
          <w:sz w:val="24"/>
          <w:szCs w:val="24"/>
        </w:rPr>
        <w:t>g</w:t>
      </w:r>
      <w:r w:rsidRPr="00751902">
        <w:rPr>
          <w:rFonts w:asciiTheme="minorBidi" w:hAnsiTheme="minorBidi" w:cstheme="minorBidi"/>
          <w:spacing w:val="-1"/>
          <w:sz w:val="24"/>
          <w:szCs w:val="24"/>
        </w:rPr>
        <w:t>e</w:t>
      </w:r>
      <w:r w:rsidRPr="00751902">
        <w:rPr>
          <w:rFonts w:asciiTheme="minorBidi" w:hAnsiTheme="minorBidi" w:cstheme="minorBidi"/>
          <w:sz w:val="24"/>
          <w:szCs w:val="24"/>
        </w:rPr>
        <w:t>ment.</w:t>
      </w:r>
    </w:p>
    <w:p w:rsidR="00222AE8" w:rsidRPr="00751902" w:rsidRDefault="00751902" w:rsidP="00751902">
      <w:pPr>
        <w:pStyle w:val="ListParagraph"/>
        <w:numPr>
          <w:ilvl w:val="2"/>
          <w:numId w:val="4"/>
        </w:numPr>
        <w:spacing w:before="3"/>
        <w:rPr>
          <w:rFonts w:asciiTheme="minorBidi" w:hAnsiTheme="minorBidi" w:cstheme="minorBidi"/>
          <w:sz w:val="24"/>
          <w:szCs w:val="24"/>
        </w:rPr>
      </w:pPr>
      <w:r w:rsidRPr="00751902">
        <w:rPr>
          <w:rFonts w:asciiTheme="minorBidi" w:hAnsiTheme="minorBidi" w:cstheme="minorBidi"/>
          <w:sz w:val="24"/>
          <w:szCs w:val="24"/>
        </w:rPr>
        <w:t>Dealing</w:t>
      </w:r>
      <w:r w:rsidR="00A16A19" w:rsidRPr="00751902">
        <w:rPr>
          <w:rFonts w:asciiTheme="minorBidi" w:hAnsiTheme="minorBidi" w:cstheme="minorBidi"/>
          <w:spacing w:val="-2"/>
          <w:sz w:val="24"/>
          <w:szCs w:val="24"/>
        </w:rPr>
        <w:t xml:space="preserve"> </w:t>
      </w:r>
      <w:r w:rsidR="00A16A19" w:rsidRPr="00751902">
        <w:rPr>
          <w:rFonts w:asciiTheme="minorBidi" w:hAnsiTheme="minorBidi" w:cstheme="minorBidi"/>
          <w:sz w:val="24"/>
          <w:szCs w:val="24"/>
        </w:rPr>
        <w:t>with suppl</w:t>
      </w:r>
      <w:r w:rsidR="00A16A19" w:rsidRPr="00751902">
        <w:rPr>
          <w:rFonts w:asciiTheme="minorBidi" w:hAnsiTheme="minorBidi" w:cstheme="minorBidi"/>
          <w:spacing w:val="1"/>
          <w:sz w:val="24"/>
          <w:szCs w:val="24"/>
        </w:rPr>
        <w:t>i</w:t>
      </w:r>
      <w:r w:rsidR="00A16A19" w:rsidRPr="00751902">
        <w:rPr>
          <w:rFonts w:asciiTheme="minorBidi" w:hAnsiTheme="minorBidi" w:cstheme="minorBidi"/>
          <w:spacing w:val="-1"/>
          <w:sz w:val="24"/>
          <w:szCs w:val="24"/>
        </w:rPr>
        <w:t>e</w:t>
      </w:r>
      <w:r w:rsidR="00A16A19" w:rsidRPr="00751902">
        <w:rPr>
          <w:rFonts w:asciiTheme="minorBidi" w:hAnsiTheme="minorBidi" w:cstheme="minorBidi"/>
          <w:sz w:val="24"/>
          <w:szCs w:val="24"/>
        </w:rPr>
        <w:t xml:space="preserve">rs </w:t>
      </w:r>
      <w:r w:rsidR="00A16A19" w:rsidRPr="00751902">
        <w:rPr>
          <w:rFonts w:asciiTheme="minorBidi" w:hAnsiTheme="minorBidi" w:cstheme="minorBidi"/>
          <w:spacing w:val="1"/>
          <w:sz w:val="24"/>
          <w:szCs w:val="24"/>
        </w:rPr>
        <w:t>a</w:t>
      </w:r>
      <w:r w:rsidR="00A16A19" w:rsidRPr="00751902">
        <w:rPr>
          <w:rFonts w:asciiTheme="minorBidi" w:hAnsiTheme="minorBidi" w:cstheme="minorBidi"/>
          <w:sz w:val="24"/>
          <w:szCs w:val="24"/>
        </w:rPr>
        <w:t xml:space="preserve">nd </w:t>
      </w:r>
      <w:r w:rsidRPr="00751902">
        <w:rPr>
          <w:rFonts w:asciiTheme="minorBidi" w:hAnsiTheme="minorBidi" w:cstheme="minorBidi"/>
          <w:sz w:val="24"/>
          <w:szCs w:val="24"/>
        </w:rPr>
        <w:t>sub-</w:t>
      </w:r>
      <w:r w:rsidRPr="00751902">
        <w:rPr>
          <w:rFonts w:asciiTheme="minorBidi" w:hAnsiTheme="minorBidi" w:cstheme="minorBidi"/>
          <w:spacing w:val="-1"/>
          <w:sz w:val="24"/>
          <w:szCs w:val="24"/>
        </w:rPr>
        <w:t>c</w:t>
      </w:r>
      <w:r w:rsidRPr="00751902">
        <w:rPr>
          <w:rFonts w:asciiTheme="minorBidi" w:hAnsiTheme="minorBidi" w:cstheme="minorBidi"/>
          <w:sz w:val="24"/>
          <w:szCs w:val="24"/>
        </w:rPr>
        <w:t>ontr</w:t>
      </w:r>
      <w:r w:rsidRPr="00751902">
        <w:rPr>
          <w:rFonts w:asciiTheme="minorBidi" w:hAnsiTheme="minorBidi" w:cstheme="minorBidi"/>
          <w:spacing w:val="-1"/>
          <w:sz w:val="24"/>
          <w:szCs w:val="24"/>
        </w:rPr>
        <w:t>ac</w:t>
      </w:r>
      <w:r w:rsidRPr="00751902">
        <w:rPr>
          <w:rFonts w:asciiTheme="minorBidi" w:hAnsiTheme="minorBidi" w:cstheme="minorBidi"/>
          <w:sz w:val="24"/>
          <w:szCs w:val="24"/>
        </w:rPr>
        <w:t>tors</w:t>
      </w:r>
      <w:r w:rsidR="00A16A19" w:rsidRPr="00751902">
        <w:rPr>
          <w:rFonts w:asciiTheme="minorBidi" w:hAnsiTheme="minorBidi" w:cstheme="minorBidi"/>
          <w:sz w:val="24"/>
          <w:szCs w:val="24"/>
        </w:rPr>
        <w:t>.</w:t>
      </w:r>
    </w:p>
    <w:p w:rsidR="00222AE8" w:rsidRPr="00751902" w:rsidRDefault="00A16A19" w:rsidP="00751902">
      <w:pPr>
        <w:pStyle w:val="ListParagraph"/>
        <w:numPr>
          <w:ilvl w:val="2"/>
          <w:numId w:val="4"/>
        </w:numPr>
        <w:spacing w:before="1"/>
        <w:rPr>
          <w:rFonts w:asciiTheme="minorBidi" w:hAnsiTheme="minorBidi" w:cstheme="minorBidi"/>
          <w:sz w:val="24"/>
          <w:szCs w:val="24"/>
        </w:rPr>
      </w:pPr>
      <w:r w:rsidRPr="00751902">
        <w:rPr>
          <w:rFonts w:asciiTheme="minorBidi" w:hAnsiTheme="minorBidi" w:cstheme="minorBidi"/>
          <w:spacing w:val="1"/>
          <w:sz w:val="24"/>
          <w:szCs w:val="24"/>
        </w:rPr>
        <w:t>S</w:t>
      </w:r>
      <w:r w:rsidRPr="00751902">
        <w:rPr>
          <w:rFonts w:asciiTheme="minorBidi" w:hAnsiTheme="minorBidi" w:cstheme="minorBidi"/>
          <w:sz w:val="24"/>
          <w:szCs w:val="24"/>
        </w:rPr>
        <w:t>tu</w:t>
      </w:r>
      <w:r w:rsidRPr="00751902">
        <w:rPr>
          <w:rFonts w:asciiTheme="minorBidi" w:hAnsiTheme="minorBidi" w:cstheme="minorBidi"/>
          <w:spacing w:val="3"/>
          <w:sz w:val="24"/>
          <w:szCs w:val="24"/>
        </w:rPr>
        <w:t>d</w:t>
      </w:r>
      <w:r w:rsidRPr="00751902">
        <w:rPr>
          <w:rFonts w:asciiTheme="minorBidi" w:hAnsiTheme="minorBidi" w:cstheme="minorBidi"/>
          <w:sz w:val="24"/>
          <w:szCs w:val="24"/>
        </w:rPr>
        <w:t>y</w:t>
      </w:r>
      <w:r w:rsidRPr="00751902">
        <w:rPr>
          <w:rFonts w:asciiTheme="minorBidi" w:hAnsiTheme="minorBidi" w:cstheme="minorBidi"/>
          <w:spacing w:val="-5"/>
          <w:sz w:val="24"/>
          <w:szCs w:val="24"/>
        </w:rPr>
        <w:t xml:space="preserve"> </w:t>
      </w:r>
      <w:r w:rsidRPr="00751902">
        <w:rPr>
          <w:rFonts w:asciiTheme="minorBidi" w:hAnsiTheme="minorBidi" w:cstheme="minorBidi"/>
          <w:sz w:val="24"/>
          <w:szCs w:val="24"/>
        </w:rPr>
        <w:t>E</w:t>
      </w:r>
      <w:r w:rsidRPr="00751902">
        <w:rPr>
          <w:rFonts w:asciiTheme="minorBidi" w:hAnsiTheme="minorBidi" w:cstheme="minorBidi"/>
          <w:spacing w:val="2"/>
          <w:sz w:val="24"/>
          <w:szCs w:val="24"/>
        </w:rPr>
        <w:t>n</w:t>
      </w:r>
      <w:r w:rsidRPr="00751902">
        <w:rPr>
          <w:rFonts w:asciiTheme="minorBidi" w:hAnsiTheme="minorBidi" w:cstheme="minorBidi"/>
          <w:spacing w:val="-2"/>
          <w:sz w:val="24"/>
          <w:szCs w:val="24"/>
        </w:rPr>
        <w:t>g</w:t>
      </w:r>
      <w:r w:rsidRPr="00751902">
        <w:rPr>
          <w:rFonts w:asciiTheme="minorBidi" w:hAnsiTheme="minorBidi" w:cstheme="minorBidi"/>
          <w:sz w:val="24"/>
          <w:szCs w:val="24"/>
        </w:rPr>
        <w:t>ine</w:t>
      </w:r>
      <w:r w:rsidRPr="00751902">
        <w:rPr>
          <w:rFonts w:asciiTheme="minorBidi" w:hAnsiTheme="minorBidi" w:cstheme="minorBidi"/>
          <w:spacing w:val="-1"/>
          <w:sz w:val="24"/>
          <w:szCs w:val="24"/>
        </w:rPr>
        <w:t>e</w:t>
      </w:r>
      <w:r w:rsidRPr="00751902">
        <w:rPr>
          <w:rFonts w:asciiTheme="minorBidi" w:hAnsiTheme="minorBidi" w:cstheme="minorBidi"/>
          <w:spacing w:val="1"/>
          <w:sz w:val="24"/>
          <w:szCs w:val="24"/>
        </w:rPr>
        <w:t>r</w:t>
      </w:r>
      <w:r w:rsidRPr="00751902">
        <w:rPr>
          <w:rFonts w:asciiTheme="minorBidi" w:hAnsiTheme="minorBidi" w:cstheme="minorBidi"/>
          <w:sz w:val="24"/>
          <w:szCs w:val="24"/>
        </w:rPr>
        <w:t>’s pl</w:t>
      </w:r>
      <w:r w:rsidRPr="00751902">
        <w:rPr>
          <w:rFonts w:asciiTheme="minorBidi" w:hAnsiTheme="minorBidi" w:cstheme="minorBidi"/>
          <w:spacing w:val="-1"/>
          <w:sz w:val="24"/>
          <w:szCs w:val="24"/>
        </w:rPr>
        <w:t>a</w:t>
      </w:r>
      <w:r w:rsidRPr="00751902">
        <w:rPr>
          <w:rFonts w:asciiTheme="minorBidi" w:hAnsiTheme="minorBidi" w:cstheme="minorBidi"/>
          <w:sz w:val="24"/>
          <w:szCs w:val="24"/>
        </w:rPr>
        <w:t>ns.</w:t>
      </w:r>
    </w:p>
    <w:p w:rsidR="00222AE8" w:rsidRPr="00751902" w:rsidRDefault="00A16A19" w:rsidP="00751902">
      <w:pPr>
        <w:pStyle w:val="ListParagraph"/>
        <w:numPr>
          <w:ilvl w:val="2"/>
          <w:numId w:val="4"/>
        </w:numPr>
        <w:spacing w:before="1"/>
        <w:rPr>
          <w:rFonts w:asciiTheme="minorBidi" w:hAnsiTheme="minorBidi" w:cstheme="minorBidi"/>
          <w:sz w:val="24"/>
          <w:szCs w:val="24"/>
        </w:rPr>
      </w:pPr>
      <w:r w:rsidRPr="00751902">
        <w:rPr>
          <w:rFonts w:asciiTheme="minorBidi" w:hAnsiTheme="minorBidi" w:cstheme="minorBidi"/>
          <w:sz w:val="24"/>
          <w:szCs w:val="24"/>
        </w:rPr>
        <w:t>Alloc</w:t>
      </w:r>
      <w:r w:rsidRPr="00751902">
        <w:rPr>
          <w:rFonts w:asciiTheme="minorBidi" w:hAnsiTheme="minorBidi" w:cstheme="minorBidi"/>
          <w:spacing w:val="-1"/>
          <w:sz w:val="24"/>
          <w:szCs w:val="24"/>
        </w:rPr>
        <w:t>a</w:t>
      </w:r>
      <w:r w:rsidRPr="00751902">
        <w:rPr>
          <w:rFonts w:asciiTheme="minorBidi" w:hAnsiTheme="minorBidi" w:cstheme="minorBidi"/>
          <w:sz w:val="24"/>
          <w:szCs w:val="24"/>
        </w:rPr>
        <w:t>t</w:t>
      </w:r>
      <w:r w:rsidRPr="00751902">
        <w:rPr>
          <w:rFonts w:asciiTheme="minorBidi" w:hAnsiTheme="minorBidi" w:cstheme="minorBidi"/>
          <w:spacing w:val="1"/>
          <w:sz w:val="24"/>
          <w:szCs w:val="24"/>
        </w:rPr>
        <w:t>i</w:t>
      </w:r>
      <w:r w:rsidRPr="00751902">
        <w:rPr>
          <w:rFonts w:asciiTheme="minorBidi" w:hAnsiTheme="minorBidi" w:cstheme="minorBidi"/>
          <w:sz w:val="24"/>
          <w:szCs w:val="24"/>
        </w:rPr>
        <w:t>ng</w:t>
      </w:r>
      <w:r w:rsidRPr="00751902">
        <w:rPr>
          <w:rFonts w:asciiTheme="minorBidi" w:hAnsiTheme="minorBidi" w:cstheme="minorBidi"/>
          <w:spacing w:val="-2"/>
          <w:sz w:val="24"/>
          <w:szCs w:val="24"/>
        </w:rPr>
        <w:t xml:space="preserve"> </w:t>
      </w:r>
      <w:r w:rsidRPr="00751902">
        <w:rPr>
          <w:rFonts w:asciiTheme="minorBidi" w:hAnsiTheme="minorBidi" w:cstheme="minorBidi"/>
          <w:sz w:val="24"/>
          <w:szCs w:val="24"/>
        </w:rPr>
        <w:t>w</w:t>
      </w:r>
      <w:r w:rsidRPr="00751902">
        <w:rPr>
          <w:rFonts w:asciiTheme="minorBidi" w:hAnsiTheme="minorBidi" w:cstheme="minorBidi"/>
          <w:spacing w:val="2"/>
          <w:sz w:val="24"/>
          <w:szCs w:val="24"/>
        </w:rPr>
        <w:t>o</w:t>
      </w:r>
      <w:r w:rsidRPr="00751902">
        <w:rPr>
          <w:rFonts w:asciiTheme="minorBidi" w:hAnsiTheme="minorBidi" w:cstheme="minorBidi"/>
          <w:sz w:val="24"/>
          <w:szCs w:val="24"/>
        </w:rPr>
        <w:t xml:space="preserve">rks to </w:t>
      </w:r>
      <w:r w:rsidR="008D50D1" w:rsidRPr="00751902">
        <w:rPr>
          <w:rFonts w:asciiTheme="minorBidi" w:hAnsiTheme="minorBidi" w:cstheme="minorBidi"/>
          <w:sz w:val="24"/>
          <w:szCs w:val="24"/>
        </w:rPr>
        <w:t>sub-</w:t>
      </w:r>
      <w:r w:rsidR="008D50D1" w:rsidRPr="00751902">
        <w:rPr>
          <w:rFonts w:asciiTheme="minorBidi" w:hAnsiTheme="minorBidi" w:cstheme="minorBidi"/>
          <w:spacing w:val="-1"/>
          <w:sz w:val="24"/>
          <w:szCs w:val="24"/>
        </w:rPr>
        <w:t>c</w:t>
      </w:r>
      <w:r w:rsidR="008D50D1" w:rsidRPr="00751902">
        <w:rPr>
          <w:rFonts w:asciiTheme="minorBidi" w:hAnsiTheme="minorBidi" w:cstheme="minorBidi"/>
          <w:sz w:val="24"/>
          <w:szCs w:val="24"/>
        </w:rPr>
        <w:t>ontr</w:t>
      </w:r>
      <w:r w:rsidR="008D50D1" w:rsidRPr="00751902">
        <w:rPr>
          <w:rFonts w:asciiTheme="minorBidi" w:hAnsiTheme="minorBidi" w:cstheme="minorBidi"/>
          <w:spacing w:val="-1"/>
          <w:sz w:val="24"/>
          <w:szCs w:val="24"/>
        </w:rPr>
        <w:t>ac</w:t>
      </w:r>
      <w:r w:rsidR="008D50D1" w:rsidRPr="00751902">
        <w:rPr>
          <w:rFonts w:asciiTheme="minorBidi" w:hAnsiTheme="minorBidi" w:cstheme="minorBidi"/>
          <w:sz w:val="24"/>
          <w:szCs w:val="24"/>
        </w:rPr>
        <w:t>tors</w:t>
      </w:r>
      <w:r w:rsidRPr="00751902">
        <w:rPr>
          <w:rFonts w:asciiTheme="minorBidi" w:hAnsiTheme="minorBidi" w:cstheme="minorBidi"/>
          <w:sz w:val="24"/>
          <w:szCs w:val="24"/>
        </w:rPr>
        <w:t>.</w:t>
      </w:r>
    </w:p>
    <w:p w:rsidR="00222AE8" w:rsidRPr="00751902" w:rsidRDefault="00955E4E" w:rsidP="00751902">
      <w:pPr>
        <w:pStyle w:val="ListParagraph"/>
        <w:numPr>
          <w:ilvl w:val="2"/>
          <w:numId w:val="4"/>
        </w:numPr>
        <w:tabs>
          <w:tab w:val="left" w:pos="1040"/>
        </w:tabs>
        <w:spacing w:before="21" w:line="260" w:lineRule="exact"/>
        <w:ind w:right="78"/>
        <w:rPr>
          <w:rFonts w:asciiTheme="minorBidi" w:hAnsiTheme="minorBidi" w:cstheme="minorBidi"/>
          <w:sz w:val="24"/>
          <w:szCs w:val="24"/>
        </w:rPr>
      </w:pPr>
      <w:r w:rsidRPr="00751902">
        <w:rPr>
          <w:rFonts w:asciiTheme="minorBidi" w:hAnsiTheme="minorBidi" w:cstheme="minorBidi"/>
          <w:spacing w:val="1"/>
          <w:sz w:val="24"/>
          <w:szCs w:val="24"/>
        </w:rPr>
        <w:t>Working</w:t>
      </w:r>
      <w:r w:rsidR="00A16A19" w:rsidRPr="00751902">
        <w:rPr>
          <w:rFonts w:asciiTheme="minorBidi" w:hAnsiTheme="minorBidi" w:cstheme="minorBidi"/>
          <w:spacing w:val="28"/>
          <w:sz w:val="24"/>
          <w:szCs w:val="24"/>
        </w:rPr>
        <w:t xml:space="preserve"> </w:t>
      </w:r>
      <w:r w:rsidR="00A16A19" w:rsidRPr="00751902">
        <w:rPr>
          <w:rFonts w:asciiTheme="minorBidi" w:hAnsiTheme="minorBidi" w:cstheme="minorBidi"/>
          <w:spacing w:val="-1"/>
          <w:sz w:val="24"/>
          <w:szCs w:val="24"/>
        </w:rPr>
        <w:t>c</w:t>
      </w:r>
      <w:r w:rsidR="00A16A19" w:rsidRPr="00751902">
        <w:rPr>
          <w:rFonts w:asciiTheme="minorBidi" w:hAnsiTheme="minorBidi" w:cstheme="minorBidi"/>
          <w:sz w:val="24"/>
          <w:szCs w:val="24"/>
        </w:rPr>
        <w:t>lose</w:t>
      </w:r>
      <w:r w:rsidR="00A16A19" w:rsidRPr="00751902">
        <w:rPr>
          <w:rFonts w:asciiTheme="minorBidi" w:hAnsiTheme="minorBidi" w:cstheme="minorBidi"/>
          <w:spacing w:val="2"/>
          <w:sz w:val="24"/>
          <w:szCs w:val="24"/>
        </w:rPr>
        <w:t>l</w:t>
      </w:r>
      <w:r w:rsidR="00A16A19" w:rsidRPr="00751902">
        <w:rPr>
          <w:rFonts w:asciiTheme="minorBidi" w:hAnsiTheme="minorBidi" w:cstheme="minorBidi"/>
          <w:sz w:val="24"/>
          <w:szCs w:val="24"/>
        </w:rPr>
        <w:t>y</w:t>
      </w:r>
      <w:r w:rsidR="00A16A19" w:rsidRPr="00751902">
        <w:rPr>
          <w:rFonts w:asciiTheme="minorBidi" w:hAnsiTheme="minorBidi" w:cstheme="minorBidi"/>
          <w:spacing w:val="26"/>
          <w:sz w:val="24"/>
          <w:szCs w:val="24"/>
        </w:rPr>
        <w:t xml:space="preserve"> </w:t>
      </w:r>
      <w:r w:rsidR="00A16A19" w:rsidRPr="00751902">
        <w:rPr>
          <w:rFonts w:asciiTheme="minorBidi" w:hAnsiTheme="minorBidi" w:cstheme="minorBidi"/>
          <w:spacing w:val="-1"/>
          <w:sz w:val="24"/>
          <w:szCs w:val="24"/>
        </w:rPr>
        <w:t>a</w:t>
      </w:r>
      <w:r w:rsidR="00A16A19" w:rsidRPr="00751902">
        <w:rPr>
          <w:rFonts w:asciiTheme="minorBidi" w:hAnsiTheme="minorBidi" w:cstheme="minorBidi"/>
          <w:sz w:val="24"/>
          <w:szCs w:val="24"/>
        </w:rPr>
        <w:t>nd</w:t>
      </w:r>
      <w:r w:rsidR="00A16A19" w:rsidRPr="00751902">
        <w:rPr>
          <w:rFonts w:asciiTheme="minorBidi" w:hAnsiTheme="minorBidi" w:cstheme="minorBidi"/>
          <w:spacing w:val="31"/>
          <w:sz w:val="24"/>
          <w:szCs w:val="24"/>
        </w:rPr>
        <w:t xml:space="preserve"> </w:t>
      </w:r>
      <w:r w:rsidR="00A16A19" w:rsidRPr="00751902">
        <w:rPr>
          <w:rFonts w:asciiTheme="minorBidi" w:hAnsiTheme="minorBidi" w:cstheme="minorBidi"/>
          <w:spacing w:val="1"/>
          <w:sz w:val="24"/>
          <w:szCs w:val="24"/>
        </w:rPr>
        <w:t>e</w:t>
      </w:r>
      <w:r w:rsidR="00A16A19" w:rsidRPr="00751902">
        <w:rPr>
          <w:rFonts w:asciiTheme="minorBidi" w:hAnsiTheme="minorBidi" w:cstheme="minorBidi"/>
          <w:sz w:val="24"/>
          <w:szCs w:val="24"/>
        </w:rPr>
        <w:t>f</w:t>
      </w:r>
      <w:r w:rsidR="00A16A19" w:rsidRPr="00751902">
        <w:rPr>
          <w:rFonts w:asciiTheme="minorBidi" w:hAnsiTheme="minorBidi" w:cstheme="minorBidi"/>
          <w:spacing w:val="1"/>
          <w:sz w:val="24"/>
          <w:szCs w:val="24"/>
        </w:rPr>
        <w:t>f</w:t>
      </w:r>
      <w:r w:rsidR="00A16A19" w:rsidRPr="00751902">
        <w:rPr>
          <w:rFonts w:asciiTheme="minorBidi" w:hAnsiTheme="minorBidi" w:cstheme="minorBidi"/>
          <w:spacing w:val="-1"/>
          <w:sz w:val="24"/>
          <w:szCs w:val="24"/>
        </w:rPr>
        <w:t>ec</w:t>
      </w:r>
      <w:r w:rsidR="00A16A19" w:rsidRPr="00751902">
        <w:rPr>
          <w:rFonts w:asciiTheme="minorBidi" w:hAnsiTheme="minorBidi" w:cstheme="minorBidi"/>
          <w:sz w:val="24"/>
          <w:szCs w:val="24"/>
        </w:rPr>
        <w:t>t</w:t>
      </w:r>
      <w:r w:rsidR="00A16A19" w:rsidRPr="00751902">
        <w:rPr>
          <w:rFonts w:asciiTheme="minorBidi" w:hAnsiTheme="minorBidi" w:cstheme="minorBidi"/>
          <w:spacing w:val="1"/>
          <w:sz w:val="24"/>
          <w:szCs w:val="24"/>
        </w:rPr>
        <w:t>i</w:t>
      </w:r>
      <w:r w:rsidR="00A16A19" w:rsidRPr="00751902">
        <w:rPr>
          <w:rFonts w:asciiTheme="minorBidi" w:hAnsiTheme="minorBidi" w:cstheme="minorBidi"/>
          <w:sz w:val="24"/>
          <w:szCs w:val="24"/>
        </w:rPr>
        <w:t>v</w:t>
      </w:r>
      <w:r w:rsidR="00A16A19" w:rsidRPr="00751902">
        <w:rPr>
          <w:rFonts w:asciiTheme="minorBidi" w:hAnsiTheme="minorBidi" w:cstheme="minorBidi"/>
          <w:spacing w:val="-1"/>
          <w:sz w:val="24"/>
          <w:szCs w:val="24"/>
        </w:rPr>
        <w:t>e</w:t>
      </w:r>
      <w:r w:rsidR="00A16A19" w:rsidRPr="00751902">
        <w:rPr>
          <w:rFonts w:asciiTheme="minorBidi" w:hAnsiTheme="minorBidi" w:cstheme="minorBidi"/>
          <w:spacing w:val="5"/>
          <w:sz w:val="24"/>
          <w:szCs w:val="24"/>
        </w:rPr>
        <w:t>l</w:t>
      </w:r>
      <w:r w:rsidR="00A16A19" w:rsidRPr="00751902">
        <w:rPr>
          <w:rFonts w:asciiTheme="minorBidi" w:hAnsiTheme="minorBidi" w:cstheme="minorBidi"/>
          <w:sz w:val="24"/>
          <w:szCs w:val="24"/>
        </w:rPr>
        <w:t>y</w:t>
      </w:r>
      <w:r w:rsidR="00A16A19" w:rsidRPr="00751902">
        <w:rPr>
          <w:rFonts w:asciiTheme="minorBidi" w:hAnsiTheme="minorBidi" w:cstheme="minorBidi"/>
          <w:spacing w:val="24"/>
          <w:sz w:val="24"/>
          <w:szCs w:val="24"/>
        </w:rPr>
        <w:t xml:space="preserve"> </w:t>
      </w:r>
      <w:r w:rsidR="00A16A19" w:rsidRPr="00751902">
        <w:rPr>
          <w:rFonts w:asciiTheme="minorBidi" w:hAnsiTheme="minorBidi" w:cstheme="minorBidi"/>
          <w:sz w:val="24"/>
          <w:szCs w:val="24"/>
        </w:rPr>
        <w:t>with</w:t>
      </w:r>
      <w:r w:rsidR="00A16A19" w:rsidRPr="00751902">
        <w:rPr>
          <w:rFonts w:asciiTheme="minorBidi" w:hAnsiTheme="minorBidi" w:cstheme="minorBidi"/>
          <w:spacing w:val="31"/>
          <w:sz w:val="24"/>
          <w:szCs w:val="24"/>
        </w:rPr>
        <w:t xml:space="preserve"> </w:t>
      </w:r>
      <w:r w:rsidR="00A16A19" w:rsidRPr="00751902">
        <w:rPr>
          <w:rFonts w:asciiTheme="minorBidi" w:hAnsiTheme="minorBidi" w:cstheme="minorBidi"/>
          <w:spacing w:val="-1"/>
          <w:sz w:val="24"/>
          <w:szCs w:val="24"/>
        </w:rPr>
        <w:t>a</w:t>
      </w:r>
      <w:r w:rsidR="00A16A19" w:rsidRPr="00751902">
        <w:rPr>
          <w:rFonts w:asciiTheme="minorBidi" w:hAnsiTheme="minorBidi" w:cstheme="minorBidi"/>
          <w:sz w:val="24"/>
          <w:szCs w:val="24"/>
        </w:rPr>
        <w:t>ll</w:t>
      </w:r>
      <w:r w:rsidR="00A16A19" w:rsidRPr="00751902">
        <w:rPr>
          <w:rFonts w:asciiTheme="minorBidi" w:hAnsiTheme="minorBidi" w:cstheme="minorBidi"/>
          <w:spacing w:val="32"/>
          <w:sz w:val="24"/>
          <w:szCs w:val="24"/>
        </w:rPr>
        <w:t xml:space="preserve"> </w:t>
      </w:r>
      <w:r w:rsidR="00A16A19" w:rsidRPr="00751902">
        <w:rPr>
          <w:rFonts w:asciiTheme="minorBidi" w:hAnsiTheme="minorBidi" w:cstheme="minorBidi"/>
          <w:sz w:val="24"/>
          <w:szCs w:val="24"/>
        </w:rPr>
        <w:t>other</w:t>
      </w:r>
      <w:r w:rsidR="00A16A19" w:rsidRPr="00751902">
        <w:rPr>
          <w:rFonts w:asciiTheme="minorBidi" w:hAnsiTheme="minorBidi" w:cstheme="minorBidi"/>
          <w:spacing w:val="30"/>
          <w:sz w:val="24"/>
          <w:szCs w:val="24"/>
        </w:rPr>
        <w:t xml:space="preserve"> </w:t>
      </w:r>
      <w:r w:rsidR="00A16A19" w:rsidRPr="00751902">
        <w:rPr>
          <w:rFonts w:asciiTheme="minorBidi" w:hAnsiTheme="minorBidi" w:cstheme="minorBidi"/>
          <w:sz w:val="24"/>
          <w:szCs w:val="24"/>
        </w:rPr>
        <w:t>disciplines,</w:t>
      </w:r>
      <w:r w:rsidR="00A16A19" w:rsidRPr="00751902">
        <w:rPr>
          <w:rFonts w:asciiTheme="minorBidi" w:hAnsiTheme="minorBidi" w:cstheme="minorBidi"/>
          <w:spacing w:val="31"/>
          <w:sz w:val="24"/>
          <w:szCs w:val="24"/>
        </w:rPr>
        <w:t xml:space="preserve"> </w:t>
      </w:r>
      <w:r w:rsidR="00A16A19" w:rsidRPr="00751902">
        <w:rPr>
          <w:rFonts w:asciiTheme="minorBidi" w:hAnsiTheme="minorBidi" w:cstheme="minorBidi"/>
          <w:sz w:val="24"/>
          <w:szCs w:val="24"/>
        </w:rPr>
        <w:t>in</w:t>
      </w:r>
      <w:r w:rsidR="00A16A19" w:rsidRPr="00751902">
        <w:rPr>
          <w:rFonts w:asciiTheme="minorBidi" w:hAnsiTheme="minorBidi" w:cstheme="minorBidi"/>
          <w:spacing w:val="37"/>
          <w:sz w:val="24"/>
          <w:szCs w:val="24"/>
        </w:rPr>
        <w:t xml:space="preserve"> </w:t>
      </w:r>
      <w:r w:rsidR="00A16A19" w:rsidRPr="00751902">
        <w:rPr>
          <w:rFonts w:asciiTheme="minorBidi" w:hAnsiTheme="minorBidi" w:cstheme="minorBidi"/>
          <w:sz w:val="24"/>
          <w:szCs w:val="24"/>
        </w:rPr>
        <w:t>p</w:t>
      </w:r>
      <w:r w:rsidR="00A16A19" w:rsidRPr="00751902">
        <w:rPr>
          <w:rFonts w:asciiTheme="minorBidi" w:hAnsiTheme="minorBidi" w:cstheme="minorBidi"/>
          <w:spacing w:val="-1"/>
          <w:sz w:val="24"/>
          <w:szCs w:val="24"/>
        </w:rPr>
        <w:t>a</w:t>
      </w:r>
      <w:r w:rsidR="00A16A19" w:rsidRPr="00751902">
        <w:rPr>
          <w:rFonts w:asciiTheme="minorBidi" w:hAnsiTheme="minorBidi" w:cstheme="minorBidi"/>
          <w:sz w:val="24"/>
          <w:szCs w:val="24"/>
        </w:rPr>
        <w:t>rti</w:t>
      </w:r>
      <w:r w:rsidR="00A16A19" w:rsidRPr="00751902">
        <w:rPr>
          <w:rFonts w:asciiTheme="minorBidi" w:hAnsiTheme="minorBidi" w:cstheme="minorBidi"/>
          <w:spacing w:val="-1"/>
          <w:sz w:val="24"/>
          <w:szCs w:val="24"/>
        </w:rPr>
        <w:t>c</w:t>
      </w:r>
      <w:r w:rsidR="00A16A19" w:rsidRPr="00751902">
        <w:rPr>
          <w:rFonts w:asciiTheme="minorBidi" w:hAnsiTheme="minorBidi" w:cstheme="minorBidi"/>
          <w:sz w:val="24"/>
          <w:szCs w:val="24"/>
        </w:rPr>
        <w:t>ular</w:t>
      </w:r>
      <w:r w:rsidR="00A16A19" w:rsidRPr="00751902">
        <w:rPr>
          <w:rFonts w:asciiTheme="minorBidi" w:hAnsiTheme="minorBidi" w:cstheme="minorBidi"/>
          <w:spacing w:val="27"/>
          <w:sz w:val="24"/>
          <w:szCs w:val="24"/>
        </w:rPr>
        <w:t xml:space="preserve"> </w:t>
      </w:r>
      <w:r w:rsidR="00A16A19" w:rsidRPr="00751902">
        <w:rPr>
          <w:rFonts w:asciiTheme="minorBidi" w:hAnsiTheme="minorBidi" w:cstheme="minorBidi"/>
          <w:sz w:val="24"/>
          <w:szCs w:val="24"/>
        </w:rPr>
        <w:t>with the site</w:t>
      </w:r>
      <w:r w:rsidR="00A16A19" w:rsidRPr="00751902">
        <w:rPr>
          <w:rFonts w:asciiTheme="minorBidi" w:hAnsiTheme="minorBidi" w:cstheme="minorBidi"/>
          <w:spacing w:val="-1"/>
          <w:sz w:val="24"/>
          <w:szCs w:val="24"/>
        </w:rPr>
        <w:t xml:space="preserve"> </w:t>
      </w:r>
      <w:r w:rsidR="00A16A19" w:rsidRPr="00751902">
        <w:rPr>
          <w:rFonts w:asciiTheme="minorBidi" w:hAnsiTheme="minorBidi" w:cstheme="minorBidi"/>
          <w:sz w:val="24"/>
          <w:szCs w:val="24"/>
        </w:rPr>
        <w:t>man</w:t>
      </w:r>
      <w:r w:rsidR="00A16A19" w:rsidRPr="00751902">
        <w:rPr>
          <w:rFonts w:asciiTheme="minorBidi" w:hAnsiTheme="minorBidi" w:cstheme="minorBidi"/>
          <w:spacing w:val="1"/>
          <w:sz w:val="24"/>
          <w:szCs w:val="24"/>
        </w:rPr>
        <w:t>a</w:t>
      </w:r>
      <w:r w:rsidR="00A16A19" w:rsidRPr="00751902">
        <w:rPr>
          <w:rFonts w:asciiTheme="minorBidi" w:hAnsiTheme="minorBidi" w:cstheme="minorBidi"/>
          <w:spacing w:val="-2"/>
          <w:sz w:val="24"/>
          <w:szCs w:val="24"/>
        </w:rPr>
        <w:t>g</w:t>
      </w:r>
      <w:r w:rsidR="00A16A19" w:rsidRPr="00751902">
        <w:rPr>
          <w:rFonts w:asciiTheme="minorBidi" w:hAnsiTheme="minorBidi" w:cstheme="minorBidi"/>
          <w:spacing w:val="-1"/>
          <w:sz w:val="24"/>
          <w:szCs w:val="24"/>
        </w:rPr>
        <w:t>e</w:t>
      </w:r>
      <w:r w:rsidR="00A16A19" w:rsidRPr="00751902">
        <w:rPr>
          <w:rFonts w:asciiTheme="minorBidi" w:hAnsiTheme="minorBidi" w:cstheme="minorBidi"/>
          <w:sz w:val="24"/>
          <w:szCs w:val="24"/>
        </w:rPr>
        <w:t>ment t</w:t>
      </w:r>
      <w:r w:rsidR="00A16A19" w:rsidRPr="00751902">
        <w:rPr>
          <w:rFonts w:asciiTheme="minorBidi" w:hAnsiTheme="minorBidi" w:cstheme="minorBidi"/>
          <w:spacing w:val="2"/>
          <w:sz w:val="24"/>
          <w:szCs w:val="24"/>
        </w:rPr>
        <w:t>e</w:t>
      </w:r>
      <w:r w:rsidR="00A16A19" w:rsidRPr="00751902">
        <w:rPr>
          <w:rFonts w:asciiTheme="minorBidi" w:hAnsiTheme="minorBidi" w:cstheme="minorBidi"/>
          <w:spacing w:val="1"/>
          <w:sz w:val="24"/>
          <w:szCs w:val="24"/>
        </w:rPr>
        <w:t>a</w:t>
      </w:r>
      <w:r w:rsidR="00A16A19" w:rsidRPr="00751902">
        <w:rPr>
          <w:rFonts w:asciiTheme="minorBidi" w:hAnsiTheme="minorBidi" w:cstheme="minorBidi"/>
          <w:sz w:val="24"/>
          <w:szCs w:val="24"/>
        </w:rPr>
        <w:t xml:space="preserve">ms </w:t>
      </w:r>
      <w:r w:rsidR="00A16A19" w:rsidRPr="00751902">
        <w:rPr>
          <w:rFonts w:asciiTheme="minorBidi" w:hAnsiTheme="minorBidi" w:cstheme="minorBidi"/>
          <w:spacing w:val="1"/>
          <w:sz w:val="24"/>
          <w:szCs w:val="24"/>
        </w:rPr>
        <w:t>t</w:t>
      </w:r>
      <w:r w:rsidR="00A16A19" w:rsidRPr="00751902">
        <w:rPr>
          <w:rFonts w:asciiTheme="minorBidi" w:hAnsiTheme="minorBidi" w:cstheme="minorBidi"/>
          <w:sz w:val="24"/>
          <w:szCs w:val="24"/>
        </w:rPr>
        <w:t xml:space="preserve">o </w:t>
      </w:r>
      <w:r w:rsidR="00A16A19" w:rsidRPr="00751902">
        <w:rPr>
          <w:rFonts w:asciiTheme="minorBidi" w:hAnsiTheme="minorBidi" w:cstheme="minorBidi"/>
          <w:spacing w:val="-1"/>
          <w:sz w:val="24"/>
          <w:szCs w:val="24"/>
        </w:rPr>
        <w:t>e</w:t>
      </w:r>
      <w:r w:rsidR="00A16A19" w:rsidRPr="00751902">
        <w:rPr>
          <w:rFonts w:asciiTheme="minorBidi" w:hAnsiTheme="minorBidi" w:cstheme="minorBidi"/>
          <w:sz w:val="24"/>
          <w:szCs w:val="24"/>
        </w:rPr>
        <w:t>nsure</w:t>
      </w:r>
      <w:r w:rsidR="00A16A19" w:rsidRPr="00751902">
        <w:rPr>
          <w:rFonts w:asciiTheme="minorBidi" w:hAnsiTheme="minorBidi" w:cstheme="minorBidi"/>
          <w:spacing w:val="-1"/>
          <w:sz w:val="24"/>
          <w:szCs w:val="24"/>
        </w:rPr>
        <w:t xml:space="preserve"> c</w:t>
      </w:r>
      <w:r w:rsidR="00A16A19" w:rsidRPr="00751902">
        <w:rPr>
          <w:rFonts w:asciiTheme="minorBidi" w:hAnsiTheme="minorBidi" w:cstheme="minorBidi"/>
          <w:sz w:val="24"/>
          <w:szCs w:val="24"/>
        </w:rPr>
        <w:t>osts</w:t>
      </w:r>
      <w:r w:rsidR="00A16A19" w:rsidRPr="00751902">
        <w:rPr>
          <w:rFonts w:asciiTheme="minorBidi" w:hAnsiTheme="minorBidi" w:cstheme="minorBidi"/>
          <w:spacing w:val="1"/>
          <w:sz w:val="24"/>
          <w:szCs w:val="24"/>
        </w:rPr>
        <w:t xml:space="preserve"> </w:t>
      </w:r>
      <w:r w:rsidR="00A16A19" w:rsidRPr="00751902">
        <w:rPr>
          <w:rFonts w:asciiTheme="minorBidi" w:hAnsiTheme="minorBidi" w:cstheme="minorBidi"/>
          <w:spacing w:val="-1"/>
          <w:sz w:val="24"/>
          <w:szCs w:val="24"/>
        </w:rPr>
        <w:t>a</w:t>
      </w:r>
      <w:r w:rsidR="00A16A19" w:rsidRPr="00751902">
        <w:rPr>
          <w:rFonts w:asciiTheme="minorBidi" w:hAnsiTheme="minorBidi" w:cstheme="minorBidi"/>
          <w:spacing w:val="1"/>
          <w:sz w:val="24"/>
          <w:szCs w:val="24"/>
        </w:rPr>
        <w:t>r</w:t>
      </w:r>
      <w:r w:rsidR="00A16A19" w:rsidRPr="00751902">
        <w:rPr>
          <w:rFonts w:asciiTheme="minorBidi" w:hAnsiTheme="minorBidi" w:cstheme="minorBidi"/>
          <w:sz w:val="24"/>
          <w:szCs w:val="24"/>
        </w:rPr>
        <w:t>e</w:t>
      </w:r>
      <w:r w:rsidR="00A16A19" w:rsidRPr="00751902">
        <w:rPr>
          <w:rFonts w:asciiTheme="minorBidi" w:hAnsiTheme="minorBidi" w:cstheme="minorBidi"/>
          <w:spacing w:val="-1"/>
          <w:sz w:val="24"/>
          <w:szCs w:val="24"/>
        </w:rPr>
        <w:t xml:space="preserve"> </w:t>
      </w:r>
      <w:r w:rsidR="00A16A19" w:rsidRPr="00751902">
        <w:rPr>
          <w:rFonts w:asciiTheme="minorBidi" w:hAnsiTheme="minorBidi" w:cstheme="minorBidi"/>
          <w:sz w:val="24"/>
          <w:szCs w:val="24"/>
        </w:rPr>
        <w:t>fu</w:t>
      </w:r>
      <w:r w:rsidR="00A16A19" w:rsidRPr="00751902">
        <w:rPr>
          <w:rFonts w:asciiTheme="minorBidi" w:hAnsiTheme="minorBidi" w:cstheme="minorBidi"/>
          <w:spacing w:val="2"/>
          <w:sz w:val="24"/>
          <w:szCs w:val="24"/>
        </w:rPr>
        <w:t>l</w:t>
      </w:r>
      <w:r w:rsidR="00A16A19" w:rsidRPr="00751902">
        <w:rPr>
          <w:rFonts w:asciiTheme="minorBidi" w:hAnsiTheme="minorBidi" w:cstheme="minorBidi"/>
          <w:spacing w:val="3"/>
          <w:sz w:val="24"/>
          <w:szCs w:val="24"/>
        </w:rPr>
        <w:t>l</w:t>
      </w:r>
      <w:r w:rsidR="00A16A19" w:rsidRPr="00751902">
        <w:rPr>
          <w:rFonts w:asciiTheme="minorBidi" w:hAnsiTheme="minorBidi" w:cstheme="minorBidi"/>
          <w:sz w:val="24"/>
          <w:szCs w:val="24"/>
        </w:rPr>
        <w:t>y</w:t>
      </w:r>
      <w:r w:rsidR="00A16A19" w:rsidRPr="00751902">
        <w:rPr>
          <w:rFonts w:asciiTheme="minorBidi" w:hAnsiTheme="minorBidi" w:cstheme="minorBidi"/>
          <w:spacing w:val="-5"/>
          <w:sz w:val="24"/>
          <w:szCs w:val="24"/>
        </w:rPr>
        <w:t xml:space="preserve"> </w:t>
      </w:r>
      <w:r w:rsidR="00A16A19" w:rsidRPr="00751902">
        <w:rPr>
          <w:rFonts w:asciiTheme="minorBidi" w:hAnsiTheme="minorBidi" w:cstheme="minorBidi"/>
          <w:spacing w:val="-1"/>
          <w:sz w:val="24"/>
          <w:szCs w:val="24"/>
        </w:rPr>
        <w:t>c</w:t>
      </w:r>
      <w:r w:rsidR="00A16A19" w:rsidRPr="00751902">
        <w:rPr>
          <w:rFonts w:asciiTheme="minorBidi" w:hAnsiTheme="minorBidi" w:cstheme="minorBidi"/>
          <w:sz w:val="24"/>
          <w:szCs w:val="24"/>
        </w:rPr>
        <w:t>ontroll</w:t>
      </w:r>
      <w:r w:rsidR="00A16A19" w:rsidRPr="00751902">
        <w:rPr>
          <w:rFonts w:asciiTheme="minorBidi" w:hAnsiTheme="minorBidi" w:cstheme="minorBidi"/>
          <w:spacing w:val="-1"/>
          <w:sz w:val="24"/>
          <w:szCs w:val="24"/>
        </w:rPr>
        <w:t>e</w:t>
      </w:r>
      <w:r w:rsidR="00A16A19" w:rsidRPr="00751902">
        <w:rPr>
          <w:rFonts w:asciiTheme="minorBidi" w:hAnsiTheme="minorBidi" w:cstheme="minorBidi"/>
          <w:sz w:val="24"/>
          <w:szCs w:val="24"/>
        </w:rPr>
        <w:t>d.</w:t>
      </w:r>
    </w:p>
    <w:p w:rsidR="00222AE8" w:rsidRPr="00751902" w:rsidRDefault="00955E4E" w:rsidP="00955E4E">
      <w:pPr>
        <w:pStyle w:val="ListParagraph"/>
        <w:numPr>
          <w:ilvl w:val="2"/>
          <w:numId w:val="4"/>
        </w:numPr>
        <w:tabs>
          <w:tab w:val="left" w:pos="1040"/>
        </w:tabs>
        <w:spacing w:before="21" w:line="260" w:lineRule="exact"/>
        <w:ind w:right="84"/>
        <w:jc w:val="both"/>
        <w:rPr>
          <w:rFonts w:asciiTheme="minorBidi" w:hAnsiTheme="minorBidi" w:cstheme="minorBidi"/>
          <w:sz w:val="24"/>
          <w:szCs w:val="24"/>
        </w:rPr>
      </w:pPr>
      <w:r w:rsidRPr="00751902">
        <w:rPr>
          <w:rFonts w:asciiTheme="minorBidi" w:hAnsiTheme="minorBidi" w:cstheme="minorBidi"/>
          <w:spacing w:val="1"/>
          <w:sz w:val="24"/>
          <w:szCs w:val="24"/>
        </w:rPr>
        <w:t>P</w:t>
      </w:r>
      <w:r w:rsidRPr="00751902">
        <w:rPr>
          <w:rFonts w:asciiTheme="minorBidi" w:hAnsiTheme="minorBidi" w:cstheme="minorBidi"/>
          <w:spacing w:val="-1"/>
          <w:sz w:val="24"/>
          <w:szCs w:val="24"/>
        </w:rPr>
        <w:t>e</w:t>
      </w:r>
      <w:r w:rsidRPr="00751902">
        <w:rPr>
          <w:rFonts w:asciiTheme="minorBidi" w:hAnsiTheme="minorBidi" w:cstheme="minorBidi"/>
          <w:sz w:val="24"/>
          <w:szCs w:val="24"/>
        </w:rPr>
        <w:t>r</w:t>
      </w:r>
      <w:r w:rsidRPr="00751902">
        <w:rPr>
          <w:rFonts w:asciiTheme="minorBidi" w:hAnsiTheme="minorBidi" w:cstheme="minorBidi"/>
          <w:spacing w:val="-1"/>
          <w:sz w:val="24"/>
          <w:szCs w:val="24"/>
        </w:rPr>
        <w:t>f</w:t>
      </w:r>
      <w:r w:rsidRPr="00751902">
        <w:rPr>
          <w:rFonts w:asciiTheme="minorBidi" w:hAnsiTheme="minorBidi" w:cstheme="minorBidi"/>
          <w:sz w:val="24"/>
          <w:szCs w:val="24"/>
        </w:rPr>
        <w:t xml:space="preserve">orm </w:t>
      </w:r>
      <w:r w:rsidRPr="00751902">
        <w:rPr>
          <w:rFonts w:asciiTheme="minorBidi" w:hAnsiTheme="minorBidi" w:cstheme="minorBidi"/>
          <w:spacing w:val="26"/>
          <w:sz w:val="24"/>
          <w:szCs w:val="24"/>
        </w:rPr>
        <w:t>quantity</w:t>
      </w:r>
      <w:r w:rsidRPr="00751902">
        <w:rPr>
          <w:rFonts w:asciiTheme="minorBidi" w:hAnsiTheme="minorBidi" w:cstheme="minorBidi"/>
          <w:sz w:val="24"/>
          <w:szCs w:val="24"/>
        </w:rPr>
        <w:t xml:space="preserve"> </w:t>
      </w:r>
      <w:r w:rsidRPr="00751902">
        <w:rPr>
          <w:rFonts w:asciiTheme="minorBidi" w:hAnsiTheme="minorBidi" w:cstheme="minorBidi"/>
          <w:spacing w:val="21"/>
          <w:sz w:val="24"/>
          <w:szCs w:val="24"/>
        </w:rPr>
        <w:t>surveying</w:t>
      </w:r>
      <w:r w:rsidRPr="00751902">
        <w:rPr>
          <w:rFonts w:asciiTheme="minorBidi" w:hAnsiTheme="minorBidi" w:cstheme="minorBidi"/>
          <w:sz w:val="24"/>
          <w:szCs w:val="24"/>
        </w:rPr>
        <w:t xml:space="preserve"> </w:t>
      </w:r>
      <w:r w:rsidRPr="00751902">
        <w:rPr>
          <w:rFonts w:asciiTheme="minorBidi" w:hAnsiTheme="minorBidi" w:cstheme="minorBidi"/>
          <w:spacing w:val="24"/>
          <w:sz w:val="24"/>
          <w:szCs w:val="24"/>
        </w:rPr>
        <w:t>functions</w:t>
      </w:r>
      <w:r w:rsidRPr="00751902">
        <w:rPr>
          <w:rFonts w:asciiTheme="minorBidi" w:hAnsiTheme="minorBidi" w:cstheme="minorBidi"/>
          <w:sz w:val="24"/>
          <w:szCs w:val="24"/>
        </w:rPr>
        <w:t xml:space="preserve"> </w:t>
      </w:r>
      <w:r w:rsidRPr="00751902">
        <w:rPr>
          <w:rFonts w:asciiTheme="minorBidi" w:hAnsiTheme="minorBidi" w:cstheme="minorBidi"/>
          <w:spacing w:val="26"/>
          <w:sz w:val="24"/>
          <w:szCs w:val="24"/>
        </w:rPr>
        <w:t>mentioned</w:t>
      </w:r>
      <w:r w:rsidRPr="00751902">
        <w:rPr>
          <w:rFonts w:asciiTheme="minorBidi" w:hAnsiTheme="minorBidi" w:cstheme="minorBidi"/>
          <w:sz w:val="24"/>
          <w:szCs w:val="24"/>
        </w:rPr>
        <w:t xml:space="preserve"> </w:t>
      </w:r>
      <w:r w:rsidRPr="00751902">
        <w:rPr>
          <w:rFonts w:asciiTheme="minorBidi" w:hAnsiTheme="minorBidi" w:cstheme="minorBidi"/>
          <w:spacing w:val="26"/>
          <w:sz w:val="24"/>
          <w:szCs w:val="24"/>
        </w:rPr>
        <w:t>in</w:t>
      </w:r>
      <w:r w:rsidRPr="00751902">
        <w:rPr>
          <w:rFonts w:asciiTheme="minorBidi" w:hAnsiTheme="minorBidi" w:cstheme="minorBidi"/>
          <w:sz w:val="24"/>
          <w:szCs w:val="24"/>
        </w:rPr>
        <w:t xml:space="preserve"> </w:t>
      </w:r>
      <w:r w:rsidRPr="00751902">
        <w:rPr>
          <w:rFonts w:asciiTheme="minorBidi" w:hAnsiTheme="minorBidi" w:cstheme="minorBidi"/>
          <w:spacing w:val="27"/>
          <w:sz w:val="24"/>
          <w:szCs w:val="24"/>
        </w:rPr>
        <w:t>the</w:t>
      </w:r>
      <w:r w:rsidRPr="00751902">
        <w:rPr>
          <w:rFonts w:asciiTheme="minorBidi" w:hAnsiTheme="minorBidi" w:cstheme="minorBidi"/>
          <w:sz w:val="24"/>
          <w:szCs w:val="24"/>
        </w:rPr>
        <w:t xml:space="preserve"> </w:t>
      </w:r>
      <w:r w:rsidRPr="00751902">
        <w:rPr>
          <w:rFonts w:asciiTheme="minorBidi" w:hAnsiTheme="minorBidi" w:cstheme="minorBidi"/>
          <w:spacing w:val="26"/>
          <w:sz w:val="24"/>
          <w:szCs w:val="24"/>
        </w:rPr>
        <w:t>contract</w:t>
      </w:r>
      <w:r w:rsidRPr="00751902">
        <w:rPr>
          <w:rFonts w:asciiTheme="minorBidi" w:hAnsiTheme="minorBidi" w:cstheme="minorBidi"/>
          <w:sz w:val="24"/>
          <w:szCs w:val="24"/>
        </w:rPr>
        <w:t xml:space="preserve"> </w:t>
      </w:r>
      <w:r w:rsidRPr="00751902">
        <w:rPr>
          <w:rFonts w:asciiTheme="minorBidi" w:hAnsiTheme="minorBidi" w:cstheme="minorBidi"/>
          <w:spacing w:val="27"/>
          <w:sz w:val="24"/>
          <w:szCs w:val="24"/>
        </w:rPr>
        <w:t>for</w:t>
      </w:r>
      <w:r w:rsidRPr="00751902">
        <w:rPr>
          <w:rFonts w:asciiTheme="minorBidi" w:hAnsiTheme="minorBidi" w:cstheme="minorBidi"/>
          <w:sz w:val="24"/>
          <w:szCs w:val="24"/>
        </w:rPr>
        <w:t xml:space="preserve"> </w:t>
      </w:r>
      <w:r w:rsidRPr="00751902">
        <w:rPr>
          <w:rFonts w:asciiTheme="minorBidi" w:hAnsiTheme="minorBidi" w:cstheme="minorBidi"/>
          <w:spacing w:val="28"/>
          <w:sz w:val="24"/>
          <w:szCs w:val="24"/>
        </w:rPr>
        <w:t>pre</w:t>
      </w:r>
      <w:r w:rsidR="008D50D1" w:rsidRPr="00751902">
        <w:rPr>
          <w:rFonts w:asciiTheme="minorBidi" w:hAnsiTheme="minorBidi" w:cstheme="minorBidi"/>
          <w:sz w:val="24"/>
          <w:szCs w:val="24"/>
        </w:rPr>
        <w:t>-</w:t>
      </w:r>
      <w:r w:rsidR="008D50D1" w:rsidRPr="00751902">
        <w:rPr>
          <w:rFonts w:asciiTheme="minorBidi" w:hAnsiTheme="minorBidi" w:cstheme="minorBidi"/>
          <w:spacing w:val="-1"/>
          <w:sz w:val="24"/>
          <w:szCs w:val="24"/>
        </w:rPr>
        <w:t>c</w:t>
      </w:r>
      <w:r w:rsidR="008D50D1" w:rsidRPr="00751902">
        <w:rPr>
          <w:rFonts w:asciiTheme="minorBidi" w:hAnsiTheme="minorBidi" w:cstheme="minorBidi"/>
          <w:sz w:val="24"/>
          <w:szCs w:val="24"/>
        </w:rPr>
        <w:t>onstru</w:t>
      </w:r>
      <w:r w:rsidR="008D50D1" w:rsidRPr="00751902">
        <w:rPr>
          <w:rFonts w:asciiTheme="minorBidi" w:hAnsiTheme="minorBidi" w:cstheme="minorBidi"/>
          <w:spacing w:val="-2"/>
          <w:sz w:val="24"/>
          <w:szCs w:val="24"/>
        </w:rPr>
        <w:t>c</w:t>
      </w:r>
      <w:r w:rsidR="008D50D1" w:rsidRPr="00751902">
        <w:rPr>
          <w:rFonts w:asciiTheme="minorBidi" w:hAnsiTheme="minorBidi" w:cstheme="minorBidi"/>
          <w:sz w:val="24"/>
          <w:szCs w:val="24"/>
        </w:rPr>
        <w:t>t</w:t>
      </w:r>
      <w:r w:rsidR="008D50D1" w:rsidRPr="00751902">
        <w:rPr>
          <w:rFonts w:asciiTheme="minorBidi" w:hAnsiTheme="minorBidi" w:cstheme="minorBidi"/>
          <w:spacing w:val="1"/>
          <w:sz w:val="24"/>
          <w:szCs w:val="24"/>
        </w:rPr>
        <w:t>i</w:t>
      </w:r>
      <w:r w:rsidR="008D50D1" w:rsidRPr="00751902">
        <w:rPr>
          <w:rFonts w:asciiTheme="minorBidi" w:hAnsiTheme="minorBidi" w:cstheme="minorBidi"/>
          <w:sz w:val="24"/>
          <w:szCs w:val="24"/>
        </w:rPr>
        <w:t>on</w:t>
      </w:r>
      <w:r w:rsidR="00A16A19" w:rsidRPr="00751902">
        <w:rPr>
          <w:rFonts w:asciiTheme="minorBidi" w:hAnsiTheme="minorBidi" w:cstheme="minorBidi"/>
          <w:sz w:val="24"/>
          <w:szCs w:val="24"/>
        </w:rPr>
        <w:t xml:space="preserve"> </w:t>
      </w:r>
      <w:r w:rsidR="00A16A19" w:rsidRPr="00751902">
        <w:rPr>
          <w:rFonts w:asciiTheme="minorBidi" w:hAnsiTheme="minorBidi" w:cstheme="minorBidi"/>
          <w:spacing w:val="-1"/>
          <w:sz w:val="24"/>
          <w:szCs w:val="24"/>
        </w:rPr>
        <w:t>a</w:t>
      </w:r>
      <w:r w:rsidR="00A16A19" w:rsidRPr="00751902">
        <w:rPr>
          <w:rFonts w:asciiTheme="minorBidi" w:hAnsiTheme="minorBidi" w:cstheme="minorBidi"/>
          <w:sz w:val="24"/>
          <w:szCs w:val="24"/>
        </w:rPr>
        <w:t xml:space="preserve">nd </w:t>
      </w:r>
      <w:r w:rsidR="00A16A19" w:rsidRPr="00751902">
        <w:rPr>
          <w:rFonts w:asciiTheme="minorBidi" w:hAnsiTheme="minorBidi" w:cstheme="minorBidi"/>
          <w:spacing w:val="-1"/>
          <w:sz w:val="24"/>
          <w:szCs w:val="24"/>
        </w:rPr>
        <w:t>c</w:t>
      </w:r>
      <w:r w:rsidR="00A16A19" w:rsidRPr="00751902">
        <w:rPr>
          <w:rFonts w:asciiTheme="minorBidi" w:hAnsiTheme="minorBidi" w:cstheme="minorBidi"/>
          <w:sz w:val="24"/>
          <w:szCs w:val="24"/>
        </w:rPr>
        <w:t>onstr</w:t>
      </w:r>
      <w:r w:rsidR="00A16A19" w:rsidRPr="00751902">
        <w:rPr>
          <w:rFonts w:asciiTheme="minorBidi" w:hAnsiTheme="minorBidi" w:cstheme="minorBidi"/>
          <w:spacing w:val="1"/>
          <w:sz w:val="24"/>
          <w:szCs w:val="24"/>
        </w:rPr>
        <w:t>u</w:t>
      </w:r>
      <w:r w:rsidR="00A16A19" w:rsidRPr="00751902">
        <w:rPr>
          <w:rFonts w:asciiTheme="minorBidi" w:hAnsiTheme="minorBidi" w:cstheme="minorBidi"/>
          <w:spacing w:val="-1"/>
          <w:sz w:val="24"/>
          <w:szCs w:val="24"/>
        </w:rPr>
        <w:t>c</w:t>
      </w:r>
      <w:r w:rsidR="00A16A19" w:rsidRPr="00751902">
        <w:rPr>
          <w:rFonts w:asciiTheme="minorBidi" w:hAnsiTheme="minorBidi" w:cstheme="minorBidi"/>
          <w:sz w:val="24"/>
          <w:szCs w:val="24"/>
        </w:rPr>
        <w:t>t</w:t>
      </w:r>
      <w:r w:rsidR="00A16A19" w:rsidRPr="00751902">
        <w:rPr>
          <w:rFonts w:asciiTheme="minorBidi" w:hAnsiTheme="minorBidi" w:cstheme="minorBidi"/>
          <w:spacing w:val="1"/>
          <w:sz w:val="24"/>
          <w:szCs w:val="24"/>
        </w:rPr>
        <w:t>i</w:t>
      </w:r>
      <w:r w:rsidR="00A16A19" w:rsidRPr="00751902">
        <w:rPr>
          <w:rFonts w:asciiTheme="minorBidi" w:hAnsiTheme="minorBidi" w:cstheme="minorBidi"/>
          <w:sz w:val="24"/>
          <w:szCs w:val="24"/>
        </w:rPr>
        <w:t>on ph</w:t>
      </w:r>
      <w:r w:rsidR="00A16A19" w:rsidRPr="00751902">
        <w:rPr>
          <w:rFonts w:asciiTheme="minorBidi" w:hAnsiTheme="minorBidi" w:cstheme="minorBidi"/>
          <w:spacing w:val="-1"/>
          <w:sz w:val="24"/>
          <w:szCs w:val="24"/>
        </w:rPr>
        <w:t>a</w:t>
      </w:r>
      <w:r w:rsidR="00A16A19" w:rsidRPr="00751902">
        <w:rPr>
          <w:rFonts w:asciiTheme="minorBidi" w:hAnsiTheme="minorBidi" w:cstheme="minorBidi"/>
          <w:sz w:val="24"/>
          <w:szCs w:val="24"/>
        </w:rPr>
        <w:t>s</w:t>
      </w:r>
      <w:r w:rsidR="00A16A19" w:rsidRPr="00751902">
        <w:rPr>
          <w:rFonts w:asciiTheme="minorBidi" w:hAnsiTheme="minorBidi" w:cstheme="minorBidi"/>
          <w:spacing w:val="-1"/>
          <w:sz w:val="24"/>
          <w:szCs w:val="24"/>
        </w:rPr>
        <w:t>e</w:t>
      </w:r>
      <w:r w:rsidR="00A16A19" w:rsidRPr="00751902">
        <w:rPr>
          <w:rFonts w:asciiTheme="minorBidi" w:hAnsiTheme="minorBidi" w:cstheme="minorBidi"/>
          <w:sz w:val="24"/>
          <w:szCs w:val="24"/>
        </w:rPr>
        <w:t>s.</w:t>
      </w:r>
    </w:p>
    <w:p w:rsidR="00222AE8" w:rsidRPr="00751902" w:rsidRDefault="00751902" w:rsidP="00751902">
      <w:pPr>
        <w:pStyle w:val="ListParagraph"/>
        <w:numPr>
          <w:ilvl w:val="2"/>
          <w:numId w:val="4"/>
        </w:numPr>
        <w:tabs>
          <w:tab w:val="left" w:pos="1040"/>
        </w:tabs>
        <w:spacing w:before="21" w:line="260" w:lineRule="exact"/>
        <w:ind w:right="80"/>
        <w:rPr>
          <w:rFonts w:asciiTheme="minorBidi" w:hAnsiTheme="minorBidi" w:cstheme="minorBidi"/>
          <w:sz w:val="24"/>
          <w:szCs w:val="24"/>
        </w:rPr>
      </w:pPr>
      <w:r w:rsidRPr="00751902">
        <w:rPr>
          <w:rFonts w:asciiTheme="minorBidi" w:hAnsiTheme="minorBidi" w:cstheme="minorBidi"/>
          <w:sz w:val="24"/>
          <w:szCs w:val="24"/>
        </w:rPr>
        <w:t>Assisting</w:t>
      </w:r>
      <w:r w:rsidR="00A16A19" w:rsidRPr="00751902">
        <w:rPr>
          <w:rFonts w:asciiTheme="minorBidi" w:hAnsiTheme="minorBidi" w:cstheme="minorBidi"/>
          <w:spacing w:val="24"/>
          <w:sz w:val="24"/>
          <w:szCs w:val="24"/>
        </w:rPr>
        <w:t xml:space="preserve"> </w:t>
      </w:r>
      <w:r w:rsidR="00A16A19" w:rsidRPr="00751902">
        <w:rPr>
          <w:rFonts w:asciiTheme="minorBidi" w:hAnsiTheme="minorBidi" w:cstheme="minorBidi"/>
          <w:sz w:val="24"/>
          <w:szCs w:val="24"/>
        </w:rPr>
        <w:t>the</w:t>
      </w:r>
      <w:r w:rsidR="00A16A19" w:rsidRPr="00751902">
        <w:rPr>
          <w:rFonts w:asciiTheme="minorBidi" w:hAnsiTheme="minorBidi" w:cstheme="minorBidi"/>
          <w:spacing w:val="26"/>
          <w:sz w:val="24"/>
          <w:szCs w:val="24"/>
        </w:rPr>
        <w:t xml:space="preserve"> </w:t>
      </w:r>
      <w:r w:rsidR="00A16A19" w:rsidRPr="00751902">
        <w:rPr>
          <w:rFonts w:asciiTheme="minorBidi" w:hAnsiTheme="minorBidi" w:cstheme="minorBidi"/>
          <w:spacing w:val="3"/>
          <w:sz w:val="24"/>
          <w:szCs w:val="24"/>
        </w:rPr>
        <w:t>R</w:t>
      </w:r>
      <w:r w:rsidR="00A16A19" w:rsidRPr="00751902">
        <w:rPr>
          <w:rFonts w:asciiTheme="minorBidi" w:hAnsiTheme="minorBidi" w:cstheme="minorBidi"/>
          <w:spacing w:val="1"/>
          <w:sz w:val="24"/>
          <w:szCs w:val="24"/>
        </w:rPr>
        <w:t>e</w:t>
      </w:r>
      <w:r w:rsidR="00A16A19" w:rsidRPr="00751902">
        <w:rPr>
          <w:rFonts w:asciiTheme="minorBidi" w:hAnsiTheme="minorBidi" w:cstheme="minorBidi"/>
          <w:spacing w:val="-2"/>
          <w:sz w:val="24"/>
          <w:szCs w:val="24"/>
        </w:rPr>
        <w:t>g</w:t>
      </w:r>
      <w:r w:rsidR="00A16A19" w:rsidRPr="00751902">
        <w:rPr>
          <w:rFonts w:asciiTheme="minorBidi" w:hAnsiTheme="minorBidi" w:cstheme="minorBidi"/>
          <w:sz w:val="24"/>
          <w:szCs w:val="24"/>
        </w:rPr>
        <w:t>ional</w:t>
      </w:r>
      <w:r w:rsidR="00A16A19" w:rsidRPr="00751902">
        <w:rPr>
          <w:rFonts w:asciiTheme="minorBidi" w:hAnsiTheme="minorBidi" w:cstheme="minorBidi"/>
          <w:spacing w:val="29"/>
          <w:sz w:val="24"/>
          <w:szCs w:val="24"/>
        </w:rPr>
        <w:t xml:space="preserve"> </w:t>
      </w:r>
      <w:r w:rsidR="00A16A19" w:rsidRPr="00751902">
        <w:rPr>
          <w:rFonts w:asciiTheme="minorBidi" w:hAnsiTheme="minorBidi" w:cstheme="minorBidi"/>
          <w:sz w:val="24"/>
          <w:szCs w:val="24"/>
        </w:rPr>
        <w:t>O</w:t>
      </w:r>
      <w:r w:rsidR="00A16A19" w:rsidRPr="00751902">
        <w:rPr>
          <w:rFonts w:asciiTheme="minorBidi" w:hAnsiTheme="minorBidi" w:cstheme="minorBidi"/>
          <w:spacing w:val="-1"/>
          <w:sz w:val="24"/>
          <w:szCs w:val="24"/>
        </w:rPr>
        <w:t>f</w:t>
      </w:r>
      <w:r w:rsidR="00A16A19" w:rsidRPr="00751902">
        <w:rPr>
          <w:rFonts w:asciiTheme="minorBidi" w:hAnsiTheme="minorBidi" w:cstheme="minorBidi"/>
          <w:sz w:val="24"/>
          <w:szCs w:val="24"/>
        </w:rPr>
        <w:t>fi</w:t>
      </w:r>
      <w:r w:rsidR="00A16A19" w:rsidRPr="00751902">
        <w:rPr>
          <w:rFonts w:asciiTheme="minorBidi" w:hAnsiTheme="minorBidi" w:cstheme="minorBidi"/>
          <w:spacing w:val="-1"/>
          <w:sz w:val="24"/>
          <w:szCs w:val="24"/>
        </w:rPr>
        <w:t>c</w:t>
      </w:r>
      <w:r w:rsidR="00A16A19" w:rsidRPr="00751902">
        <w:rPr>
          <w:rFonts w:asciiTheme="minorBidi" w:hAnsiTheme="minorBidi" w:cstheme="minorBidi"/>
          <w:sz w:val="24"/>
          <w:szCs w:val="24"/>
        </w:rPr>
        <w:t>e</w:t>
      </w:r>
      <w:r w:rsidR="00A16A19" w:rsidRPr="00751902">
        <w:rPr>
          <w:rFonts w:asciiTheme="minorBidi" w:hAnsiTheme="minorBidi" w:cstheme="minorBidi"/>
          <w:spacing w:val="27"/>
          <w:sz w:val="24"/>
          <w:szCs w:val="24"/>
        </w:rPr>
        <w:t xml:space="preserve"> </w:t>
      </w:r>
      <w:r w:rsidR="00A16A19" w:rsidRPr="00751902">
        <w:rPr>
          <w:rFonts w:asciiTheme="minorBidi" w:hAnsiTheme="minorBidi" w:cstheme="minorBidi"/>
          <w:sz w:val="24"/>
          <w:szCs w:val="24"/>
        </w:rPr>
        <w:t>in</w:t>
      </w:r>
      <w:r w:rsidR="00A16A19" w:rsidRPr="00751902">
        <w:rPr>
          <w:rFonts w:asciiTheme="minorBidi" w:hAnsiTheme="minorBidi" w:cstheme="minorBidi"/>
          <w:spacing w:val="27"/>
          <w:sz w:val="24"/>
          <w:szCs w:val="24"/>
        </w:rPr>
        <w:t xml:space="preserve"> </w:t>
      </w:r>
      <w:r w:rsidR="00A16A19" w:rsidRPr="00751902">
        <w:rPr>
          <w:rFonts w:asciiTheme="minorBidi" w:hAnsiTheme="minorBidi" w:cstheme="minorBidi"/>
          <w:sz w:val="24"/>
          <w:szCs w:val="24"/>
        </w:rPr>
        <w:t>p</w:t>
      </w:r>
      <w:r w:rsidR="00A16A19" w:rsidRPr="00751902">
        <w:rPr>
          <w:rFonts w:asciiTheme="minorBidi" w:hAnsiTheme="minorBidi" w:cstheme="minorBidi"/>
          <w:spacing w:val="1"/>
          <w:sz w:val="24"/>
          <w:szCs w:val="24"/>
        </w:rPr>
        <w:t>r</w:t>
      </w:r>
      <w:r w:rsidR="00A16A19" w:rsidRPr="00751902">
        <w:rPr>
          <w:rFonts w:asciiTheme="minorBidi" w:hAnsiTheme="minorBidi" w:cstheme="minorBidi"/>
          <w:spacing w:val="-1"/>
          <w:sz w:val="24"/>
          <w:szCs w:val="24"/>
        </w:rPr>
        <w:t>e</w:t>
      </w:r>
      <w:r w:rsidR="00A16A19" w:rsidRPr="00751902">
        <w:rPr>
          <w:rFonts w:asciiTheme="minorBidi" w:hAnsiTheme="minorBidi" w:cstheme="minorBidi"/>
          <w:sz w:val="24"/>
          <w:szCs w:val="24"/>
        </w:rPr>
        <w:t>p</w:t>
      </w:r>
      <w:r w:rsidR="00A16A19" w:rsidRPr="00751902">
        <w:rPr>
          <w:rFonts w:asciiTheme="minorBidi" w:hAnsiTheme="minorBidi" w:cstheme="minorBidi"/>
          <w:spacing w:val="1"/>
          <w:sz w:val="24"/>
          <w:szCs w:val="24"/>
        </w:rPr>
        <w:t>a</w:t>
      </w:r>
      <w:r w:rsidR="00A16A19" w:rsidRPr="00751902">
        <w:rPr>
          <w:rFonts w:asciiTheme="minorBidi" w:hAnsiTheme="minorBidi" w:cstheme="minorBidi"/>
          <w:sz w:val="24"/>
          <w:szCs w:val="24"/>
        </w:rPr>
        <w:t>r</w:t>
      </w:r>
      <w:r w:rsidR="00A16A19" w:rsidRPr="00751902">
        <w:rPr>
          <w:rFonts w:asciiTheme="minorBidi" w:hAnsiTheme="minorBidi" w:cstheme="minorBidi"/>
          <w:spacing w:val="-2"/>
          <w:sz w:val="24"/>
          <w:szCs w:val="24"/>
        </w:rPr>
        <w:t>a</w:t>
      </w:r>
      <w:r w:rsidR="00A16A19" w:rsidRPr="00751902">
        <w:rPr>
          <w:rFonts w:asciiTheme="minorBidi" w:hAnsiTheme="minorBidi" w:cstheme="minorBidi"/>
          <w:sz w:val="24"/>
          <w:szCs w:val="24"/>
        </w:rPr>
        <w:t>t</w:t>
      </w:r>
      <w:r w:rsidR="00A16A19" w:rsidRPr="00751902">
        <w:rPr>
          <w:rFonts w:asciiTheme="minorBidi" w:hAnsiTheme="minorBidi" w:cstheme="minorBidi"/>
          <w:spacing w:val="1"/>
          <w:sz w:val="24"/>
          <w:szCs w:val="24"/>
        </w:rPr>
        <w:t>i</w:t>
      </w:r>
      <w:r w:rsidR="00A16A19" w:rsidRPr="00751902">
        <w:rPr>
          <w:rFonts w:asciiTheme="minorBidi" w:hAnsiTheme="minorBidi" w:cstheme="minorBidi"/>
          <w:sz w:val="24"/>
          <w:szCs w:val="24"/>
        </w:rPr>
        <w:t>on</w:t>
      </w:r>
      <w:r w:rsidR="00A16A19" w:rsidRPr="00751902">
        <w:rPr>
          <w:rFonts w:asciiTheme="minorBidi" w:hAnsiTheme="minorBidi" w:cstheme="minorBidi"/>
          <w:spacing w:val="26"/>
          <w:sz w:val="24"/>
          <w:szCs w:val="24"/>
        </w:rPr>
        <w:t xml:space="preserve"> </w:t>
      </w:r>
      <w:r w:rsidR="00A16A19" w:rsidRPr="00751902">
        <w:rPr>
          <w:rFonts w:asciiTheme="minorBidi" w:hAnsiTheme="minorBidi" w:cstheme="minorBidi"/>
          <w:sz w:val="24"/>
          <w:szCs w:val="24"/>
        </w:rPr>
        <w:t>of</w:t>
      </w:r>
      <w:r w:rsidR="00A16A19" w:rsidRPr="00751902">
        <w:rPr>
          <w:rFonts w:asciiTheme="minorBidi" w:hAnsiTheme="minorBidi" w:cstheme="minorBidi"/>
          <w:spacing w:val="30"/>
          <w:sz w:val="24"/>
          <w:szCs w:val="24"/>
        </w:rPr>
        <w:t xml:space="preserve"> </w:t>
      </w:r>
      <w:r w:rsidR="00A16A19" w:rsidRPr="00751902">
        <w:rPr>
          <w:rFonts w:asciiTheme="minorBidi" w:hAnsiTheme="minorBidi" w:cstheme="minorBidi"/>
          <w:spacing w:val="-2"/>
          <w:sz w:val="24"/>
          <w:szCs w:val="24"/>
        </w:rPr>
        <w:t>B</w:t>
      </w:r>
      <w:r w:rsidR="00A16A19" w:rsidRPr="00751902">
        <w:rPr>
          <w:rFonts w:asciiTheme="minorBidi" w:hAnsiTheme="minorBidi" w:cstheme="minorBidi"/>
          <w:sz w:val="24"/>
          <w:szCs w:val="24"/>
        </w:rPr>
        <w:t>O</w:t>
      </w:r>
      <w:r w:rsidR="00A16A19" w:rsidRPr="00751902">
        <w:rPr>
          <w:rFonts w:asciiTheme="minorBidi" w:hAnsiTheme="minorBidi" w:cstheme="minorBidi"/>
          <w:spacing w:val="-1"/>
          <w:sz w:val="24"/>
          <w:szCs w:val="24"/>
        </w:rPr>
        <w:t>Q</w:t>
      </w:r>
      <w:r w:rsidR="00A16A19" w:rsidRPr="00751902">
        <w:rPr>
          <w:rFonts w:asciiTheme="minorBidi" w:hAnsiTheme="minorBidi" w:cstheme="minorBidi"/>
          <w:sz w:val="24"/>
          <w:szCs w:val="24"/>
        </w:rPr>
        <w:t>,</w:t>
      </w:r>
      <w:r w:rsidR="00A16A19" w:rsidRPr="00751902">
        <w:rPr>
          <w:rFonts w:asciiTheme="minorBidi" w:hAnsiTheme="minorBidi" w:cstheme="minorBidi"/>
          <w:spacing w:val="28"/>
          <w:sz w:val="24"/>
          <w:szCs w:val="24"/>
        </w:rPr>
        <w:t xml:space="preserve"> </w:t>
      </w:r>
      <w:r w:rsidR="00A16A19" w:rsidRPr="00751902">
        <w:rPr>
          <w:rFonts w:asciiTheme="minorBidi" w:hAnsiTheme="minorBidi" w:cstheme="minorBidi"/>
          <w:sz w:val="24"/>
          <w:szCs w:val="24"/>
        </w:rPr>
        <w:t>sp</w:t>
      </w:r>
      <w:r w:rsidR="00A16A19" w:rsidRPr="00751902">
        <w:rPr>
          <w:rFonts w:asciiTheme="minorBidi" w:hAnsiTheme="minorBidi" w:cstheme="minorBidi"/>
          <w:spacing w:val="-1"/>
          <w:sz w:val="24"/>
          <w:szCs w:val="24"/>
        </w:rPr>
        <w:t>ec</w:t>
      </w:r>
      <w:r w:rsidR="00A16A19" w:rsidRPr="00751902">
        <w:rPr>
          <w:rFonts w:asciiTheme="minorBidi" w:hAnsiTheme="minorBidi" w:cstheme="minorBidi"/>
          <w:sz w:val="24"/>
          <w:szCs w:val="24"/>
        </w:rPr>
        <w:t>if</w:t>
      </w:r>
      <w:r w:rsidR="00A16A19" w:rsidRPr="00751902">
        <w:rPr>
          <w:rFonts w:asciiTheme="minorBidi" w:hAnsiTheme="minorBidi" w:cstheme="minorBidi"/>
          <w:spacing w:val="2"/>
          <w:sz w:val="24"/>
          <w:szCs w:val="24"/>
        </w:rPr>
        <w:t>i</w:t>
      </w:r>
      <w:r w:rsidR="00A16A19" w:rsidRPr="00751902">
        <w:rPr>
          <w:rFonts w:asciiTheme="minorBidi" w:hAnsiTheme="minorBidi" w:cstheme="minorBidi"/>
          <w:spacing w:val="-1"/>
          <w:sz w:val="24"/>
          <w:szCs w:val="24"/>
        </w:rPr>
        <w:t>ca</w:t>
      </w:r>
      <w:r w:rsidR="00A16A19" w:rsidRPr="00751902">
        <w:rPr>
          <w:rFonts w:asciiTheme="minorBidi" w:hAnsiTheme="minorBidi" w:cstheme="minorBidi"/>
          <w:sz w:val="24"/>
          <w:szCs w:val="24"/>
        </w:rPr>
        <w:t>t</w:t>
      </w:r>
      <w:r w:rsidR="00A16A19" w:rsidRPr="00751902">
        <w:rPr>
          <w:rFonts w:asciiTheme="minorBidi" w:hAnsiTheme="minorBidi" w:cstheme="minorBidi"/>
          <w:spacing w:val="1"/>
          <w:sz w:val="24"/>
          <w:szCs w:val="24"/>
        </w:rPr>
        <w:t>i</w:t>
      </w:r>
      <w:r w:rsidR="00A16A19" w:rsidRPr="00751902">
        <w:rPr>
          <w:rFonts w:asciiTheme="minorBidi" w:hAnsiTheme="minorBidi" w:cstheme="minorBidi"/>
          <w:sz w:val="24"/>
          <w:szCs w:val="24"/>
        </w:rPr>
        <w:t>on</w:t>
      </w:r>
      <w:r w:rsidR="00A16A19" w:rsidRPr="00751902">
        <w:rPr>
          <w:rFonts w:asciiTheme="minorBidi" w:hAnsiTheme="minorBidi" w:cstheme="minorBidi"/>
          <w:spacing w:val="6"/>
          <w:sz w:val="24"/>
          <w:szCs w:val="24"/>
        </w:rPr>
        <w:t>s</w:t>
      </w:r>
      <w:r w:rsidR="00A16A19" w:rsidRPr="00751902">
        <w:rPr>
          <w:rFonts w:asciiTheme="minorBidi" w:hAnsiTheme="minorBidi" w:cstheme="minorBidi"/>
          <w:sz w:val="24"/>
          <w:szCs w:val="24"/>
        </w:rPr>
        <w:t>,</w:t>
      </w:r>
      <w:r w:rsidR="00A16A19" w:rsidRPr="00751902">
        <w:rPr>
          <w:rFonts w:asciiTheme="minorBidi" w:hAnsiTheme="minorBidi" w:cstheme="minorBidi"/>
          <w:spacing w:val="29"/>
          <w:sz w:val="24"/>
          <w:szCs w:val="24"/>
        </w:rPr>
        <w:t xml:space="preserve"> </w:t>
      </w:r>
      <w:r w:rsidR="00A16A19" w:rsidRPr="00751902">
        <w:rPr>
          <w:rFonts w:asciiTheme="minorBidi" w:hAnsiTheme="minorBidi" w:cstheme="minorBidi"/>
          <w:spacing w:val="-2"/>
          <w:sz w:val="24"/>
          <w:szCs w:val="24"/>
        </w:rPr>
        <w:t>g</w:t>
      </w:r>
      <w:r w:rsidR="00A16A19" w:rsidRPr="00751902">
        <w:rPr>
          <w:rFonts w:asciiTheme="minorBidi" w:hAnsiTheme="minorBidi" w:cstheme="minorBidi"/>
          <w:spacing w:val="1"/>
          <w:sz w:val="24"/>
          <w:szCs w:val="24"/>
        </w:rPr>
        <w:t>e</w:t>
      </w:r>
      <w:r w:rsidR="00A16A19" w:rsidRPr="00751902">
        <w:rPr>
          <w:rFonts w:asciiTheme="minorBidi" w:hAnsiTheme="minorBidi" w:cstheme="minorBidi"/>
          <w:sz w:val="24"/>
          <w:szCs w:val="24"/>
        </w:rPr>
        <w:t>n</w:t>
      </w:r>
      <w:r w:rsidR="00A16A19" w:rsidRPr="00751902">
        <w:rPr>
          <w:rFonts w:asciiTheme="minorBidi" w:hAnsiTheme="minorBidi" w:cstheme="minorBidi"/>
          <w:spacing w:val="-1"/>
          <w:sz w:val="24"/>
          <w:szCs w:val="24"/>
        </w:rPr>
        <w:t>e</w:t>
      </w:r>
      <w:r w:rsidR="00A16A19" w:rsidRPr="00751902">
        <w:rPr>
          <w:rFonts w:asciiTheme="minorBidi" w:hAnsiTheme="minorBidi" w:cstheme="minorBidi"/>
          <w:sz w:val="24"/>
          <w:szCs w:val="24"/>
        </w:rPr>
        <w:t>r</w:t>
      </w:r>
      <w:r w:rsidR="00A16A19" w:rsidRPr="00751902">
        <w:rPr>
          <w:rFonts w:asciiTheme="minorBidi" w:hAnsiTheme="minorBidi" w:cstheme="minorBidi"/>
          <w:spacing w:val="-2"/>
          <w:sz w:val="24"/>
          <w:szCs w:val="24"/>
        </w:rPr>
        <w:t>a</w:t>
      </w:r>
      <w:r w:rsidR="00A16A19" w:rsidRPr="00751902">
        <w:rPr>
          <w:rFonts w:asciiTheme="minorBidi" w:hAnsiTheme="minorBidi" w:cstheme="minorBidi"/>
          <w:sz w:val="24"/>
          <w:szCs w:val="24"/>
        </w:rPr>
        <w:t xml:space="preserve">l </w:t>
      </w:r>
      <w:r w:rsidR="00A16A19" w:rsidRPr="00751902">
        <w:rPr>
          <w:rFonts w:asciiTheme="minorBidi" w:hAnsiTheme="minorBidi" w:cstheme="minorBidi"/>
          <w:spacing w:val="-1"/>
          <w:sz w:val="24"/>
          <w:szCs w:val="24"/>
        </w:rPr>
        <w:t>c</w:t>
      </w:r>
      <w:r w:rsidR="00A16A19" w:rsidRPr="00751902">
        <w:rPr>
          <w:rFonts w:asciiTheme="minorBidi" w:hAnsiTheme="minorBidi" w:cstheme="minorBidi"/>
          <w:sz w:val="24"/>
          <w:szCs w:val="24"/>
        </w:rPr>
        <w:t>ondi</w:t>
      </w:r>
      <w:r w:rsidR="00A16A19" w:rsidRPr="00751902">
        <w:rPr>
          <w:rFonts w:asciiTheme="minorBidi" w:hAnsiTheme="minorBidi" w:cstheme="minorBidi"/>
          <w:spacing w:val="1"/>
          <w:sz w:val="24"/>
          <w:szCs w:val="24"/>
        </w:rPr>
        <w:t>t</w:t>
      </w:r>
      <w:r w:rsidR="00A16A19" w:rsidRPr="00751902">
        <w:rPr>
          <w:rFonts w:asciiTheme="minorBidi" w:hAnsiTheme="minorBidi" w:cstheme="minorBidi"/>
          <w:sz w:val="24"/>
          <w:szCs w:val="24"/>
        </w:rPr>
        <w:t xml:space="preserve">ions and </w:t>
      </w:r>
      <w:r w:rsidR="00A16A19" w:rsidRPr="00751902">
        <w:rPr>
          <w:rFonts w:asciiTheme="minorBidi" w:hAnsiTheme="minorBidi" w:cstheme="minorBidi"/>
          <w:spacing w:val="-1"/>
          <w:sz w:val="24"/>
          <w:szCs w:val="24"/>
        </w:rPr>
        <w:t>f</w:t>
      </w:r>
      <w:r w:rsidR="00A16A19" w:rsidRPr="00751902">
        <w:rPr>
          <w:rFonts w:asciiTheme="minorBidi" w:hAnsiTheme="minorBidi" w:cstheme="minorBidi"/>
          <w:sz w:val="24"/>
          <w:szCs w:val="24"/>
        </w:rPr>
        <w:t>orms of</w:t>
      </w:r>
      <w:r w:rsidR="00A16A19" w:rsidRPr="00751902">
        <w:rPr>
          <w:rFonts w:asciiTheme="minorBidi" w:hAnsiTheme="minorBidi" w:cstheme="minorBidi"/>
          <w:spacing w:val="-1"/>
          <w:sz w:val="24"/>
          <w:szCs w:val="24"/>
        </w:rPr>
        <w:t xml:space="preserve"> </w:t>
      </w:r>
      <w:r w:rsidR="00A16A19" w:rsidRPr="00751902">
        <w:rPr>
          <w:rFonts w:asciiTheme="minorBidi" w:hAnsiTheme="minorBidi" w:cstheme="minorBidi"/>
          <w:spacing w:val="1"/>
          <w:sz w:val="24"/>
          <w:szCs w:val="24"/>
        </w:rPr>
        <w:t>c</w:t>
      </w:r>
      <w:r w:rsidR="00A16A19" w:rsidRPr="00751902">
        <w:rPr>
          <w:rFonts w:asciiTheme="minorBidi" w:hAnsiTheme="minorBidi" w:cstheme="minorBidi"/>
          <w:sz w:val="24"/>
          <w:szCs w:val="24"/>
        </w:rPr>
        <w:t>onstru</w:t>
      </w:r>
      <w:r w:rsidR="00A16A19" w:rsidRPr="00751902">
        <w:rPr>
          <w:rFonts w:asciiTheme="minorBidi" w:hAnsiTheme="minorBidi" w:cstheme="minorBidi"/>
          <w:spacing w:val="-2"/>
          <w:sz w:val="24"/>
          <w:szCs w:val="24"/>
        </w:rPr>
        <w:t>c</w:t>
      </w:r>
      <w:r w:rsidR="00A16A19" w:rsidRPr="00751902">
        <w:rPr>
          <w:rFonts w:asciiTheme="minorBidi" w:hAnsiTheme="minorBidi" w:cstheme="minorBidi"/>
          <w:sz w:val="24"/>
          <w:szCs w:val="24"/>
        </w:rPr>
        <w:t>t</w:t>
      </w:r>
      <w:r w:rsidR="00A16A19" w:rsidRPr="00751902">
        <w:rPr>
          <w:rFonts w:asciiTheme="minorBidi" w:hAnsiTheme="minorBidi" w:cstheme="minorBidi"/>
          <w:spacing w:val="1"/>
          <w:sz w:val="24"/>
          <w:szCs w:val="24"/>
        </w:rPr>
        <w:t>i</w:t>
      </w:r>
      <w:r w:rsidR="00A16A19" w:rsidRPr="00751902">
        <w:rPr>
          <w:rFonts w:asciiTheme="minorBidi" w:hAnsiTheme="minorBidi" w:cstheme="minorBidi"/>
          <w:sz w:val="24"/>
          <w:szCs w:val="24"/>
        </w:rPr>
        <w:t xml:space="preserve">on </w:t>
      </w:r>
      <w:r w:rsidR="00A16A19" w:rsidRPr="00751902">
        <w:rPr>
          <w:rFonts w:asciiTheme="minorBidi" w:hAnsiTheme="minorBidi" w:cstheme="minorBidi"/>
          <w:spacing w:val="-1"/>
          <w:sz w:val="24"/>
          <w:szCs w:val="24"/>
        </w:rPr>
        <w:t>c</w:t>
      </w:r>
      <w:r w:rsidR="00A16A19" w:rsidRPr="00751902">
        <w:rPr>
          <w:rFonts w:asciiTheme="minorBidi" w:hAnsiTheme="minorBidi" w:cstheme="minorBidi"/>
          <w:sz w:val="24"/>
          <w:szCs w:val="24"/>
        </w:rPr>
        <w:t>ontr</w:t>
      </w:r>
      <w:r w:rsidR="00A16A19" w:rsidRPr="00751902">
        <w:rPr>
          <w:rFonts w:asciiTheme="minorBidi" w:hAnsiTheme="minorBidi" w:cstheme="minorBidi"/>
          <w:spacing w:val="-1"/>
          <w:sz w:val="24"/>
          <w:szCs w:val="24"/>
        </w:rPr>
        <w:t>ac</w:t>
      </w:r>
      <w:r w:rsidR="00A16A19" w:rsidRPr="00751902">
        <w:rPr>
          <w:rFonts w:asciiTheme="minorBidi" w:hAnsiTheme="minorBidi" w:cstheme="minorBidi"/>
          <w:sz w:val="24"/>
          <w:szCs w:val="24"/>
        </w:rPr>
        <w:t>t.</w:t>
      </w:r>
    </w:p>
    <w:p w:rsidR="00222AE8" w:rsidRPr="00751902" w:rsidRDefault="00A16A19" w:rsidP="00751902">
      <w:pPr>
        <w:pStyle w:val="ListParagraph"/>
        <w:numPr>
          <w:ilvl w:val="2"/>
          <w:numId w:val="4"/>
        </w:numPr>
        <w:spacing w:before="1"/>
        <w:rPr>
          <w:rFonts w:asciiTheme="minorBidi" w:hAnsiTheme="minorBidi" w:cstheme="minorBidi"/>
          <w:sz w:val="24"/>
          <w:szCs w:val="24"/>
        </w:rPr>
      </w:pPr>
      <w:r w:rsidRPr="00751902">
        <w:rPr>
          <w:rFonts w:asciiTheme="minorBidi" w:hAnsiTheme="minorBidi" w:cstheme="minorBidi"/>
          <w:spacing w:val="1"/>
          <w:sz w:val="24"/>
          <w:szCs w:val="24"/>
        </w:rPr>
        <w:t>P</w:t>
      </w:r>
      <w:r w:rsidRPr="00751902">
        <w:rPr>
          <w:rFonts w:asciiTheme="minorBidi" w:hAnsiTheme="minorBidi" w:cstheme="minorBidi"/>
          <w:sz w:val="24"/>
          <w:szCs w:val="24"/>
        </w:rPr>
        <w:t>r</w:t>
      </w:r>
      <w:r w:rsidRPr="00751902">
        <w:rPr>
          <w:rFonts w:asciiTheme="minorBidi" w:hAnsiTheme="minorBidi" w:cstheme="minorBidi"/>
          <w:spacing w:val="-2"/>
          <w:sz w:val="24"/>
          <w:szCs w:val="24"/>
        </w:rPr>
        <w:t>e</w:t>
      </w:r>
      <w:r w:rsidRPr="00751902">
        <w:rPr>
          <w:rFonts w:asciiTheme="minorBidi" w:hAnsiTheme="minorBidi" w:cstheme="minorBidi"/>
          <w:sz w:val="24"/>
          <w:szCs w:val="24"/>
        </w:rPr>
        <w:t>p</w:t>
      </w:r>
      <w:r w:rsidRPr="00751902">
        <w:rPr>
          <w:rFonts w:asciiTheme="minorBidi" w:hAnsiTheme="minorBidi" w:cstheme="minorBidi"/>
          <w:spacing w:val="-1"/>
          <w:sz w:val="24"/>
          <w:szCs w:val="24"/>
        </w:rPr>
        <w:t>a</w:t>
      </w:r>
      <w:r w:rsidRPr="00751902">
        <w:rPr>
          <w:rFonts w:asciiTheme="minorBidi" w:hAnsiTheme="minorBidi" w:cstheme="minorBidi"/>
          <w:sz w:val="24"/>
          <w:szCs w:val="24"/>
        </w:rPr>
        <w:t>r</w:t>
      </w:r>
      <w:r w:rsidRPr="00751902">
        <w:rPr>
          <w:rFonts w:asciiTheme="minorBidi" w:hAnsiTheme="minorBidi" w:cstheme="minorBidi"/>
          <w:spacing w:val="-2"/>
          <w:sz w:val="24"/>
          <w:szCs w:val="24"/>
        </w:rPr>
        <w:t>a</w:t>
      </w:r>
      <w:r w:rsidRPr="00751902">
        <w:rPr>
          <w:rFonts w:asciiTheme="minorBidi" w:hAnsiTheme="minorBidi" w:cstheme="minorBidi"/>
          <w:sz w:val="24"/>
          <w:szCs w:val="24"/>
        </w:rPr>
        <w:t>t</w:t>
      </w:r>
      <w:r w:rsidRPr="00751902">
        <w:rPr>
          <w:rFonts w:asciiTheme="minorBidi" w:hAnsiTheme="minorBidi" w:cstheme="minorBidi"/>
          <w:spacing w:val="1"/>
          <w:sz w:val="24"/>
          <w:szCs w:val="24"/>
        </w:rPr>
        <w:t>i</w:t>
      </w:r>
      <w:r w:rsidRPr="00751902">
        <w:rPr>
          <w:rFonts w:asciiTheme="minorBidi" w:hAnsiTheme="minorBidi" w:cstheme="minorBidi"/>
          <w:sz w:val="24"/>
          <w:szCs w:val="24"/>
        </w:rPr>
        <w:t>on of</w:t>
      </w:r>
      <w:r w:rsidRPr="00751902">
        <w:rPr>
          <w:rFonts w:asciiTheme="minorBidi" w:hAnsiTheme="minorBidi" w:cstheme="minorBidi"/>
          <w:spacing w:val="-1"/>
          <w:sz w:val="24"/>
          <w:szCs w:val="24"/>
        </w:rPr>
        <w:t xml:space="preserve"> </w:t>
      </w:r>
      <w:r w:rsidRPr="00751902">
        <w:rPr>
          <w:rFonts w:asciiTheme="minorBidi" w:hAnsiTheme="minorBidi" w:cstheme="minorBidi"/>
          <w:sz w:val="24"/>
          <w:szCs w:val="24"/>
        </w:rPr>
        <w:t>Constru</w:t>
      </w:r>
      <w:r w:rsidRPr="00751902">
        <w:rPr>
          <w:rFonts w:asciiTheme="minorBidi" w:hAnsiTheme="minorBidi" w:cstheme="minorBidi"/>
          <w:spacing w:val="-2"/>
          <w:sz w:val="24"/>
          <w:szCs w:val="24"/>
        </w:rPr>
        <w:t>c</w:t>
      </w:r>
      <w:r w:rsidRPr="00751902">
        <w:rPr>
          <w:rFonts w:asciiTheme="minorBidi" w:hAnsiTheme="minorBidi" w:cstheme="minorBidi"/>
          <w:sz w:val="24"/>
          <w:szCs w:val="24"/>
        </w:rPr>
        <w:t>t</w:t>
      </w:r>
      <w:r w:rsidRPr="00751902">
        <w:rPr>
          <w:rFonts w:asciiTheme="minorBidi" w:hAnsiTheme="minorBidi" w:cstheme="minorBidi"/>
          <w:spacing w:val="3"/>
          <w:sz w:val="24"/>
          <w:szCs w:val="24"/>
        </w:rPr>
        <w:t>i</w:t>
      </w:r>
      <w:r w:rsidRPr="00751902">
        <w:rPr>
          <w:rFonts w:asciiTheme="minorBidi" w:hAnsiTheme="minorBidi" w:cstheme="minorBidi"/>
          <w:sz w:val="24"/>
          <w:szCs w:val="24"/>
        </w:rPr>
        <w:t xml:space="preserve">on </w:t>
      </w:r>
      <w:r w:rsidRPr="00751902">
        <w:rPr>
          <w:rFonts w:asciiTheme="minorBidi" w:hAnsiTheme="minorBidi" w:cstheme="minorBidi"/>
          <w:spacing w:val="1"/>
          <w:sz w:val="24"/>
          <w:szCs w:val="24"/>
        </w:rPr>
        <w:t>P</w:t>
      </w:r>
      <w:r w:rsidRPr="00751902">
        <w:rPr>
          <w:rFonts w:asciiTheme="minorBidi" w:hAnsiTheme="minorBidi" w:cstheme="minorBidi"/>
          <w:sz w:val="24"/>
          <w:szCs w:val="24"/>
        </w:rPr>
        <w:t>ro</w:t>
      </w:r>
      <w:r w:rsidRPr="00751902">
        <w:rPr>
          <w:rFonts w:asciiTheme="minorBidi" w:hAnsiTheme="minorBidi" w:cstheme="minorBidi"/>
          <w:spacing w:val="-3"/>
          <w:sz w:val="24"/>
          <w:szCs w:val="24"/>
        </w:rPr>
        <w:t>g</w:t>
      </w:r>
      <w:r w:rsidRPr="00751902">
        <w:rPr>
          <w:rFonts w:asciiTheme="minorBidi" w:hAnsiTheme="minorBidi" w:cstheme="minorBidi"/>
          <w:spacing w:val="1"/>
          <w:sz w:val="24"/>
          <w:szCs w:val="24"/>
        </w:rPr>
        <w:t>r</w:t>
      </w:r>
      <w:r w:rsidRPr="00751902">
        <w:rPr>
          <w:rFonts w:asciiTheme="minorBidi" w:hAnsiTheme="minorBidi" w:cstheme="minorBidi"/>
          <w:spacing w:val="-1"/>
          <w:sz w:val="24"/>
          <w:szCs w:val="24"/>
        </w:rPr>
        <w:t>e</w:t>
      </w:r>
      <w:r w:rsidRPr="00751902">
        <w:rPr>
          <w:rFonts w:asciiTheme="minorBidi" w:hAnsiTheme="minorBidi" w:cstheme="minorBidi"/>
          <w:sz w:val="24"/>
          <w:szCs w:val="24"/>
        </w:rPr>
        <w:t xml:space="preserve">ss </w:t>
      </w:r>
      <w:r w:rsidRPr="00751902">
        <w:rPr>
          <w:rFonts w:asciiTheme="minorBidi" w:hAnsiTheme="minorBidi" w:cstheme="minorBidi"/>
          <w:spacing w:val="1"/>
          <w:sz w:val="24"/>
          <w:szCs w:val="24"/>
        </w:rPr>
        <w:t>S</w:t>
      </w:r>
      <w:r w:rsidRPr="00751902">
        <w:rPr>
          <w:rFonts w:asciiTheme="minorBidi" w:hAnsiTheme="minorBidi" w:cstheme="minorBidi"/>
          <w:spacing w:val="-1"/>
          <w:sz w:val="24"/>
          <w:szCs w:val="24"/>
        </w:rPr>
        <w:t>c</w:t>
      </w:r>
      <w:r w:rsidRPr="00751902">
        <w:rPr>
          <w:rFonts w:asciiTheme="minorBidi" w:hAnsiTheme="minorBidi" w:cstheme="minorBidi"/>
          <w:sz w:val="24"/>
          <w:szCs w:val="24"/>
        </w:rPr>
        <w:t>h</w:t>
      </w:r>
      <w:r w:rsidRPr="00751902">
        <w:rPr>
          <w:rFonts w:asciiTheme="minorBidi" w:hAnsiTheme="minorBidi" w:cstheme="minorBidi"/>
          <w:spacing w:val="-1"/>
          <w:sz w:val="24"/>
          <w:szCs w:val="24"/>
        </w:rPr>
        <w:t>e</w:t>
      </w:r>
      <w:r w:rsidRPr="00751902">
        <w:rPr>
          <w:rFonts w:asciiTheme="minorBidi" w:hAnsiTheme="minorBidi" w:cstheme="minorBidi"/>
          <w:sz w:val="24"/>
          <w:szCs w:val="24"/>
        </w:rPr>
        <w:t>dules.</w:t>
      </w:r>
    </w:p>
    <w:p w:rsidR="00222AE8" w:rsidRPr="00751902" w:rsidRDefault="00A16A19" w:rsidP="00751902">
      <w:pPr>
        <w:pStyle w:val="ListParagraph"/>
        <w:numPr>
          <w:ilvl w:val="2"/>
          <w:numId w:val="4"/>
        </w:numPr>
        <w:spacing w:before="3"/>
        <w:rPr>
          <w:rFonts w:asciiTheme="minorBidi" w:hAnsiTheme="minorBidi" w:cstheme="minorBidi"/>
          <w:sz w:val="24"/>
          <w:szCs w:val="24"/>
        </w:rPr>
      </w:pPr>
      <w:r w:rsidRPr="00751902">
        <w:rPr>
          <w:rFonts w:asciiTheme="minorBidi" w:hAnsiTheme="minorBidi" w:cstheme="minorBidi"/>
          <w:spacing w:val="1"/>
          <w:sz w:val="24"/>
          <w:szCs w:val="24"/>
        </w:rPr>
        <w:t>P</w:t>
      </w:r>
      <w:r w:rsidRPr="00751902">
        <w:rPr>
          <w:rFonts w:asciiTheme="minorBidi" w:hAnsiTheme="minorBidi" w:cstheme="minorBidi"/>
          <w:sz w:val="24"/>
          <w:szCs w:val="24"/>
        </w:rPr>
        <w:t>rovide</w:t>
      </w:r>
      <w:r w:rsidRPr="00751902">
        <w:rPr>
          <w:rFonts w:asciiTheme="minorBidi" w:hAnsiTheme="minorBidi" w:cstheme="minorBidi"/>
          <w:spacing w:val="-1"/>
          <w:sz w:val="24"/>
          <w:szCs w:val="24"/>
        </w:rPr>
        <w:t xml:space="preserve"> a</w:t>
      </w:r>
      <w:r w:rsidRPr="00751902">
        <w:rPr>
          <w:rFonts w:asciiTheme="minorBidi" w:hAnsiTheme="minorBidi" w:cstheme="minorBidi"/>
          <w:sz w:val="24"/>
          <w:szCs w:val="24"/>
        </w:rPr>
        <w:t>ll</w:t>
      </w:r>
      <w:r w:rsidRPr="00751902">
        <w:rPr>
          <w:rFonts w:asciiTheme="minorBidi" w:hAnsiTheme="minorBidi" w:cstheme="minorBidi"/>
          <w:spacing w:val="1"/>
          <w:sz w:val="24"/>
          <w:szCs w:val="24"/>
        </w:rPr>
        <w:t xml:space="preserve"> </w:t>
      </w:r>
      <w:r w:rsidRPr="00751902">
        <w:rPr>
          <w:rFonts w:asciiTheme="minorBidi" w:hAnsiTheme="minorBidi" w:cstheme="minorBidi"/>
          <w:sz w:val="24"/>
          <w:szCs w:val="24"/>
        </w:rPr>
        <w:t>n</w:t>
      </w:r>
      <w:r w:rsidRPr="00751902">
        <w:rPr>
          <w:rFonts w:asciiTheme="minorBidi" w:hAnsiTheme="minorBidi" w:cstheme="minorBidi"/>
          <w:spacing w:val="-1"/>
          <w:sz w:val="24"/>
          <w:szCs w:val="24"/>
        </w:rPr>
        <w:t>ece</w:t>
      </w:r>
      <w:r w:rsidRPr="00751902">
        <w:rPr>
          <w:rFonts w:asciiTheme="minorBidi" w:hAnsiTheme="minorBidi" w:cstheme="minorBidi"/>
          <w:sz w:val="24"/>
          <w:szCs w:val="24"/>
        </w:rPr>
        <w:t>ss</w:t>
      </w:r>
      <w:r w:rsidRPr="00751902">
        <w:rPr>
          <w:rFonts w:asciiTheme="minorBidi" w:hAnsiTheme="minorBidi" w:cstheme="minorBidi"/>
          <w:spacing w:val="2"/>
          <w:sz w:val="24"/>
          <w:szCs w:val="24"/>
        </w:rPr>
        <w:t>a</w:t>
      </w:r>
      <w:r w:rsidRPr="00751902">
        <w:rPr>
          <w:rFonts w:asciiTheme="minorBidi" w:hAnsiTheme="minorBidi" w:cstheme="minorBidi"/>
          <w:spacing w:val="4"/>
          <w:sz w:val="24"/>
          <w:szCs w:val="24"/>
        </w:rPr>
        <w:t>r</w:t>
      </w:r>
      <w:r w:rsidRPr="00751902">
        <w:rPr>
          <w:rFonts w:asciiTheme="minorBidi" w:hAnsiTheme="minorBidi" w:cstheme="minorBidi"/>
          <w:sz w:val="24"/>
          <w:szCs w:val="24"/>
        </w:rPr>
        <w:t>y</w:t>
      </w:r>
      <w:r w:rsidRPr="00751902">
        <w:rPr>
          <w:rFonts w:asciiTheme="minorBidi" w:hAnsiTheme="minorBidi" w:cstheme="minorBidi"/>
          <w:spacing w:val="-5"/>
          <w:sz w:val="24"/>
          <w:szCs w:val="24"/>
        </w:rPr>
        <w:t xml:space="preserve"> </w:t>
      </w:r>
      <w:r w:rsidRPr="00751902">
        <w:rPr>
          <w:rFonts w:asciiTheme="minorBidi" w:hAnsiTheme="minorBidi" w:cstheme="minorBidi"/>
          <w:sz w:val="24"/>
          <w:szCs w:val="24"/>
        </w:rPr>
        <w:t>no</w:t>
      </w:r>
      <w:r w:rsidRPr="00751902">
        <w:rPr>
          <w:rFonts w:asciiTheme="minorBidi" w:hAnsiTheme="minorBidi" w:cstheme="minorBidi"/>
          <w:spacing w:val="3"/>
          <w:sz w:val="24"/>
          <w:szCs w:val="24"/>
        </w:rPr>
        <w:t>t</w:t>
      </w:r>
      <w:r w:rsidRPr="00751902">
        <w:rPr>
          <w:rFonts w:asciiTheme="minorBidi" w:hAnsiTheme="minorBidi" w:cstheme="minorBidi"/>
          <w:spacing w:val="-1"/>
          <w:sz w:val="24"/>
          <w:szCs w:val="24"/>
        </w:rPr>
        <w:t>e</w:t>
      </w:r>
      <w:r w:rsidRPr="00751902">
        <w:rPr>
          <w:rFonts w:asciiTheme="minorBidi" w:hAnsiTheme="minorBidi" w:cstheme="minorBidi"/>
          <w:sz w:val="24"/>
          <w:szCs w:val="24"/>
        </w:rPr>
        <w:t xml:space="preserve">s </w:t>
      </w:r>
      <w:r w:rsidRPr="00751902">
        <w:rPr>
          <w:rFonts w:asciiTheme="minorBidi" w:hAnsiTheme="minorBidi" w:cstheme="minorBidi"/>
          <w:spacing w:val="-1"/>
          <w:sz w:val="24"/>
          <w:szCs w:val="24"/>
        </w:rPr>
        <w:t>a</w:t>
      </w:r>
      <w:r w:rsidRPr="00751902">
        <w:rPr>
          <w:rFonts w:asciiTheme="minorBidi" w:hAnsiTheme="minorBidi" w:cstheme="minorBidi"/>
          <w:sz w:val="24"/>
          <w:szCs w:val="24"/>
        </w:rPr>
        <w:t>nd re</w:t>
      </w:r>
      <w:r w:rsidRPr="00751902">
        <w:rPr>
          <w:rFonts w:asciiTheme="minorBidi" w:hAnsiTheme="minorBidi" w:cstheme="minorBidi"/>
          <w:spacing w:val="-1"/>
          <w:sz w:val="24"/>
          <w:szCs w:val="24"/>
        </w:rPr>
        <w:t>c</w:t>
      </w:r>
      <w:r w:rsidRPr="00751902">
        <w:rPr>
          <w:rFonts w:asciiTheme="minorBidi" w:hAnsiTheme="minorBidi" w:cstheme="minorBidi"/>
          <w:sz w:val="24"/>
          <w:szCs w:val="24"/>
        </w:rPr>
        <w:t xml:space="preserve">ords to </w:t>
      </w:r>
      <w:r w:rsidRPr="00751902">
        <w:rPr>
          <w:rFonts w:asciiTheme="minorBidi" w:hAnsiTheme="minorBidi" w:cstheme="minorBidi"/>
          <w:spacing w:val="1"/>
          <w:sz w:val="24"/>
          <w:szCs w:val="24"/>
        </w:rPr>
        <w:t>c</w:t>
      </w:r>
      <w:r w:rsidRPr="00751902">
        <w:rPr>
          <w:rFonts w:asciiTheme="minorBidi" w:hAnsiTheme="minorBidi" w:cstheme="minorBidi"/>
          <w:spacing w:val="-1"/>
          <w:sz w:val="24"/>
          <w:szCs w:val="24"/>
        </w:rPr>
        <w:t>e</w:t>
      </w:r>
      <w:r w:rsidRPr="00751902">
        <w:rPr>
          <w:rFonts w:asciiTheme="minorBidi" w:hAnsiTheme="minorBidi" w:cstheme="minorBidi"/>
          <w:sz w:val="24"/>
          <w:szCs w:val="24"/>
        </w:rPr>
        <w:t>rti</w:t>
      </w:r>
      <w:r w:rsidRPr="00751902">
        <w:rPr>
          <w:rFonts w:asciiTheme="minorBidi" w:hAnsiTheme="minorBidi" w:cstheme="minorBidi"/>
          <w:spacing w:val="4"/>
          <w:sz w:val="24"/>
          <w:szCs w:val="24"/>
        </w:rPr>
        <w:t>f</w:t>
      </w:r>
      <w:r w:rsidRPr="00751902">
        <w:rPr>
          <w:rFonts w:asciiTheme="minorBidi" w:hAnsiTheme="minorBidi" w:cstheme="minorBidi"/>
          <w:sz w:val="24"/>
          <w:szCs w:val="24"/>
        </w:rPr>
        <w:t>y</w:t>
      </w:r>
      <w:r w:rsidRPr="00751902">
        <w:rPr>
          <w:rFonts w:asciiTheme="minorBidi" w:hAnsiTheme="minorBidi" w:cstheme="minorBidi"/>
          <w:spacing w:val="-3"/>
          <w:sz w:val="24"/>
          <w:szCs w:val="24"/>
        </w:rPr>
        <w:t xml:space="preserve"> </w:t>
      </w:r>
      <w:r w:rsidRPr="00751902">
        <w:rPr>
          <w:rFonts w:asciiTheme="minorBidi" w:hAnsiTheme="minorBidi" w:cstheme="minorBidi"/>
          <w:sz w:val="24"/>
          <w:szCs w:val="24"/>
        </w:rPr>
        <w:t>wo</w:t>
      </w:r>
      <w:r w:rsidRPr="00751902">
        <w:rPr>
          <w:rFonts w:asciiTheme="minorBidi" w:hAnsiTheme="minorBidi" w:cstheme="minorBidi"/>
          <w:spacing w:val="-1"/>
          <w:sz w:val="24"/>
          <w:szCs w:val="24"/>
        </w:rPr>
        <w:t>r</w:t>
      </w:r>
      <w:r w:rsidRPr="00751902">
        <w:rPr>
          <w:rFonts w:asciiTheme="minorBidi" w:hAnsiTheme="minorBidi" w:cstheme="minorBidi"/>
          <w:sz w:val="24"/>
          <w:szCs w:val="24"/>
        </w:rPr>
        <w:t>ks p</w:t>
      </w:r>
      <w:r w:rsidRPr="00751902">
        <w:rPr>
          <w:rFonts w:asciiTheme="minorBidi" w:hAnsiTheme="minorBidi" w:cstheme="minorBidi"/>
          <w:spacing w:val="-1"/>
          <w:sz w:val="24"/>
          <w:szCs w:val="24"/>
        </w:rPr>
        <w:t>e</w:t>
      </w:r>
      <w:r w:rsidRPr="00751902">
        <w:rPr>
          <w:rFonts w:asciiTheme="minorBidi" w:hAnsiTheme="minorBidi" w:cstheme="minorBidi"/>
          <w:sz w:val="24"/>
          <w:szCs w:val="24"/>
        </w:rPr>
        <w:t>r</w:t>
      </w:r>
      <w:r w:rsidRPr="00751902">
        <w:rPr>
          <w:rFonts w:asciiTheme="minorBidi" w:hAnsiTheme="minorBidi" w:cstheme="minorBidi"/>
          <w:spacing w:val="-1"/>
          <w:sz w:val="24"/>
          <w:szCs w:val="24"/>
        </w:rPr>
        <w:t>f</w:t>
      </w:r>
      <w:r w:rsidRPr="00751902">
        <w:rPr>
          <w:rFonts w:asciiTheme="minorBidi" w:hAnsiTheme="minorBidi" w:cstheme="minorBidi"/>
          <w:spacing w:val="2"/>
          <w:sz w:val="24"/>
          <w:szCs w:val="24"/>
        </w:rPr>
        <w:t>o</w:t>
      </w:r>
      <w:r w:rsidRPr="00751902">
        <w:rPr>
          <w:rFonts w:asciiTheme="minorBidi" w:hAnsiTheme="minorBidi" w:cstheme="minorBidi"/>
          <w:sz w:val="24"/>
          <w:szCs w:val="24"/>
        </w:rPr>
        <w:t>rm</w:t>
      </w:r>
      <w:r w:rsidRPr="00751902">
        <w:rPr>
          <w:rFonts w:asciiTheme="minorBidi" w:hAnsiTheme="minorBidi" w:cstheme="minorBidi"/>
          <w:spacing w:val="-1"/>
          <w:sz w:val="24"/>
          <w:szCs w:val="24"/>
        </w:rPr>
        <w:t>e</w:t>
      </w:r>
      <w:r w:rsidRPr="00751902">
        <w:rPr>
          <w:rFonts w:asciiTheme="minorBidi" w:hAnsiTheme="minorBidi" w:cstheme="minorBidi"/>
          <w:sz w:val="24"/>
          <w:szCs w:val="24"/>
        </w:rPr>
        <w:t>d.</w:t>
      </w:r>
    </w:p>
    <w:p w:rsidR="00222AE8" w:rsidRPr="00751902" w:rsidRDefault="00A16A19" w:rsidP="00751902">
      <w:pPr>
        <w:pStyle w:val="ListParagraph"/>
        <w:numPr>
          <w:ilvl w:val="2"/>
          <w:numId w:val="4"/>
        </w:numPr>
        <w:spacing w:before="1"/>
        <w:rPr>
          <w:rFonts w:asciiTheme="minorBidi" w:hAnsiTheme="minorBidi" w:cstheme="minorBidi"/>
          <w:sz w:val="24"/>
          <w:szCs w:val="24"/>
        </w:rPr>
      </w:pPr>
      <w:r w:rsidRPr="00751902">
        <w:rPr>
          <w:rFonts w:asciiTheme="minorBidi" w:hAnsiTheme="minorBidi" w:cstheme="minorBidi"/>
          <w:sz w:val="24"/>
          <w:szCs w:val="24"/>
        </w:rPr>
        <w:t>H</w:t>
      </w:r>
      <w:r w:rsidRPr="00751902">
        <w:rPr>
          <w:rFonts w:asciiTheme="minorBidi" w:hAnsiTheme="minorBidi" w:cstheme="minorBidi"/>
          <w:spacing w:val="-1"/>
          <w:sz w:val="24"/>
          <w:szCs w:val="24"/>
        </w:rPr>
        <w:t>a</w:t>
      </w:r>
      <w:r w:rsidRPr="00751902">
        <w:rPr>
          <w:rFonts w:asciiTheme="minorBidi" w:hAnsiTheme="minorBidi" w:cstheme="minorBidi"/>
          <w:sz w:val="24"/>
          <w:szCs w:val="24"/>
        </w:rPr>
        <w:t>ndl</w:t>
      </w:r>
      <w:r w:rsidRPr="00751902">
        <w:rPr>
          <w:rFonts w:asciiTheme="minorBidi" w:hAnsiTheme="minorBidi" w:cstheme="minorBidi"/>
          <w:spacing w:val="1"/>
          <w:sz w:val="24"/>
          <w:szCs w:val="24"/>
        </w:rPr>
        <w:t>i</w:t>
      </w:r>
      <w:r w:rsidRPr="00751902">
        <w:rPr>
          <w:rFonts w:asciiTheme="minorBidi" w:hAnsiTheme="minorBidi" w:cstheme="minorBidi"/>
          <w:sz w:val="24"/>
          <w:szCs w:val="24"/>
        </w:rPr>
        <w:t>ng</w:t>
      </w:r>
      <w:r w:rsidRPr="00751902">
        <w:rPr>
          <w:rFonts w:asciiTheme="minorBidi" w:hAnsiTheme="minorBidi" w:cstheme="minorBidi"/>
          <w:spacing w:val="-2"/>
          <w:sz w:val="24"/>
          <w:szCs w:val="24"/>
        </w:rPr>
        <w:t xml:space="preserve"> </w:t>
      </w:r>
      <w:r w:rsidRPr="00751902">
        <w:rPr>
          <w:rFonts w:asciiTheme="minorBidi" w:hAnsiTheme="minorBidi" w:cstheme="minorBidi"/>
          <w:sz w:val="24"/>
          <w:szCs w:val="24"/>
        </w:rPr>
        <w:t>Comp</w:t>
      </w:r>
      <w:r w:rsidRPr="00751902">
        <w:rPr>
          <w:rFonts w:asciiTheme="minorBidi" w:hAnsiTheme="minorBidi" w:cstheme="minorBidi"/>
          <w:spacing w:val="1"/>
          <w:sz w:val="24"/>
          <w:szCs w:val="24"/>
        </w:rPr>
        <w:t>l</w:t>
      </w:r>
      <w:r w:rsidRPr="00751902">
        <w:rPr>
          <w:rFonts w:asciiTheme="minorBidi" w:hAnsiTheme="minorBidi" w:cstheme="minorBidi"/>
          <w:spacing w:val="-1"/>
          <w:sz w:val="24"/>
          <w:szCs w:val="24"/>
        </w:rPr>
        <w:t>e</w:t>
      </w:r>
      <w:r w:rsidRPr="00751902">
        <w:rPr>
          <w:rFonts w:asciiTheme="minorBidi" w:hAnsiTheme="minorBidi" w:cstheme="minorBidi"/>
          <w:sz w:val="24"/>
          <w:szCs w:val="24"/>
        </w:rPr>
        <w:t>x</w:t>
      </w:r>
      <w:r w:rsidRPr="00751902">
        <w:rPr>
          <w:rFonts w:asciiTheme="minorBidi" w:hAnsiTheme="minorBidi" w:cstheme="minorBidi"/>
          <w:spacing w:val="2"/>
          <w:sz w:val="24"/>
          <w:szCs w:val="24"/>
        </w:rPr>
        <w:t xml:space="preserve"> </w:t>
      </w:r>
      <w:r w:rsidRPr="00751902">
        <w:rPr>
          <w:rFonts w:asciiTheme="minorBidi" w:hAnsiTheme="minorBidi" w:cstheme="minorBidi"/>
          <w:sz w:val="24"/>
          <w:szCs w:val="24"/>
        </w:rPr>
        <w:t>proj</w:t>
      </w:r>
      <w:r w:rsidRPr="00751902">
        <w:rPr>
          <w:rFonts w:asciiTheme="minorBidi" w:hAnsiTheme="minorBidi" w:cstheme="minorBidi"/>
          <w:spacing w:val="-1"/>
          <w:sz w:val="24"/>
          <w:szCs w:val="24"/>
        </w:rPr>
        <w:t>ec</w:t>
      </w:r>
      <w:r w:rsidRPr="00751902">
        <w:rPr>
          <w:rFonts w:asciiTheme="minorBidi" w:hAnsiTheme="minorBidi" w:cstheme="minorBidi"/>
          <w:sz w:val="24"/>
          <w:szCs w:val="24"/>
        </w:rPr>
        <w:t>ts.</w:t>
      </w:r>
    </w:p>
    <w:p w:rsidR="00222AE8" w:rsidRPr="00074729" w:rsidRDefault="00222AE8">
      <w:pPr>
        <w:spacing w:before="3" w:line="140" w:lineRule="exact"/>
        <w:rPr>
          <w:rFonts w:asciiTheme="minorBidi" w:hAnsiTheme="minorBidi" w:cstheme="minorBidi"/>
          <w:sz w:val="24"/>
          <w:szCs w:val="24"/>
        </w:rPr>
      </w:pPr>
    </w:p>
    <w:p w:rsidR="00222AE8" w:rsidRPr="00074729" w:rsidRDefault="00222AE8">
      <w:pPr>
        <w:spacing w:line="200" w:lineRule="exact"/>
        <w:rPr>
          <w:rFonts w:asciiTheme="minorBidi" w:hAnsiTheme="minorBidi" w:cstheme="minorBidi"/>
          <w:sz w:val="24"/>
          <w:szCs w:val="24"/>
        </w:rPr>
      </w:pPr>
    </w:p>
    <w:p w:rsidR="00222AE8" w:rsidRPr="00074729" w:rsidRDefault="00222AE8">
      <w:pPr>
        <w:spacing w:line="200" w:lineRule="exact"/>
        <w:rPr>
          <w:rFonts w:asciiTheme="minorBidi" w:hAnsiTheme="minorBidi" w:cstheme="minorBidi"/>
          <w:sz w:val="24"/>
          <w:szCs w:val="24"/>
        </w:rPr>
      </w:pPr>
    </w:p>
    <w:p w:rsidR="00222AE8" w:rsidRPr="00074729" w:rsidRDefault="00A16A19">
      <w:pPr>
        <w:spacing w:line="260" w:lineRule="exact"/>
        <w:ind w:left="140"/>
        <w:rPr>
          <w:rFonts w:asciiTheme="minorBidi" w:eastAsia="Arial" w:hAnsiTheme="minorBidi" w:cstheme="minorBidi"/>
          <w:sz w:val="24"/>
          <w:szCs w:val="24"/>
        </w:rPr>
      </w:pPr>
      <w:r w:rsidRPr="00074729">
        <w:rPr>
          <w:rFonts w:asciiTheme="minorBidi" w:eastAsia="Arial" w:hAnsiTheme="minorBidi" w:cstheme="minorBidi"/>
          <w:b/>
          <w:position w:val="-1"/>
          <w:sz w:val="24"/>
          <w:szCs w:val="24"/>
          <w:u w:val="thick" w:color="000000"/>
        </w:rPr>
        <w:t>KEY</w:t>
      </w:r>
      <w:r w:rsidRPr="00074729">
        <w:rPr>
          <w:rFonts w:asciiTheme="minorBidi" w:eastAsia="Arial" w:hAnsiTheme="minorBidi" w:cstheme="minorBidi"/>
          <w:b/>
          <w:spacing w:val="-1"/>
          <w:position w:val="-1"/>
          <w:sz w:val="24"/>
          <w:szCs w:val="24"/>
          <w:u w:val="thick" w:color="000000"/>
        </w:rPr>
        <w:t xml:space="preserve"> </w:t>
      </w:r>
      <w:r w:rsidRPr="00074729">
        <w:rPr>
          <w:rFonts w:asciiTheme="minorBidi" w:eastAsia="Arial" w:hAnsiTheme="minorBidi" w:cstheme="minorBidi"/>
          <w:b/>
          <w:spacing w:val="1"/>
          <w:position w:val="-1"/>
          <w:sz w:val="24"/>
          <w:szCs w:val="24"/>
          <w:u w:val="thick" w:color="000000"/>
        </w:rPr>
        <w:t>Q</w:t>
      </w:r>
      <w:r w:rsidRPr="00074729">
        <w:rPr>
          <w:rFonts w:asciiTheme="minorBidi" w:eastAsia="Arial" w:hAnsiTheme="minorBidi" w:cstheme="minorBidi"/>
          <w:b/>
          <w:spacing w:val="4"/>
          <w:position w:val="-1"/>
          <w:sz w:val="24"/>
          <w:szCs w:val="24"/>
          <w:u w:val="thick" w:color="000000"/>
        </w:rPr>
        <w:t>U</w:t>
      </w:r>
      <w:r w:rsidRPr="00074729">
        <w:rPr>
          <w:rFonts w:asciiTheme="minorBidi" w:eastAsia="Arial" w:hAnsiTheme="minorBidi" w:cstheme="minorBidi"/>
          <w:b/>
          <w:spacing w:val="-5"/>
          <w:position w:val="-1"/>
          <w:sz w:val="24"/>
          <w:szCs w:val="24"/>
          <w:u w:val="thick" w:color="000000"/>
        </w:rPr>
        <w:t>A</w:t>
      </w:r>
      <w:r w:rsidRPr="00074729">
        <w:rPr>
          <w:rFonts w:asciiTheme="minorBidi" w:eastAsia="Arial" w:hAnsiTheme="minorBidi" w:cstheme="minorBidi"/>
          <w:b/>
          <w:position w:val="-1"/>
          <w:sz w:val="24"/>
          <w:szCs w:val="24"/>
          <w:u w:val="thick" w:color="000000"/>
        </w:rPr>
        <w:t>LIFI</w:t>
      </w:r>
      <w:r w:rsidRPr="00074729">
        <w:rPr>
          <w:rFonts w:asciiTheme="minorBidi" w:eastAsia="Arial" w:hAnsiTheme="minorBidi" w:cstheme="minorBidi"/>
          <w:b/>
          <w:spacing w:val="5"/>
          <w:position w:val="-1"/>
          <w:sz w:val="24"/>
          <w:szCs w:val="24"/>
          <w:u w:val="thick" w:color="000000"/>
        </w:rPr>
        <w:t>C</w:t>
      </w:r>
      <w:r w:rsidRPr="00074729">
        <w:rPr>
          <w:rFonts w:asciiTheme="minorBidi" w:eastAsia="Arial" w:hAnsiTheme="minorBidi" w:cstheme="minorBidi"/>
          <w:b/>
          <w:spacing w:val="-5"/>
          <w:position w:val="-1"/>
          <w:sz w:val="24"/>
          <w:szCs w:val="24"/>
          <w:u w:val="thick" w:color="000000"/>
        </w:rPr>
        <w:t>A</w:t>
      </w:r>
      <w:r w:rsidRPr="00074729">
        <w:rPr>
          <w:rFonts w:asciiTheme="minorBidi" w:eastAsia="Arial" w:hAnsiTheme="minorBidi" w:cstheme="minorBidi"/>
          <w:b/>
          <w:position w:val="-1"/>
          <w:sz w:val="24"/>
          <w:szCs w:val="24"/>
          <w:u w:val="thick" w:color="000000"/>
        </w:rPr>
        <w:t>TIO</w:t>
      </w:r>
      <w:r w:rsidRPr="00074729">
        <w:rPr>
          <w:rFonts w:asciiTheme="minorBidi" w:eastAsia="Arial" w:hAnsiTheme="minorBidi" w:cstheme="minorBidi"/>
          <w:b/>
          <w:spacing w:val="2"/>
          <w:position w:val="-1"/>
          <w:sz w:val="24"/>
          <w:szCs w:val="24"/>
          <w:u w:val="thick" w:color="000000"/>
        </w:rPr>
        <w:t>N</w:t>
      </w:r>
      <w:r w:rsidRPr="00074729">
        <w:rPr>
          <w:rFonts w:asciiTheme="minorBidi" w:eastAsia="Arial" w:hAnsiTheme="minorBidi" w:cstheme="minorBidi"/>
          <w:b/>
          <w:position w:val="-1"/>
          <w:sz w:val="24"/>
          <w:szCs w:val="24"/>
          <w:u w:val="thick" w:color="000000"/>
        </w:rPr>
        <w:t>S</w:t>
      </w:r>
    </w:p>
    <w:p w:rsidR="00222AE8" w:rsidRPr="00074729" w:rsidRDefault="00222AE8">
      <w:pPr>
        <w:spacing w:before="14" w:line="240" w:lineRule="exact"/>
        <w:rPr>
          <w:rFonts w:asciiTheme="minorBidi" w:hAnsiTheme="minorBidi" w:cstheme="minorBidi"/>
          <w:sz w:val="24"/>
          <w:szCs w:val="24"/>
        </w:rPr>
      </w:pPr>
    </w:p>
    <w:p w:rsidR="00222AE8" w:rsidRPr="00FB75C5" w:rsidRDefault="00A16A19" w:rsidP="00F46555">
      <w:pPr>
        <w:pStyle w:val="ListParagraph"/>
        <w:numPr>
          <w:ilvl w:val="0"/>
          <w:numId w:val="2"/>
        </w:numPr>
        <w:tabs>
          <w:tab w:val="left" w:pos="1400"/>
        </w:tabs>
        <w:spacing w:line="360" w:lineRule="auto"/>
        <w:ind w:right="-40"/>
        <w:jc w:val="both"/>
        <w:rPr>
          <w:rFonts w:asciiTheme="minorBidi" w:eastAsia="Arial" w:hAnsiTheme="minorBidi" w:cstheme="minorBidi"/>
          <w:sz w:val="24"/>
          <w:szCs w:val="24"/>
        </w:rPr>
      </w:pPr>
      <w:r w:rsidRPr="00FB75C5">
        <w:rPr>
          <w:rFonts w:asciiTheme="minorBidi" w:eastAsia="Arial" w:hAnsiTheme="minorBidi" w:cstheme="minorBidi"/>
          <w:sz w:val="24"/>
          <w:szCs w:val="24"/>
        </w:rPr>
        <w:t xml:space="preserve">As </w:t>
      </w:r>
      <w:r w:rsidRPr="00FB75C5">
        <w:rPr>
          <w:rFonts w:asciiTheme="minorBidi" w:eastAsia="Arial" w:hAnsiTheme="minorBidi" w:cstheme="minorBidi"/>
          <w:spacing w:val="6"/>
          <w:sz w:val="24"/>
          <w:szCs w:val="24"/>
        </w:rPr>
        <w:t xml:space="preserve"> </w:t>
      </w:r>
      <w:r w:rsidRPr="00FB75C5">
        <w:rPr>
          <w:rFonts w:asciiTheme="minorBidi" w:eastAsia="Arial" w:hAnsiTheme="minorBidi" w:cstheme="minorBidi"/>
          <w:sz w:val="24"/>
          <w:szCs w:val="24"/>
        </w:rPr>
        <w:t>S</w:t>
      </w:r>
      <w:r w:rsidRPr="00FB75C5">
        <w:rPr>
          <w:rFonts w:asciiTheme="minorBidi" w:eastAsia="Arial" w:hAnsiTheme="minorBidi" w:cstheme="minorBidi"/>
          <w:spacing w:val="-1"/>
          <w:sz w:val="24"/>
          <w:szCs w:val="24"/>
        </w:rPr>
        <w:t>u</w:t>
      </w:r>
      <w:r w:rsidRPr="00FB75C5">
        <w:rPr>
          <w:rFonts w:asciiTheme="minorBidi" w:eastAsia="Arial" w:hAnsiTheme="minorBidi" w:cstheme="minorBidi"/>
          <w:sz w:val="24"/>
          <w:szCs w:val="24"/>
        </w:rPr>
        <w:t xml:space="preserve">b </w:t>
      </w:r>
      <w:r w:rsidRPr="00FB75C5">
        <w:rPr>
          <w:rFonts w:asciiTheme="minorBidi" w:eastAsia="Arial" w:hAnsiTheme="minorBidi" w:cstheme="minorBidi"/>
          <w:spacing w:val="7"/>
          <w:sz w:val="24"/>
          <w:szCs w:val="24"/>
        </w:rPr>
        <w:t xml:space="preserve"> </w:t>
      </w:r>
      <w:r w:rsidRPr="00FB75C5">
        <w:rPr>
          <w:rFonts w:asciiTheme="minorBidi" w:eastAsia="Arial" w:hAnsiTheme="minorBidi" w:cstheme="minorBidi"/>
          <w:spacing w:val="-2"/>
          <w:sz w:val="24"/>
          <w:szCs w:val="24"/>
        </w:rPr>
        <w:t>E</w:t>
      </w:r>
      <w:r w:rsidRPr="00FB75C5">
        <w:rPr>
          <w:rFonts w:asciiTheme="minorBidi" w:eastAsia="Arial" w:hAnsiTheme="minorBidi" w:cstheme="minorBidi"/>
          <w:spacing w:val="1"/>
          <w:sz w:val="24"/>
          <w:szCs w:val="24"/>
        </w:rPr>
        <w:t>n</w:t>
      </w:r>
      <w:r w:rsidRPr="00FB75C5">
        <w:rPr>
          <w:rFonts w:asciiTheme="minorBidi" w:eastAsia="Arial" w:hAnsiTheme="minorBidi" w:cstheme="minorBidi"/>
          <w:spacing w:val="-1"/>
          <w:sz w:val="24"/>
          <w:szCs w:val="24"/>
        </w:rPr>
        <w:t>g</w:t>
      </w:r>
      <w:r w:rsidRPr="00FB75C5">
        <w:rPr>
          <w:rFonts w:asciiTheme="minorBidi" w:eastAsia="Arial" w:hAnsiTheme="minorBidi" w:cstheme="minorBidi"/>
          <w:sz w:val="24"/>
          <w:szCs w:val="24"/>
        </w:rPr>
        <w:t>in</w:t>
      </w:r>
      <w:r w:rsidRPr="00FB75C5">
        <w:rPr>
          <w:rFonts w:asciiTheme="minorBidi" w:eastAsia="Arial" w:hAnsiTheme="minorBidi" w:cstheme="minorBidi"/>
          <w:spacing w:val="1"/>
          <w:sz w:val="24"/>
          <w:szCs w:val="24"/>
        </w:rPr>
        <w:t>ee</w:t>
      </w:r>
      <w:r w:rsidRPr="00FB75C5">
        <w:rPr>
          <w:rFonts w:asciiTheme="minorBidi" w:eastAsia="Arial" w:hAnsiTheme="minorBidi" w:cstheme="minorBidi"/>
          <w:sz w:val="24"/>
          <w:szCs w:val="24"/>
        </w:rPr>
        <w:t xml:space="preserve">r </w:t>
      </w:r>
      <w:r w:rsidRPr="00FB75C5">
        <w:rPr>
          <w:rFonts w:asciiTheme="minorBidi" w:eastAsia="Arial" w:hAnsiTheme="minorBidi" w:cstheme="minorBidi"/>
          <w:spacing w:val="5"/>
          <w:sz w:val="24"/>
          <w:szCs w:val="24"/>
        </w:rPr>
        <w:t xml:space="preserve"> </w:t>
      </w:r>
      <w:r w:rsidRPr="00FB75C5">
        <w:rPr>
          <w:rFonts w:asciiTheme="minorBidi" w:eastAsia="Arial" w:hAnsiTheme="minorBidi" w:cstheme="minorBidi"/>
          <w:sz w:val="24"/>
          <w:szCs w:val="24"/>
        </w:rPr>
        <w:t>(Q</w:t>
      </w:r>
      <w:r w:rsidRPr="00FB75C5">
        <w:rPr>
          <w:rFonts w:asciiTheme="minorBidi" w:eastAsia="Arial" w:hAnsiTheme="minorBidi" w:cstheme="minorBidi"/>
          <w:spacing w:val="-2"/>
          <w:sz w:val="24"/>
          <w:szCs w:val="24"/>
        </w:rPr>
        <w:t>.</w:t>
      </w:r>
      <w:r w:rsidRPr="00FB75C5">
        <w:rPr>
          <w:rFonts w:asciiTheme="minorBidi" w:eastAsia="Arial" w:hAnsiTheme="minorBidi" w:cstheme="minorBidi"/>
          <w:sz w:val="24"/>
          <w:szCs w:val="24"/>
        </w:rPr>
        <w:t xml:space="preserve">S), </w:t>
      </w:r>
      <w:r w:rsidRPr="00FB75C5">
        <w:rPr>
          <w:rFonts w:asciiTheme="minorBidi" w:eastAsia="Arial" w:hAnsiTheme="minorBidi" w:cstheme="minorBidi"/>
          <w:spacing w:val="6"/>
          <w:sz w:val="24"/>
          <w:szCs w:val="24"/>
        </w:rPr>
        <w:t xml:space="preserve"> </w:t>
      </w:r>
      <w:r w:rsidRPr="00FB75C5">
        <w:rPr>
          <w:rFonts w:asciiTheme="minorBidi" w:eastAsia="Arial" w:hAnsiTheme="minorBidi" w:cstheme="minorBidi"/>
          <w:sz w:val="24"/>
          <w:szCs w:val="24"/>
        </w:rPr>
        <w:t xml:space="preserve">Cost </w:t>
      </w:r>
      <w:r w:rsidRPr="00FB75C5">
        <w:rPr>
          <w:rFonts w:asciiTheme="minorBidi" w:eastAsia="Arial" w:hAnsiTheme="minorBidi" w:cstheme="minorBidi"/>
          <w:spacing w:val="4"/>
          <w:sz w:val="24"/>
          <w:szCs w:val="24"/>
        </w:rPr>
        <w:t xml:space="preserve"> </w:t>
      </w:r>
      <w:r w:rsidRPr="00FB75C5">
        <w:rPr>
          <w:rFonts w:asciiTheme="minorBidi" w:eastAsia="Arial" w:hAnsiTheme="minorBidi" w:cstheme="minorBidi"/>
          <w:sz w:val="24"/>
          <w:szCs w:val="24"/>
        </w:rPr>
        <w:t>Esti</w:t>
      </w:r>
      <w:r w:rsidRPr="00FB75C5">
        <w:rPr>
          <w:rFonts w:asciiTheme="minorBidi" w:eastAsia="Arial" w:hAnsiTheme="minorBidi" w:cstheme="minorBidi"/>
          <w:spacing w:val="-1"/>
          <w:sz w:val="24"/>
          <w:szCs w:val="24"/>
        </w:rPr>
        <w:t>m</w:t>
      </w:r>
      <w:r w:rsidRPr="00FB75C5">
        <w:rPr>
          <w:rFonts w:asciiTheme="minorBidi" w:eastAsia="Arial" w:hAnsiTheme="minorBidi" w:cstheme="minorBidi"/>
          <w:spacing w:val="5"/>
          <w:sz w:val="24"/>
          <w:szCs w:val="24"/>
        </w:rPr>
        <w:t>a</w:t>
      </w:r>
      <w:r w:rsidRPr="00FB75C5">
        <w:rPr>
          <w:rFonts w:asciiTheme="minorBidi" w:eastAsia="Arial" w:hAnsiTheme="minorBidi" w:cstheme="minorBidi"/>
          <w:sz w:val="24"/>
          <w:szCs w:val="24"/>
        </w:rPr>
        <w:t>ti</w:t>
      </w:r>
      <w:r w:rsidRPr="00FB75C5">
        <w:rPr>
          <w:rFonts w:asciiTheme="minorBidi" w:eastAsia="Arial" w:hAnsiTheme="minorBidi" w:cstheme="minorBidi"/>
          <w:spacing w:val="1"/>
          <w:sz w:val="24"/>
          <w:szCs w:val="24"/>
        </w:rPr>
        <w:t>o</w:t>
      </w:r>
      <w:r w:rsidRPr="00FB75C5">
        <w:rPr>
          <w:rFonts w:asciiTheme="minorBidi" w:eastAsia="Arial" w:hAnsiTheme="minorBidi" w:cstheme="minorBidi"/>
          <w:sz w:val="24"/>
          <w:szCs w:val="24"/>
        </w:rPr>
        <w:t xml:space="preserve">n </w:t>
      </w:r>
      <w:r w:rsidRPr="00FB75C5">
        <w:rPr>
          <w:rFonts w:asciiTheme="minorBidi" w:eastAsia="Arial" w:hAnsiTheme="minorBidi" w:cstheme="minorBidi"/>
          <w:spacing w:val="2"/>
          <w:sz w:val="24"/>
          <w:szCs w:val="24"/>
        </w:rPr>
        <w:t xml:space="preserve"> </w:t>
      </w:r>
      <w:r w:rsidRPr="00FB75C5">
        <w:rPr>
          <w:rFonts w:asciiTheme="minorBidi" w:eastAsia="Arial" w:hAnsiTheme="minorBidi" w:cstheme="minorBidi"/>
          <w:sz w:val="24"/>
          <w:szCs w:val="24"/>
        </w:rPr>
        <w:t xml:space="preserve">&amp; </w:t>
      </w:r>
      <w:r w:rsidRPr="00FB75C5">
        <w:rPr>
          <w:rFonts w:asciiTheme="minorBidi" w:eastAsia="Arial" w:hAnsiTheme="minorBidi" w:cstheme="minorBidi"/>
          <w:spacing w:val="6"/>
          <w:sz w:val="24"/>
          <w:szCs w:val="24"/>
        </w:rPr>
        <w:t xml:space="preserve"> </w:t>
      </w:r>
      <w:r w:rsidRPr="00FB75C5">
        <w:rPr>
          <w:rFonts w:asciiTheme="minorBidi" w:eastAsia="Arial" w:hAnsiTheme="minorBidi" w:cstheme="minorBidi"/>
          <w:sz w:val="24"/>
          <w:szCs w:val="24"/>
        </w:rPr>
        <w:t>Pre</w:t>
      </w:r>
      <w:r w:rsidRPr="00FB75C5">
        <w:rPr>
          <w:rFonts w:asciiTheme="minorBidi" w:eastAsia="Arial" w:hAnsiTheme="minorBidi" w:cstheme="minorBidi"/>
          <w:spacing w:val="-1"/>
          <w:sz w:val="24"/>
          <w:szCs w:val="24"/>
        </w:rPr>
        <w:t>p</w:t>
      </w:r>
      <w:r w:rsidRPr="00FB75C5">
        <w:rPr>
          <w:rFonts w:asciiTheme="minorBidi" w:eastAsia="Arial" w:hAnsiTheme="minorBidi" w:cstheme="minorBidi"/>
          <w:spacing w:val="1"/>
          <w:sz w:val="24"/>
          <w:szCs w:val="24"/>
        </w:rPr>
        <w:t>a</w:t>
      </w:r>
      <w:r w:rsidRPr="00FB75C5">
        <w:rPr>
          <w:rFonts w:asciiTheme="minorBidi" w:eastAsia="Arial" w:hAnsiTheme="minorBidi" w:cstheme="minorBidi"/>
          <w:sz w:val="24"/>
          <w:szCs w:val="24"/>
        </w:rPr>
        <w:t>r</w:t>
      </w:r>
      <w:r w:rsidRPr="00FB75C5">
        <w:rPr>
          <w:rFonts w:asciiTheme="minorBidi" w:eastAsia="Arial" w:hAnsiTheme="minorBidi" w:cstheme="minorBidi"/>
          <w:spacing w:val="-1"/>
          <w:sz w:val="24"/>
          <w:szCs w:val="24"/>
        </w:rPr>
        <w:t>i</w:t>
      </w:r>
      <w:r w:rsidRPr="00FB75C5">
        <w:rPr>
          <w:rFonts w:asciiTheme="minorBidi" w:eastAsia="Arial" w:hAnsiTheme="minorBidi" w:cstheme="minorBidi"/>
          <w:spacing w:val="1"/>
          <w:sz w:val="24"/>
          <w:szCs w:val="24"/>
        </w:rPr>
        <w:t>n</w:t>
      </w:r>
      <w:r w:rsidRPr="00FB75C5">
        <w:rPr>
          <w:rFonts w:asciiTheme="minorBidi" w:eastAsia="Arial" w:hAnsiTheme="minorBidi" w:cstheme="minorBidi"/>
          <w:sz w:val="24"/>
          <w:szCs w:val="24"/>
        </w:rPr>
        <w:t xml:space="preserve">g </w:t>
      </w:r>
      <w:r w:rsidRPr="00FB75C5">
        <w:rPr>
          <w:rFonts w:asciiTheme="minorBidi" w:eastAsia="Arial" w:hAnsiTheme="minorBidi" w:cstheme="minorBidi"/>
          <w:spacing w:val="5"/>
          <w:sz w:val="24"/>
          <w:szCs w:val="24"/>
        </w:rPr>
        <w:t xml:space="preserve"> </w:t>
      </w:r>
      <w:r w:rsidRPr="00FB75C5">
        <w:rPr>
          <w:rFonts w:asciiTheme="minorBidi" w:eastAsia="Arial" w:hAnsiTheme="minorBidi" w:cstheme="minorBidi"/>
          <w:spacing w:val="-1"/>
          <w:sz w:val="24"/>
          <w:szCs w:val="24"/>
        </w:rPr>
        <w:t>o</w:t>
      </w:r>
      <w:r w:rsidRPr="00FB75C5">
        <w:rPr>
          <w:rFonts w:asciiTheme="minorBidi" w:eastAsia="Arial" w:hAnsiTheme="minorBidi" w:cstheme="minorBidi"/>
          <w:sz w:val="24"/>
          <w:szCs w:val="24"/>
        </w:rPr>
        <w:t xml:space="preserve">f </w:t>
      </w:r>
      <w:r w:rsidRPr="00FB75C5">
        <w:rPr>
          <w:rFonts w:asciiTheme="minorBidi" w:eastAsia="Arial" w:hAnsiTheme="minorBidi" w:cstheme="minorBidi"/>
          <w:spacing w:val="6"/>
          <w:sz w:val="24"/>
          <w:szCs w:val="24"/>
        </w:rPr>
        <w:t xml:space="preserve"> </w:t>
      </w:r>
      <w:r w:rsidRPr="00FB75C5">
        <w:rPr>
          <w:rFonts w:asciiTheme="minorBidi" w:eastAsia="Arial" w:hAnsiTheme="minorBidi" w:cstheme="minorBidi"/>
          <w:sz w:val="24"/>
          <w:szCs w:val="24"/>
        </w:rPr>
        <w:t>Bi</w:t>
      </w:r>
      <w:r w:rsidRPr="00FB75C5">
        <w:rPr>
          <w:rFonts w:asciiTheme="minorBidi" w:eastAsia="Arial" w:hAnsiTheme="minorBidi" w:cstheme="minorBidi"/>
          <w:spacing w:val="-1"/>
          <w:sz w:val="24"/>
          <w:szCs w:val="24"/>
        </w:rPr>
        <w:t>l</w:t>
      </w:r>
      <w:r w:rsidRPr="00FB75C5">
        <w:rPr>
          <w:rFonts w:asciiTheme="minorBidi" w:eastAsia="Arial" w:hAnsiTheme="minorBidi" w:cstheme="minorBidi"/>
          <w:sz w:val="24"/>
          <w:szCs w:val="24"/>
        </w:rPr>
        <w:t xml:space="preserve">l </w:t>
      </w:r>
      <w:r w:rsidRPr="00FB75C5">
        <w:rPr>
          <w:rFonts w:asciiTheme="minorBidi" w:eastAsia="Arial" w:hAnsiTheme="minorBidi" w:cstheme="minorBidi"/>
          <w:spacing w:val="6"/>
          <w:sz w:val="24"/>
          <w:szCs w:val="24"/>
        </w:rPr>
        <w:t xml:space="preserve"> </w:t>
      </w:r>
      <w:r w:rsidRPr="00FB75C5">
        <w:rPr>
          <w:rFonts w:asciiTheme="minorBidi" w:eastAsia="Arial" w:hAnsiTheme="minorBidi" w:cstheme="minorBidi"/>
          <w:spacing w:val="-1"/>
          <w:sz w:val="24"/>
          <w:szCs w:val="24"/>
        </w:rPr>
        <w:t>o</w:t>
      </w:r>
      <w:r w:rsidRPr="00FB75C5">
        <w:rPr>
          <w:rFonts w:asciiTheme="minorBidi" w:eastAsia="Arial" w:hAnsiTheme="minorBidi" w:cstheme="minorBidi"/>
          <w:sz w:val="24"/>
          <w:szCs w:val="24"/>
        </w:rPr>
        <w:t>f Q</w:t>
      </w:r>
      <w:r w:rsidRPr="00FB75C5">
        <w:rPr>
          <w:rFonts w:asciiTheme="minorBidi" w:eastAsia="Arial" w:hAnsiTheme="minorBidi" w:cstheme="minorBidi"/>
          <w:spacing w:val="1"/>
          <w:sz w:val="24"/>
          <w:szCs w:val="24"/>
        </w:rPr>
        <w:t>ua</w:t>
      </w:r>
      <w:r w:rsidRPr="00FB75C5">
        <w:rPr>
          <w:rFonts w:asciiTheme="minorBidi" w:eastAsia="Arial" w:hAnsiTheme="minorBidi" w:cstheme="minorBidi"/>
          <w:spacing w:val="-1"/>
          <w:sz w:val="24"/>
          <w:szCs w:val="24"/>
        </w:rPr>
        <w:t>n</w:t>
      </w:r>
      <w:r w:rsidRPr="00FB75C5">
        <w:rPr>
          <w:rFonts w:asciiTheme="minorBidi" w:eastAsia="Arial" w:hAnsiTheme="minorBidi" w:cstheme="minorBidi"/>
          <w:sz w:val="24"/>
          <w:szCs w:val="24"/>
        </w:rPr>
        <w:t>titi</w:t>
      </w:r>
      <w:r w:rsidRPr="00FB75C5">
        <w:rPr>
          <w:rFonts w:asciiTheme="minorBidi" w:eastAsia="Arial" w:hAnsiTheme="minorBidi" w:cstheme="minorBidi"/>
          <w:spacing w:val="1"/>
          <w:sz w:val="24"/>
          <w:szCs w:val="24"/>
        </w:rPr>
        <w:t>e</w:t>
      </w:r>
      <w:r w:rsidRPr="00FB75C5">
        <w:rPr>
          <w:rFonts w:asciiTheme="minorBidi" w:eastAsia="Arial" w:hAnsiTheme="minorBidi" w:cstheme="minorBidi"/>
          <w:sz w:val="24"/>
          <w:szCs w:val="24"/>
        </w:rPr>
        <w:t xml:space="preserve">s, </w:t>
      </w:r>
      <w:r w:rsidRPr="00FB75C5">
        <w:rPr>
          <w:rFonts w:asciiTheme="minorBidi" w:eastAsia="Arial" w:hAnsiTheme="minorBidi" w:cstheme="minorBidi"/>
          <w:spacing w:val="4"/>
          <w:sz w:val="24"/>
          <w:szCs w:val="24"/>
        </w:rPr>
        <w:t xml:space="preserve"> </w:t>
      </w:r>
      <w:r w:rsidRPr="00FB75C5">
        <w:rPr>
          <w:rFonts w:asciiTheme="minorBidi" w:eastAsia="Arial" w:hAnsiTheme="minorBidi" w:cstheme="minorBidi"/>
          <w:spacing w:val="-2"/>
          <w:sz w:val="24"/>
          <w:szCs w:val="24"/>
        </w:rPr>
        <w:t>c</w:t>
      </w:r>
      <w:r w:rsidRPr="00FB75C5">
        <w:rPr>
          <w:rFonts w:asciiTheme="minorBidi" w:eastAsia="Arial" w:hAnsiTheme="minorBidi" w:cstheme="minorBidi"/>
          <w:spacing w:val="1"/>
          <w:sz w:val="24"/>
          <w:szCs w:val="24"/>
        </w:rPr>
        <w:t>he</w:t>
      </w:r>
      <w:r w:rsidRPr="00FB75C5">
        <w:rPr>
          <w:rFonts w:asciiTheme="minorBidi" w:eastAsia="Arial" w:hAnsiTheme="minorBidi" w:cstheme="minorBidi"/>
          <w:sz w:val="24"/>
          <w:szCs w:val="24"/>
        </w:rPr>
        <w:t xml:space="preserve">cking  &amp; </w:t>
      </w:r>
      <w:r w:rsidRPr="00FB75C5">
        <w:rPr>
          <w:rFonts w:asciiTheme="minorBidi" w:eastAsia="Arial" w:hAnsiTheme="minorBidi" w:cstheme="minorBidi"/>
          <w:spacing w:val="4"/>
          <w:sz w:val="24"/>
          <w:szCs w:val="24"/>
        </w:rPr>
        <w:t xml:space="preserve"> </w:t>
      </w:r>
      <w:r w:rsidRPr="00FB75C5">
        <w:rPr>
          <w:rFonts w:asciiTheme="minorBidi" w:eastAsia="Arial" w:hAnsiTheme="minorBidi" w:cstheme="minorBidi"/>
          <w:spacing w:val="-2"/>
          <w:sz w:val="24"/>
          <w:szCs w:val="24"/>
        </w:rPr>
        <w:t>v</w:t>
      </w:r>
      <w:r w:rsidRPr="00FB75C5">
        <w:rPr>
          <w:rFonts w:asciiTheme="minorBidi" w:eastAsia="Arial" w:hAnsiTheme="minorBidi" w:cstheme="minorBidi"/>
          <w:spacing w:val="1"/>
          <w:sz w:val="24"/>
          <w:szCs w:val="24"/>
        </w:rPr>
        <w:t>e</w:t>
      </w:r>
      <w:r w:rsidRPr="00FB75C5">
        <w:rPr>
          <w:rFonts w:asciiTheme="minorBidi" w:eastAsia="Arial" w:hAnsiTheme="minorBidi" w:cstheme="minorBidi"/>
          <w:sz w:val="24"/>
          <w:szCs w:val="24"/>
        </w:rPr>
        <w:t>r</w:t>
      </w:r>
      <w:r w:rsidRPr="00FB75C5">
        <w:rPr>
          <w:rFonts w:asciiTheme="minorBidi" w:eastAsia="Arial" w:hAnsiTheme="minorBidi" w:cstheme="minorBidi"/>
          <w:spacing w:val="-1"/>
          <w:sz w:val="24"/>
          <w:szCs w:val="24"/>
        </w:rPr>
        <w:t>i</w:t>
      </w:r>
      <w:r w:rsidRPr="00FB75C5">
        <w:rPr>
          <w:rFonts w:asciiTheme="minorBidi" w:eastAsia="Arial" w:hAnsiTheme="minorBidi" w:cstheme="minorBidi"/>
          <w:spacing w:val="3"/>
          <w:sz w:val="24"/>
          <w:szCs w:val="24"/>
        </w:rPr>
        <w:t>f</w:t>
      </w:r>
      <w:r w:rsidRPr="00FB75C5">
        <w:rPr>
          <w:rFonts w:asciiTheme="minorBidi" w:eastAsia="Arial" w:hAnsiTheme="minorBidi" w:cstheme="minorBidi"/>
          <w:spacing w:val="-2"/>
          <w:sz w:val="24"/>
          <w:szCs w:val="24"/>
        </w:rPr>
        <w:t>y</w:t>
      </w:r>
      <w:r w:rsidRPr="00FB75C5">
        <w:rPr>
          <w:rFonts w:asciiTheme="minorBidi" w:eastAsia="Arial" w:hAnsiTheme="minorBidi" w:cstheme="minorBidi"/>
          <w:sz w:val="24"/>
          <w:szCs w:val="24"/>
        </w:rPr>
        <w:t xml:space="preserve">ing </w:t>
      </w:r>
      <w:r w:rsidRPr="00FB75C5">
        <w:rPr>
          <w:rFonts w:asciiTheme="minorBidi" w:eastAsia="Arial" w:hAnsiTheme="minorBidi" w:cstheme="minorBidi"/>
          <w:spacing w:val="2"/>
          <w:sz w:val="24"/>
          <w:szCs w:val="24"/>
        </w:rPr>
        <w:t xml:space="preserve"> </w:t>
      </w:r>
      <w:r w:rsidRPr="00FB75C5">
        <w:rPr>
          <w:rFonts w:asciiTheme="minorBidi" w:eastAsia="Arial" w:hAnsiTheme="minorBidi" w:cstheme="minorBidi"/>
          <w:spacing w:val="1"/>
          <w:sz w:val="24"/>
          <w:szCs w:val="24"/>
        </w:rPr>
        <w:t>o</w:t>
      </w:r>
      <w:r w:rsidRPr="00FB75C5">
        <w:rPr>
          <w:rFonts w:asciiTheme="minorBidi" w:eastAsia="Arial" w:hAnsiTheme="minorBidi" w:cstheme="minorBidi"/>
          <w:sz w:val="24"/>
          <w:szCs w:val="24"/>
        </w:rPr>
        <w:t xml:space="preserve">f </w:t>
      </w:r>
      <w:r w:rsidRPr="00FB75C5">
        <w:rPr>
          <w:rFonts w:asciiTheme="minorBidi" w:eastAsia="Arial" w:hAnsiTheme="minorBidi" w:cstheme="minorBidi"/>
          <w:spacing w:val="2"/>
          <w:sz w:val="24"/>
          <w:szCs w:val="24"/>
        </w:rPr>
        <w:t xml:space="preserve"> </w:t>
      </w:r>
      <w:r w:rsidRPr="00FB75C5">
        <w:rPr>
          <w:rFonts w:asciiTheme="minorBidi" w:eastAsia="Arial" w:hAnsiTheme="minorBidi" w:cstheme="minorBidi"/>
          <w:sz w:val="24"/>
          <w:szCs w:val="24"/>
        </w:rPr>
        <w:t>Co</w:t>
      </w:r>
      <w:r w:rsidRPr="00FB75C5">
        <w:rPr>
          <w:rFonts w:asciiTheme="minorBidi" w:eastAsia="Arial" w:hAnsiTheme="minorBidi" w:cstheme="minorBidi"/>
          <w:spacing w:val="1"/>
          <w:sz w:val="24"/>
          <w:szCs w:val="24"/>
        </w:rPr>
        <w:t>n</w:t>
      </w:r>
      <w:r w:rsidRPr="00FB75C5">
        <w:rPr>
          <w:rFonts w:asciiTheme="minorBidi" w:eastAsia="Arial" w:hAnsiTheme="minorBidi" w:cstheme="minorBidi"/>
          <w:sz w:val="24"/>
          <w:szCs w:val="24"/>
        </w:rPr>
        <w:t>tract</w:t>
      </w:r>
      <w:r w:rsidRPr="00FB75C5">
        <w:rPr>
          <w:rFonts w:asciiTheme="minorBidi" w:eastAsia="Arial" w:hAnsiTheme="minorBidi" w:cstheme="minorBidi"/>
          <w:spacing w:val="1"/>
          <w:sz w:val="24"/>
          <w:szCs w:val="24"/>
        </w:rPr>
        <w:t>o</w:t>
      </w:r>
      <w:r w:rsidRPr="00FB75C5">
        <w:rPr>
          <w:rFonts w:asciiTheme="minorBidi" w:eastAsia="Arial" w:hAnsiTheme="minorBidi" w:cstheme="minorBidi"/>
          <w:sz w:val="24"/>
          <w:szCs w:val="24"/>
        </w:rPr>
        <w:t>r</w:t>
      </w:r>
      <w:r w:rsidRPr="00FB75C5">
        <w:rPr>
          <w:rFonts w:asciiTheme="minorBidi" w:eastAsia="Arial" w:hAnsiTheme="minorBidi" w:cstheme="minorBidi"/>
          <w:spacing w:val="-1"/>
          <w:sz w:val="24"/>
          <w:szCs w:val="24"/>
        </w:rPr>
        <w:t>’</w:t>
      </w:r>
      <w:r w:rsidRPr="00FB75C5">
        <w:rPr>
          <w:rFonts w:asciiTheme="minorBidi" w:eastAsia="Arial" w:hAnsiTheme="minorBidi" w:cstheme="minorBidi"/>
          <w:sz w:val="24"/>
          <w:szCs w:val="24"/>
        </w:rPr>
        <w:t xml:space="preserve">s </w:t>
      </w:r>
      <w:r w:rsidRPr="00FB75C5">
        <w:rPr>
          <w:rFonts w:asciiTheme="minorBidi" w:eastAsia="Arial" w:hAnsiTheme="minorBidi" w:cstheme="minorBidi"/>
          <w:spacing w:val="1"/>
          <w:sz w:val="24"/>
          <w:szCs w:val="24"/>
        </w:rPr>
        <w:t xml:space="preserve"> </w:t>
      </w:r>
      <w:r w:rsidRPr="00FB75C5">
        <w:rPr>
          <w:rFonts w:asciiTheme="minorBidi" w:eastAsia="Arial" w:hAnsiTheme="minorBidi" w:cstheme="minorBidi"/>
          <w:sz w:val="24"/>
          <w:szCs w:val="24"/>
        </w:rPr>
        <w:t>P</w:t>
      </w:r>
      <w:r w:rsidRPr="00FB75C5">
        <w:rPr>
          <w:rFonts w:asciiTheme="minorBidi" w:eastAsia="Arial" w:hAnsiTheme="minorBidi" w:cstheme="minorBidi"/>
          <w:spacing w:val="1"/>
          <w:sz w:val="24"/>
          <w:szCs w:val="24"/>
        </w:rPr>
        <w:t>a</w:t>
      </w:r>
      <w:r w:rsidRPr="00FB75C5">
        <w:rPr>
          <w:rFonts w:asciiTheme="minorBidi" w:eastAsia="Arial" w:hAnsiTheme="minorBidi" w:cstheme="minorBidi"/>
          <w:spacing w:val="-2"/>
          <w:sz w:val="24"/>
          <w:szCs w:val="24"/>
        </w:rPr>
        <w:t>y</w:t>
      </w:r>
      <w:r w:rsidRPr="00FB75C5">
        <w:rPr>
          <w:rFonts w:asciiTheme="minorBidi" w:eastAsia="Arial" w:hAnsiTheme="minorBidi" w:cstheme="minorBidi"/>
          <w:spacing w:val="1"/>
          <w:sz w:val="24"/>
          <w:szCs w:val="24"/>
        </w:rPr>
        <w:t>me</w:t>
      </w:r>
      <w:r w:rsidRPr="00FB75C5">
        <w:rPr>
          <w:rFonts w:asciiTheme="minorBidi" w:eastAsia="Arial" w:hAnsiTheme="minorBidi" w:cstheme="minorBidi"/>
          <w:spacing w:val="-1"/>
          <w:sz w:val="24"/>
          <w:szCs w:val="24"/>
        </w:rPr>
        <w:t>n</w:t>
      </w:r>
      <w:r w:rsidRPr="00FB75C5">
        <w:rPr>
          <w:rFonts w:asciiTheme="minorBidi" w:eastAsia="Arial" w:hAnsiTheme="minorBidi" w:cstheme="minorBidi"/>
          <w:sz w:val="24"/>
          <w:szCs w:val="24"/>
        </w:rPr>
        <w:t>t Certi</w:t>
      </w:r>
      <w:r w:rsidRPr="00FB75C5">
        <w:rPr>
          <w:rFonts w:asciiTheme="minorBidi" w:eastAsia="Arial" w:hAnsiTheme="minorBidi" w:cstheme="minorBidi"/>
          <w:spacing w:val="2"/>
          <w:sz w:val="24"/>
          <w:szCs w:val="24"/>
        </w:rPr>
        <w:t>f</w:t>
      </w:r>
      <w:r w:rsidRPr="00FB75C5">
        <w:rPr>
          <w:rFonts w:asciiTheme="minorBidi" w:eastAsia="Arial" w:hAnsiTheme="minorBidi" w:cstheme="minorBidi"/>
          <w:sz w:val="24"/>
          <w:szCs w:val="24"/>
        </w:rPr>
        <w:t>ica</w:t>
      </w:r>
      <w:r w:rsidRPr="00FB75C5">
        <w:rPr>
          <w:rFonts w:asciiTheme="minorBidi" w:eastAsia="Arial" w:hAnsiTheme="minorBidi" w:cstheme="minorBidi"/>
          <w:spacing w:val="-1"/>
          <w:sz w:val="24"/>
          <w:szCs w:val="24"/>
        </w:rPr>
        <w:t>t</w:t>
      </w:r>
      <w:r w:rsidRPr="00FB75C5">
        <w:rPr>
          <w:rFonts w:asciiTheme="minorBidi" w:eastAsia="Arial" w:hAnsiTheme="minorBidi" w:cstheme="minorBidi"/>
          <w:spacing w:val="1"/>
          <w:sz w:val="24"/>
          <w:szCs w:val="24"/>
        </w:rPr>
        <w:t>e</w:t>
      </w:r>
      <w:r w:rsidRPr="00FB75C5">
        <w:rPr>
          <w:rFonts w:asciiTheme="minorBidi" w:eastAsia="Arial" w:hAnsiTheme="minorBidi" w:cstheme="minorBidi"/>
          <w:sz w:val="24"/>
          <w:szCs w:val="24"/>
        </w:rPr>
        <w:t>s,</w:t>
      </w:r>
      <w:r w:rsidRPr="00FB75C5">
        <w:rPr>
          <w:rFonts w:asciiTheme="minorBidi" w:eastAsia="Arial" w:hAnsiTheme="minorBidi" w:cstheme="minorBidi"/>
          <w:spacing w:val="34"/>
          <w:sz w:val="24"/>
          <w:szCs w:val="24"/>
        </w:rPr>
        <w:t xml:space="preserve"> </w:t>
      </w:r>
      <w:r w:rsidRPr="00FB75C5">
        <w:rPr>
          <w:rFonts w:asciiTheme="minorBidi" w:eastAsia="Arial" w:hAnsiTheme="minorBidi" w:cstheme="minorBidi"/>
          <w:sz w:val="24"/>
          <w:szCs w:val="24"/>
        </w:rPr>
        <w:t>Ch</w:t>
      </w:r>
      <w:r w:rsidRPr="00FB75C5">
        <w:rPr>
          <w:rFonts w:asciiTheme="minorBidi" w:eastAsia="Arial" w:hAnsiTheme="minorBidi" w:cstheme="minorBidi"/>
          <w:spacing w:val="1"/>
          <w:sz w:val="24"/>
          <w:szCs w:val="24"/>
        </w:rPr>
        <w:t>e</w:t>
      </w:r>
      <w:r w:rsidRPr="00FB75C5">
        <w:rPr>
          <w:rFonts w:asciiTheme="minorBidi" w:eastAsia="Arial" w:hAnsiTheme="minorBidi" w:cstheme="minorBidi"/>
          <w:sz w:val="24"/>
          <w:szCs w:val="24"/>
        </w:rPr>
        <w:t>ck</w:t>
      </w:r>
      <w:r w:rsidRPr="00FB75C5">
        <w:rPr>
          <w:rFonts w:asciiTheme="minorBidi" w:eastAsia="Arial" w:hAnsiTheme="minorBidi" w:cstheme="minorBidi"/>
          <w:spacing w:val="-3"/>
          <w:sz w:val="24"/>
          <w:szCs w:val="24"/>
        </w:rPr>
        <w:t>i</w:t>
      </w:r>
      <w:r w:rsidRPr="00FB75C5">
        <w:rPr>
          <w:rFonts w:asciiTheme="minorBidi" w:eastAsia="Arial" w:hAnsiTheme="minorBidi" w:cstheme="minorBidi"/>
          <w:spacing w:val="1"/>
          <w:sz w:val="24"/>
          <w:szCs w:val="24"/>
        </w:rPr>
        <w:t>n</w:t>
      </w:r>
      <w:r w:rsidRPr="00FB75C5">
        <w:rPr>
          <w:rFonts w:asciiTheme="minorBidi" w:eastAsia="Arial" w:hAnsiTheme="minorBidi" w:cstheme="minorBidi"/>
          <w:sz w:val="24"/>
          <w:szCs w:val="24"/>
        </w:rPr>
        <w:t>g</w:t>
      </w:r>
      <w:r w:rsidRPr="00FB75C5">
        <w:rPr>
          <w:rFonts w:asciiTheme="minorBidi" w:eastAsia="Arial" w:hAnsiTheme="minorBidi" w:cstheme="minorBidi"/>
          <w:spacing w:val="33"/>
          <w:sz w:val="24"/>
          <w:szCs w:val="24"/>
        </w:rPr>
        <w:t xml:space="preserve"> </w:t>
      </w:r>
      <w:r w:rsidRPr="00FB75C5">
        <w:rPr>
          <w:rFonts w:asciiTheme="minorBidi" w:eastAsia="Arial" w:hAnsiTheme="minorBidi" w:cstheme="minorBidi"/>
          <w:spacing w:val="1"/>
          <w:sz w:val="24"/>
          <w:szCs w:val="24"/>
        </w:rPr>
        <w:t>o</w:t>
      </w:r>
      <w:r w:rsidRPr="00FB75C5">
        <w:rPr>
          <w:rFonts w:asciiTheme="minorBidi" w:eastAsia="Arial" w:hAnsiTheme="minorBidi" w:cstheme="minorBidi"/>
          <w:sz w:val="24"/>
          <w:szCs w:val="24"/>
        </w:rPr>
        <w:t>f</w:t>
      </w:r>
      <w:r w:rsidRPr="00FB75C5">
        <w:rPr>
          <w:rFonts w:asciiTheme="minorBidi" w:eastAsia="Arial" w:hAnsiTheme="minorBidi" w:cstheme="minorBidi"/>
          <w:spacing w:val="34"/>
          <w:sz w:val="24"/>
          <w:szCs w:val="24"/>
        </w:rPr>
        <w:t xml:space="preserve"> </w:t>
      </w:r>
      <w:r w:rsidRPr="00FB75C5">
        <w:rPr>
          <w:rFonts w:asciiTheme="minorBidi" w:eastAsia="Arial" w:hAnsiTheme="minorBidi" w:cstheme="minorBidi"/>
          <w:sz w:val="24"/>
          <w:szCs w:val="24"/>
        </w:rPr>
        <w:t>S</w:t>
      </w:r>
      <w:r w:rsidRPr="00FB75C5">
        <w:rPr>
          <w:rFonts w:asciiTheme="minorBidi" w:eastAsia="Arial" w:hAnsiTheme="minorBidi" w:cstheme="minorBidi"/>
          <w:spacing w:val="1"/>
          <w:sz w:val="24"/>
          <w:szCs w:val="24"/>
        </w:rPr>
        <w:t>h</w:t>
      </w:r>
      <w:r w:rsidRPr="00FB75C5">
        <w:rPr>
          <w:rFonts w:asciiTheme="minorBidi" w:eastAsia="Arial" w:hAnsiTheme="minorBidi" w:cstheme="minorBidi"/>
          <w:spacing w:val="-1"/>
          <w:sz w:val="24"/>
          <w:szCs w:val="24"/>
        </w:rPr>
        <w:t>o</w:t>
      </w:r>
      <w:r w:rsidRPr="00FB75C5">
        <w:rPr>
          <w:rFonts w:asciiTheme="minorBidi" w:eastAsia="Arial" w:hAnsiTheme="minorBidi" w:cstheme="minorBidi"/>
          <w:sz w:val="24"/>
          <w:szCs w:val="24"/>
        </w:rPr>
        <w:t>p</w:t>
      </w:r>
      <w:r w:rsidRPr="00FB75C5">
        <w:rPr>
          <w:rFonts w:asciiTheme="minorBidi" w:eastAsia="Arial" w:hAnsiTheme="minorBidi" w:cstheme="minorBidi"/>
          <w:spacing w:val="34"/>
          <w:sz w:val="24"/>
          <w:szCs w:val="24"/>
        </w:rPr>
        <w:t xml:space="preserve"> </w:t>
      </w:r>
      <w:r w:rsidRPr="00FB75C5">
        <w:rPr>
          <w:rFonts w:asciiTheme="minorBidi" w:eastAsia="Arial" w:hAnsiTheme="minorBidi" w:cstheme="minorBidi"/>
          <w:sz w:val="24"/>
          <w:szCs w:val="24"/>
        </w:rPr>
        <w:t>D</w:t>
      </w:r>
      <w:r w:rsidRPr="00FB75C5">
        <w:rPr>
          <w:rFonts w:asciiTheme="minorBidi" w:eastAsia="Arial" w:hAnsiTheme="minorBidi" w:cstheme="minorBidi"/>
          <w:spacing w:val="-1"/>
          <w:sz w:val="24"/>
          <w:szCs w:val="24"/>
        </w:rPr>
        <w:t>r</w:t>
      </w:r>
      <w:r w:rsidRPr="00FB75C5">
        <w:rPr>
          <w:rFonts w:asciiTheme="minorBidi" w:eastAsia="Arial" w:hAnsiTheme="minorBidi" w:cstheme="minorBidi"/>
          <w:spacing w:val="1"/>
          <w:sz w:val="24"/>
          <w:szCs w:val="24"/>
        </w:rPr>
        <w:t>a</w:t>
      </w:r>
      <w:r w:rsidRPr="00FB75C5">
        <w:rPr>
          <w:rFonts w:asciiTheme="minorBidi" w:eastAsia="Arial" w:hAnsiTheme="minorBidi" w:cstheme="minorBidi"/>
          <w:spacing w:val="-3"/>
          <w:sz w:val="24"/>
          <w:szCs w:val="24"/>
        </w:rPr>
        <w:t>w</w:t>
      </w:r>
      <w:r w:rsidRPr="00FB75C5">
        <w:rPr>
          <w:rFonts w:asciiTheme="minorBidi" w:eastAsia="Arial" w:hAnsiTheme="minorBidi" w:cstheme="minorBidi"/>
          <w:sz w:val="24"/>
          <w:szCs w:val="24"/>
        </w:rPr>
        <w:t>ing</w:t>
      </w:r>
      <w:r w:rsidRPr="00FB75C5">
        <w:rPr>
          <w:rFonts w:asciiTheme="minorBidi" w:eastAsia="Arial" w:hAnsiTheme="minorBidi" w:cstheme="minorBidi"/>
          <w:spacing w:val="33"/>
          <w:sz w:val="24"/>
          <w:szCs w:val="24"/>
        </w:rPr>
        <w:t xml:space="preserve"> </w:t>
      </w:r>
      <w:r w:rsidRPr="00FB75C5">
        <w:rPr>
          <w:rFonts w:asciiTheme="minorBidi" w:eastAsia="Arial" w:hAnsiTheme="minorBidi" w:cstheme="minorBidi"/>
          <w:sz w:val="24"/>
          <w:szCs w:val="24"/>
        </w:rPr>
        <w:t>&amp;</w:t>
      </w:r>
      <w:r w:rsidRPr="00FB75C5">
        <w:rPr>
          <w:rFonts w:asciiTheme="minorBidi" w:eastAsia="Arial" w:hAnsiTheme="minorBidi" w:cstheme="minorBidi"/>
          <w:spacing w:val="36"/>
          <w:sz w:val="24"/>
          <w:szCs w:val="24"/>
        </w:rPr>
        <w:t xml:space="preserve"> </w:t>
      </w:r>
      <w:r w:rsidRPr="00FB75C5">
        <w:rPr>
          <w:rFonts w:asciiTheme="minorBidi" w:eastAsia="Arial" w:hAnsiTheme="minorBidi" w:cstheme="minorBidi"/>
          <w:sz w:val="24"/>
          <w:szCs w:val="24"/>
        </w:rPr>
        <w:t>B</w:t>
      </w:r>
      <w:r w:rsidRPr="00FB75C5">
        <w:rPr>
          <w:rFonts w:asciiTheme="minorBidi" w:eastAsia="Arial" w:hAnsiTheme="minorBidi" w:cstheme="minorBidi"/>
          <w:spacing w:val="1"/>
          <w:sz w:val="24"/>
          <w:szCs w:val="24"/>
        </w:rPr>
        <w:t>a</w:t>
      </w:r>
      <w:r w:rsidRPr="00FB75C5">
        <w:rPr>
          <w:rFonts w:asciiTheme="minorBidi" w:eastAsia="Arial" w:hAnsiTheme="minorBidi" w:cstheme="minorBidi"/>
          <w:sz w:val="24"/>
          <w:szCs w:val="24"/>
        </w:rPr>
        <w:t>r</w:t>
      </w:r>
      <w:r w:rsidRPr="00FB75C5">
        <w:rPr>
          <w:rFonts w:asciiTheme="minorBidi" w:eastAsia="Arial" w:hAnsiTheme="minorBidi" w:cstheme="minorBidi"/>
          <w:spacing w:val="33"/>
          <w:sz w:val="24"/>
          <w:szCs w:val="24"/>
        </w:rPr>
        <w:t xml:space="preserve"> </w:t>
      </w:r>
      <w:r w:rsidRPr="00FB75C5">
        <w:rPr>
          <w:rFonts w:asciiTheme="minorBidi" w:eastAsia="Arial" w:hAnsiTheme="minorBidi" w:cstheme="minorBidi"/>
          <w:spacing w:val="1"/>
          <w:sz w:val="24"/>
          <w:szCs w:val="24"/>
        </w:rPr>
        <w:t>be</w:t>
      </w:r>
      <w:r w:rsidRPr="00FB75C5">
        <w:rPr>
          <w:rFonts w:asciiTheme="minorBidi" w:eastAsia="Arial" w:hAnsiTheme="minorBidi" w:cstheme="minorBidi"/>
          <w:spacing w:val="-1"/>
          <w:sz w:val="24"/>
          <w:szCs w:val="24"/>
        </w:rPr>
        <w:t>n</w:t>
      </w:r>
      <w:r w:rsidRPr="00FB75C5">
        <w:rPr>
          <w:rFonts w:asciiTheme="minorBidi" w:eastAsia="Arial" w:hAnsiTheme="minorBidi" w:cstheme="minorBidi"/>
          <w:spacing w:val="1"/>
          <w:sz w:val="24"/>
          <w:szCs w:val="24"/>
        </w:rPr>
        <w:t>d</w:t>
      </w:r>
      <w:r w:rsidRPr="00FB75C5">
        <w:rPr>
          <w:rFonts w:asciiTheme="minorBidi" w:eastAsia="Arial" w:hAnsiTheme="minorBidi" w:cstheme="minorBidi"/>
          <w:sz w:val="24"/>
          <w:szCs w:val="24"/>
        </w:rPr>
        <w:t>ing</w:t>
      </w:r>
      <w:r w:rsidRPr="00FB75C5">
        <w:rPr>
          <w:rFonts w:asciiTheme="minorBidi" w:eastAsia="Arial" w:hAnsiTheme="minorBidi" w:cstheme="minorBidi"/>
          <w:spacing w:val="33"/>
          <w:sz w:val="24"/>
          <w:szCs w:val="24"/>
        </w:rPr>
        <w:t xml:space="preserve"> </w:t>
      </w:r>
      <w:r w:rsidRPr="00FB75C5">
        <w:rPr>
          <w:rFonts w:asciiTheme="minorBidi" w:eastAsia="Arial" w:hAnsiTheme="minorBidi" w:cstheme="minorBidi"/>
          <w:sz w:val="24"/>
          <w:szCs w:val="24"/>
        </w:rPr>
        <w:t>Sc</w:t>
      </w:r>
      <w:r w:rsidRPr="00FB75C5">
        <w:rPr>
          <w:rFonts w:asciiTheme="minorBidi" w:eastAsia="Arial" w:hAnsiTheme="minorBidi" w:cstheme="minorBidi"/>
          <w:spacing w:val="1"/>
          <w:sz w:val="24"/>
          <w:szCs w:val="24"/>
        </w:rPr>
        <w:t>h</w:t>
      </w:r>
      <w:r w:rsidRPr="00FB75C5">
        <w:rPr>
          <w:rFonts w:asciiTheme="minorBidi" w:eastAsia="Arial" w:hAnsiTheme="minorBidi" w:cstheme="minorBidi"/>
          <w:spacing w:val="-1"/>
          <w:sz w:val="24"/>
          <w:szCs w:val="24"/>
        </w:rPr>
        <w:t>e</w:t>
      </w:r>
      <w:r w:rsidRPr="00FB75C5">
        <w:rPr>
          <w:rFonts w:asciiTheme="minorBidi" w:eastAsia="Arial" w:hAnsiTheme="minorBidi" w:cstheme="minorBidi"/>
          <w:spacing w:val="1"/>
          <w:sz w:val="24"/>
          <w:szCs w:val="24"/>
        </w:rPr>
        <w:t>du</w:t>
      </w:r>
      <w:r w:rsidRPr="00FB75C5">
        <w:rPr>
          <w:rFonts w:asciiTheme="minorBidi" w:eastAsia="Arial" w:hAnsiTheme="minorBidi" w:cstheme="minorBidi"/>
          <w:sz w:val="24"/>
          <w:szCs w:val="24"/>
        </w:rPr>
        <w:t>l</w:t>
      </w:r>
      <w:r w:rsidRPr="00FB75C5">
        <w:rPr>
          <w:rFonts w:asciiTheme="minorBidi" w:eastAsia="Arial" w:hAnsiTheme="minorBidi" w:cstheme="minorBidi"/>
          <w:spacing w:val="-2"/>
          <w:sz w:val="24"/>
          <w:szCs w:val="24"/>
        </w:rPr>
        <w:t>e</w:t>
      </w:r>
      <w:r w:rsidRPr="00FB75C5">
        <w:rPr>
          <w:rFonts w:asciiTheme="minorBidi" w:eastAsia="Arial" w:hAnsiTheme="minorBidi" w:cstheme="minorBidi"/>
          <w:sz w:val="24"/>
          <w:szCs w:val="24"/>
        </w:rPr>
        <w:t>s f</w:t>
      </w:r>
      <w:r w:rsidRPr="00FB75C5">
        <w:rPr>
          <w:rFonts w:asciiTheme="minorBidi" w:eastAsia="Arial" w:hAnsiTheme="minorBidi" w:cstheme="minorBidi"/>
          <w:spacing w:val="1"/>
          <w:sz w:val="24"/>
          <w:szCs w:val="24"/>
        </w:rPr>
        <w:t>o</w:t>
      </w:r>
      <w:r w:rsidRPr="00FB75C5">
        <w:rPr>
          <w:rFonts w:asciiTheme="minorBidi" w:eastAsia="Arial" w:hAnsiTheme="minorBidi" w:cstheme="minorBidi"/>
          <w:sz w:val="24"/>
          <w:szCs w:val="24"/>
        </w:rPr>
        <w:t>r</w:t>
      </w:r>
      <w:r w:rsidRPr="00FB75C5">
        <w:rPr>
          <w:rFonts w:asciiTheme="minorBidi" w:eastAsia="Arial" w:hAnsiTheme="minorBidi" w:cstheme="minorBidi"/>
          <w:spacing w:val="1"/>
          <w:sz w:val="24"/>
          <w:szCs w:val="24"/>
        </w:rPr>
        <w:t xml:space="preserve"> </w:t>
      </w:r>
      <w:r w:rsidRPr="00FB75C5">
        <w:rPr>
          <w:rFonts w:asciiTheme="minorBidi" w:eastAsia="Arial" w:hAnsiTheme="minorBidi" w:cstheme="minorBidi"/>
          <w:sz w:val="24"/>
          <w:szCs w:val="24"/>
        </w:rPr>
        <w:t>struc</w:t>
      </w:r>
      <w:r w:rsidRPr="00FB75C5">
        <w:rPr>
          <w:rFonts w:asciiTheme="minorBidi" w:eastAsia="Arial" w:hAnsiTheme="minorBidi" w:cstheme="minorBidi"/>
          <w:spacing w:val="-2"/>
          <w:sz w:val="24"/>
          <w:szCs w:val="24"/>
        </w:rPr>
        <w:t>t</w:t>
      </w:r>
      <w:r w:rsidRPr="00FB75C5">
        <w:rPr>
          <w:rFonts w:asciiTheme="minorBidi" w:eastAsia="Arial" w:hAnsiTheme="minorBidi" w:cstheme="minorBidi"/>
          <w:spacing w:val="1"/>
          <w:sz w:val="24"/>
          <w:szCs w:val="24"/>
        </w:rPr>
        <w:t>u</w:t>
      </w:r>
      <w:r w:rsidRPr="00FB75C5">
        <w:rPr>
          <w:rFonts w:asciiTheme="minorBidi" w:eastAsia="Arial" w:hAnsiTheme="minorBidi" w:cstheme="minorBidi"/>
          <w:sz w:val="24"/>
          <w:szCs w:val="24"/>
        </w:rPr>
        <w:t xml:space="preserve">res, </w:t>
      </w:r>
      <w:r w:rsidRPr="00FB75C5">
        <w:rPr>
          <w:rFonts w:asciiTheme="minorBidi" w:eastAsia="Arial" w:hAnsiTheme="minorBidi" w:cstheme="minorBidi"/>
          <w:spacing w:val="1"/>
          <w:sz w:val="24"/>
          <w:szCs w:val="24"/>
        </w:rPr>
        <w:t>ma</w:t>
      </w:r>
      <w:r w:rsidRPr="00FB75C5">
        <w:rPr>
          <w:rFonts w:asciiTheme="minorBidi" w:eastAsia="Arial" w:hAnsiTheme="minorBidi" w:cstheme="minorBidi"/>
          <w:sz w:val="24"/>
          <w:szCs w:val="24"/>
        </w:rPr>
        <w:t>i</w:t>
      </w:r>
      <w:r w:rsidRPr="00FB75C5">
        <w:rPr>
          <w:rFonts w:asciiTheme="minorBidi" w:eastAsia="Arial" w:hAnsiTheme="minorBidi" w:cstheme="minorBidi"/>
          <w:spacing w:val="-2"/>
          <w:sz w:val="24"/>
          <w:szCs w:val="24"/>
        </w:rPr>
        <w:t>nt</w:t>
      </w:r>
      <w:r w:rsidRPr="00FB75C5">
        <w:rPr>
          <w:rFonts w:asciiTheme="minorBidi" w:eastAsia="Arial" w:hAnsiTheme="minorBidi" w:cstheme="minorBidi"/>
          <w:spacing w:val="1"/>
          <w:sz w:val="24"/>
          <w:szCs w:val="24"/>
        </w:rPr>
        <w:t>a</w:t>
      </w:r>
      <w:r w:rsidRPr="00FB75C5">
        <w:rPr>
          <w:rFonts w:asciiTheme="minorBidi" w:eastAsia="Arial" w:hAnsiTheme="minorBidi" w:cstheme="minorBidi"/>
          <w:sz w:val="24"/>
          <w:szCs w:val="24"/>
        </w:rPr>
        <w:t>ini</w:t>
      </w:r>
      <w:r w:rsidRPr="00FB75C5">
        <w:rPr>
          <w:rFonts w:asciiTheme="minorBidi" w:eastAsia="Arial" w:hAnsiTheme="minorBidi" w:cstheme="minorBidi"/>
          <w:spacing w:val="1"/>
          <w:sz w:val="24"/>
          <w:szCs w:val="24"/>
        </w:rPr>
        <w:t>n</w:t>
      </w:r>
      <w:r w:rsidRPr="00FB75C5">
        <w:rPr>
          <w:rFonts w:asciiTheme="minorBidi" w:eastAsia="Arial" w:hAnsiTheme="minorBidi" w:cstheme="minorBidi"/>
          <w:sz w:val="24"/>
          <w:szCs w:val="24"/>
        </w:rPr>
        <w:t xml:space="preserve">g </w:t>
      </w:r>
      <w:r w:rsidRPr="00FB75C5">
        <w:rPr>
          <w:rFonts w:asciiTheme="minorBidi" w:eastAsia="Arial" w:hAnsiTheme="minorBidi" w:cstheme="minorBidi"/>
          <w:spacing w:val="-1"/>
          <w:sz w:val="24"/>
          <w:szCs w:val="24"/>
        </w:rPr>
        <w:t>o</w:t>
      </w:r>
      <w:r w:rsidRPr="00FB75C5">
        <w:rPr>
          <w:rFonts w:asciiTheme="minorBidi" w:eastAsia="Arial" w:hAnsiTheme="minorBidi" w:cstheme="minorBidi"/>
          <w:sz w:val="24"/>
          <w:szCs w:val="24"/>
        </w:rPr>
        <w:t>f</w:t>
      </w:r>
      <w:r w:rsidRPr="00FB75C5">
        <w:rPr>
          <w:rFonts w:asciiTheme="minorBidi" w:eastAsia="Arial" w:hAnsiTheme="minorBidi" w:cstheme="minorBidi"/>
          <w:spacing w:val="2"/>
          <w:sz w:val="24"/>
          <w:szCs w:val="24"/>
        </w:rPr>
        <w:t xml:space="preserve"> </w:t>
      </w:r>
      <w:r w:rsidRPr="00FB75C5">
        <w:rPr>
          <w:rFonts w:asciiTheme="minorBidi" w:eastAsia="Arial" w:hAnsiTheme="minorBidi" w:cstheme="minorBidi"/>
          <w:spacing w:val="1"/>
          <w:sz w:val="24"/>
          <w:szCs w:val="24"/>
        </w:rPr>
        <w:t>a</w:t>
      </w:r>
      <w:r w:rsidRPr="00FB75C5">
        <w:rPr>
          <w:rFonts w:asciiTheme="minorBidi" w:eastAsia="Arial" w:hAnsiTheme="minorBidi" w:cstheme="minorBidi"/>
          <w:sz w:val="24"/>
          <w:szCs w:val="24"/>
        </w:rPr>
        <w:t>ll</w:t>
      </w:r>
      <w:r w:rsidRPr="00FB75C5">
        <w:rPr>
          <w:rFonts w:asciiTheme="minorBidi" w:eastAsia="Arial" w:hAnsiTheme="minorBidi" w:cstheme="minorBidi"/>
          <w:spacing w:val="1"/>
          <w:sz w:val="24"/>
          <w:szCs w:val="24"/>
        </w:rPr>
        <w:t xml:space="preserve"> </w:t>
      </w:r>
      <w:r w:rsidRPr="00FB75C5">
        <w:rPr>
          <w:rFonts w:asciiTheme="minorBidi" w:eastAsia="Arial" w:hAnsiTheme="minorBidi" w:cstheme="minorBidi"/>
          <w:sz w:val="24"/>
          <w:szCs w:val="24"/>
        </w:rPr>
        <w:t>Project Rec</w:t>
      </w:r>
      <w:r w:rsidRPr="00FB75C5">
        <w:rPr>
          <w:rFonts w:asciiTheme="minorBidi" w:eastAsia="Arial" w:hAnsiTheme="minorBidi" w:cstheme="minorBidi"/>
          <w:spacing w:val="1"/>
          <w:sz w:val="24"/>
          <w:szCs w:val="24"/>
        </w:rPr>
        <w:t>o</w:t>
      </w:r>
      <w:r w:rsidRPr="00FB75C5">
        <w:rPr>
          <w:rFonts w:asciiTheme="minorBidi" w:eastAsia="Arial" w:hAnsiTheme="minorBidi" w:cstheme="minorBidi"/>
          <w:sz w:val="24"/>
          <w:szCs w:val="24"/>
        </w:rPr>
        <w:t xml:space="preserve">rd, </w:t>
      </w:r>
      <w:r w:rsidRPr="00FB75C5">
        <w:rPr>
          <w:rFonts w:asciiTheme="minorBidi" w:eastAsia="Arial" w:hAnsiTheme="minorBidi" w:cstheme="minorBidi"/>
          <w:spacing w:val="1"/>
          <w:sz w:val="24"/>
          <w:szCs w:val="24"/>
        </w:rPr>
        <w:t>p</w:t>
      </w:r>
      <w:r w:rsidRPr="00FB75C5">
        <w:rPr>
          <w:rFonts w:asciiTheme="minorBidi" w:eastAsia="Arial" w:hAnsiTheme="minorBidi" w:cstheme="minorBidi"/>
          <w:sz w:val="24"/>
          <w:szCs w:val="24"/>
        </w:rPr>
        <w:t>re</w:t>
      </w:r>
      <w:r w:rsidRPr="00FB75C5">
        <w:rPr>
          <w:rFonts w:asciiTheme="minorBidi" w:eastAsia="Arial" w:hAnsiTheme="minorBidi" w:cstheme="minorBidi"/>
          <w:spacing w:val="-1"/>
          <w:sz w:val="24"/>
          <w:szCs w:val="24"/>
        </w:rPr>
        <w:t>p</w:t>
      </w:r>
      <w:r w:rsidRPr="00FB75C5">
        <w:rPr>
          <w:rFonts w:asciiTheme="minorBidi" w:eastAsia="Arial" w:hAnsiTheme="minorBidi" w:cstheme="minorBidi"/>
          <w:spacing w:val="1"/>
          <w:sz w:val="24"/>
          <w:szCs w:val="24"/>
        </w:rPr>
        <w:t>a</w:t>
      </w:r>
      <w:r w:rsidRPr="00FB75C5">
        <w:rPr>
          <w:rFonts w:asciiTheme="minorBidi" w:eastAsia="Arial" w:hAnsiTheme="minorBidi" w:cstheme="minorBidi"/>
          <w:sz w:val="24"/>
          <w:szCs w:val="24"/>
        </w:rPr>
        <w:t>r</w:t>
      </w:r>
      <w:r w:rsidRPr="00FB75C5">
        <w:rPr>
          <w:rFonts w:asciiTheme="minorBidi" w:eastAsia="Arial" w:hAnsiTheme="minorBidi" w:cstheme="minorBidi"/>
          <w:spacing w:val="-1"/>
          <w:sz w:val="24"/>
          <w:szCs w:val="24"/>
        </w:rPr>
        <w:t>i</w:t>
      </w:r>
      <w:r w:rsidRPr="00FB75C5">
        <w:rPr>
          <w:rFonts w:asciiTheme="minorBidi" w:eastAsia="Arial" w:hAnsiTheme="minorBidi" w:cstheme="minorBidi"/>
          <w:spacing w:val="1"/>
          <w:sz w:val="24"/>
          <w:szCs w:val="24"/>
        </w:rPr>
        <w:t>n</w:t>
      </w:r>
      <w:r w:rsidRPr="00FB75C5">
        <w:rPr>
          <w:rFonts w:asciiTheme="minorBidi" w:eastAsia="Arial" w:hAnsiTheme="minorBidi" w:cstheme="minorBidi"/>
          <w:sz w:val="24"/>
          <w:szCs w:val="24"/>
        </w:rPr>
        <w:t xml:space="preserve">g </w:t>
      </w:r>
      <w:r w:rsidRPr="00FB75C5">
        <w:rPr>
          <w:rFonts w:asciiTheme="minorBidi" w:eastAsia="Arial" w:hAnsiTheme="minorBidi" w:cstheme="minorBidi"/>
          <w:spacing w:val="-1"/>
          <w:sz w:val="24"/>
          <w:szCs w:val="24"/>
        </w:rPr>
        <w:t>o</w:t>
      </w:r>
      <w:r w:rsidRPr="00FB75C5">
        <w:rPr>
          <w:rFonts w:asciiTheme="minorBidi" w:eastAsia="Arial" w:hAnsiTheme="minorBidi" w:cstheme="minorBidi"/>
          <w:sz w:val="24"/>
          <w:szCs w:val="24"/>
        </w:rPr>
        <w:t xml:space="preserve">f </w:t>
      </w:r>
      <w:r w:rsidRPr="00FB75C5">
        <w:rPr>
          <w:rFonts w:asciiTheme="minorBidi" w:eastAsia="Arial" w:hAnsiTheme="minorBidi" w:cstheme="minorBidi"/>
          <w:spacing w:val="1"/>
          <w:sz w:val="24"/>
          <w:szCs w:val="24"/>
        </w:rPr>
        <w:t>p</w:t>
      </w:r>
      <w:r w:rsidRPr="00FB75C5">
        <w:rPr>
          <w:rFonts w:asciiTheme="minorBidi" w:eastAsia="Arial" w:hAnsiTheme="minorBidi" w:cstheme="minorBidi"/>
          <w:sz w:val="24"/>
          <w:szCs w:val="24"/>
        </w:rPr>
        <w:t>ro</w:t>
      </w:r>
      <w:r w:rsidRPr="00FB75C5">
        <w:rPr>
          <w:rFonts w:asciiTheme="minorBidi" w:eastAsia="Arial" w:hAnsiTheme="minorBidi" w:cstheme="minorBidi"/>
          <w:spacing w:val="-1"/>
          <w:sz w:val="24"/>
          <w:szCs w:val="24"/>
        </w:rPr>
        <w:t>g</w:t>
      </w:r>
      <w:r w:rsidRPr="00FB75C5">
        <w:rPr>
          <w:rFonts w:asciiTheme="minorBidi" w:eastAsia="Arial" w:hAnsiTheme="minorBidi" w:cstheme="minorBidi"/>
          <w:sz w:val="24"/>
          <w:szCs w:val="24"/>
        </w:rPr>
        <w:t>ress</w:t>
      </w:r>
      <w:r w:rsidRPr="00FB75C5">
        <w:rPr>
          <w:rFonts w:asciiTheme="minorBidi" w:eastAsia="Arial" w:hAnsiTheme="minorBidi" w:cstheme="minorBidi"/>
          <w:spacing w:val="2"/>
          <w:sz w:val="24"/>
          <w:szCs w:val="24"/>
        </w:rPr>
        <w:t xml:space="preserve"> </w:t>
      </w:r>
      <w:r w:rsidRPr="00FB75C5">
        <w:rPr>
          <w:rFonts w:asciiTheme="minorBidi" w:eastAsia="Arial" w:hAnsiTheme="minorBidi" w:cstheme="minorBidi"/>
          <w:sz w:val="24"/>
          <w:szCs w:val="24"/>
        </w:rPr>
        <w:t>re</w:t>
      </w:r>
      <w:r w:rsidRPr="00FB75C5">
        <w:rPr>
          <w:rFonts w:asciiTheme="minorBidi" w:eastAsia="Arial" w:hAnsiTheme="minorBidi" w:cstheme="minorBidi"/>
          <w:spacing w:val="1"/>
          <w:sz w:val="24"/>
          <w:szCs w:val="24"/>
        </w:rPr>
        <w:t>po</w:t>
      </w:r>
      <w:r w:rsidRPr="00FB75C5">
        <w:rPr>
          <w:rFonts w:asciiTheme="minorBidi" w:eastAsia="Arial" w:hAnsiTheme="minorBidi" w:cstheme="minorBidi"/>
          <w:sz w:val="24"/>
          <w:szCs w:val="24"/>
        </w:rPr>
        <w:t>rts.</w:t>
      </w:r>
      <w:r w:rsidRPr="00FB75C5">
        <w:rPr>
          <w:rFonts w:asciiTheme="minorBidi" w:eastAsia="Arial" w:hAnsiTheme="minorBidi" w:cstheme="minorBidi"/>
          <w:spacing w:val="4"/>
          <w:sz w:val="24"/>
          <w:szCs w:val="24"/>
        </w:rPr>
        <w:t xml:space="preserve"> </w:t>
      </w:r>
      <w:r w:rsidRPr="00FB75C5">
        <w:rPr>
          <w:rFonts w:asciiTheme="minorBidi" w:eastAsia="Arial" w:hAnsiTheme="minorBidi" w:cstheme="minorBidi"/>
          <w:sz w:val="24"/>
          <w:szCs w:val="24"/>
        </w:rPr>
        <w:t>C</w:t>
      </w:r>
      <w:r w:rsidRPr="00FB75C5">
        <w:rPr>
          <w:rFonts w:asciiTheme="minorBidi" w:eastAsia="Arial" w:hAnsiTheme="minorBidi" w:cstheme="minorBidi"/>
          <w:spacing w:val="-2"/>
          <w:sz w:val="24"/>
          <w:szCs w:val="24"/>
        </w:rPr>
        <w:t>h</w:t>
      </w:r>
      <w:r w:rsidRPr="00FB75C5">
        <w:rPr>
          <w:rFonts w:asciiTheme="minorBidi" w:eastAsia="Arial" w:hAnsiTheme="minorBidi" w:cstheme="minorBidi"/>
          <w:spacing w:val="1"/>
          <w:sz w:val="24"/>
          <w:szCs w:val="24"/>
        </w:rPr>
        <w:t>e</w:t>
      </w:r>
      <w:r w:rsidRPr="00FB75C5">
        <w:rPr>
          <w:rFonts w:asciiTheme="minorBidi" w:eastAsia="Arial" w:hAnsiTheme="minorBidi" w:cstheme="minorBidi"/>
          <w:sz w:val="24"/>
          <w:szCs w:val="24"/>
        </w:rPr>
        <w:t>cking</w:t>
      </w:r>
      <w:r w:rsidRPr="00FB75C5">
        <w:rPr>
          <w:rFonts w:asciiTheme="minorBidi" w:eastAsia="Arial" w:hAnsiTheme="minorBidi" w:cstheme="minorBidi"/>
          <w:spacing w:val="1"/>
          <w:sz w:val="24"/>
          <w:szCs w:val="24"/>
        </w:rPr>
        <w:t xml:space="preserve"> </w:t>
      </w:r>
      <w:r w:rsidRPr="00FB75C5">
        <w:rPr>
          <w:rFonts w:asciiTheme="minorBidi" w:eastAsia="Arial" w:hAnsiTheme="minorBidi" w:cstheme="minorBidi"/>
          <w:spacing w:val="-1"/>
          <w:sz w:val="24"/>
          <w:szCs w:val="24"/>
        </w:rPr>
        <w:t>o</w:t>
      </w:r>
      <w:r w:rsidRPr="00FB75C5">
        <w:rPr>
          <w:rFonts w:asciiTheme="minorBidi" w:eastAsia="Arial" w:hAnsiTheme="minorBidi" w:cstheme="minorBidi"/>
          <w:sz w:val="24"/>
          <w:szCs w:val="24"/>
        </w:rPr>
        <w:t>f</w:t>
      </w:r>
      <w:r w:rsidRPr="00FB75C5">
        <w:rPr>
          <w:rFonts w:asciiTheme="minorBidi" w:eastAsia="Arial" w:hAnsiTheme="minorBidi" w:cstheme="minorBidi"/>
          <w:spacing w:val="4"/>
          <w:sz w:val="24"/>
          <w:szCs w:val="24"/>
        </w:rPr>
        <w:t xml:space="preserve"> </w:t>
      </w:r>
      <w:r w:rsidRPr="00FB75C5">
        <w:rPr>
          <w:rFonts w:asciiTheme="minorBidi" w:eastAsia="Arial" w:hAnsiTheme="minorBidi" w:cstheme="minorBidi"/>
          <w:sz w:val="24"/>
          <w:szCs w:val="24"/>
        </w:rPr>
        <w:t>C</w:t>
      </w:r>
      <w:r w:rsidRPr="00FB75C5">
        <w:rPr>
          <w:rFonts w:asciiTheme="minorBidi" w:eastAsia="Arial" w:hAnsiTheme="minorBidi" w:cstheme="minorBidi"/>
          <w:spacing w:val="-1"/>
          <w:sz w:val="24"/>
          <w:szCs w:val="24"/>
        </w:rPr>
        <w:t>l</w:t>
      </w:r>
      <w:r w:rsidRPr="00FB75C5">
        <w:rPr>
          <w:rFonts w:asciiTheme="minorBidi" w:eastAsia="Arial" w:hAnsiTheme="minorBidi" w:cstheme="minorBidi"/>
          <w:spacing w:val="1"/>
          <w:sz w:val="24"/>
          <w:szCs w:val="24"/>
        </w:rPr>
        <w:t>a</w:t>
      </w:r>
      <w:r w:rsidRPr="00FB75C5">
        <w:rPr>
          <w:rFonts w:asciiTheme="minorBidi" w:eastAsia="Arial" w:hAnsiTheme="minorBidi" w:cstheme="minorBidi"/>
          <w:sz w:val="24"/>
          <w:szCs w:val="24"/>
        </w:rPr>
        <w:t>i</w:t>
      </w:r>
      <w:r w:rsidRPr="00FB75C5">
        <w:rPr>
          <w:rFonts w:asciiTheme="minorBidi" w:eastAsia="Arial" w:hAnsiTheme="minorBidi" w:cstheme="minorBidi"/>
          <w:spacing w:val="1"/>
          <w:sz w:val="24"/>
          <w:szCs w:val="24"/>
        </w:rPr>
        <w:t>m</w:t>
      </w:r>
      <w:r w:rsidRPr="00FB75C5">
        <w:rPr>
          <w:rFonts w:asciiTheme="minorBidi" w:eastAsia="Arial" w:hAnsiTheme="minorBidi" w:cstheme="minorBidi"/>
          <w:sz w:val="24"/>
          <w:szCs w:val="24"/>
        </w:rPr>
        <w:t xml:space="preserve">s, </w:t>
      </w:r>
      <w:r w:rsidRPr="00FB75C5">
        <w:rPr>
          <w:rFonts w:asciiTheme="minorBidi" w:eastAsia="Arial" w:hAnsiTheme="minorBidi" w:cstheme="minorBidi"/>
          <w:spacing w:val="1"/>
          <w:sz w:val="24"/>
          <w:szCs w:val="24"/>
        </w:rPr>
        <w:t>d</w:t>
      </w:r>
      <w:r w:rsidRPr="00FB75C5">
        <w:rPr>
          <w:rFonts w:asciiTheme="minorBidi" w:eastAsia="Arial" w:hAnsiTheme="minorBidi" w:cstheme="minorBidi"/>
          <w:spacing w:val="-1"/>
          <w:sz w:val="24"/>
          <w:szCs w:val="24"/>
        </w:rPr>
        <w:t>e</w:t>
      </w:r>
      <w:r w:rsidRPr="00FB75C5">
        <w:rPr>
          <w:rFonts w:asciiTheme="minorBidi" w:eastAsia="Arial" w:hAnsiTheme="minorBidi" w:cstheme="minorBidi"/>
          <w:spacing w:val="1"/>
          <w:sz w:val="24"/>
          <w:szCs w:val="24"/>
        </w:rPr>
        <w:t>a</w:t>
      </w:r>
      <w:r w:rsidRPr="00FB75C5">
        <w:rPr>
          <w:rFonts w:asciiTheme="minorBidi" w:eastAsia="Arial" w:hAnsiTheme="minorBidi" w:cstheme="minorBidi"/>
          <w:sz w:val="24"/>
          <w:szCs w:val="24"/>
        </w:rPr>
        <w:t>l</w:t>
      </w:r>
      <w:r w:rsidRPr="00FB75C5">
        <w:rPr>
          <w:rFonts w:asciiTheme="minorBidi" w:eastAsia="Arial" w:hAnsiTheme="minorBidi" w:cstheme="minorBidi"/>
          <w:spacing w:val="-1"/>
          <w:sz w:val="24"/>
          <w:szCs w:val="24"/>
        </w:rPr>
        <w:t>i</w:t>
      </w:r>
      <w:r w:rsidRPr="00FB75C5">
        <w:rPr>
          <w:rFonts w:asciiTheme="minorBidi" w:eastAsia="Arial" w:hAnsiTheme="minorBidi" w:cstheme="minorBidi"/>
          <w:spacing w:val="4"/>
          <w:sz w:val="24"/>
          <w:szCs w:val="24"/>
        </w:rPr>
        <w:t>n</w:t>
      </w:r>
      <w:r w:rsidRPr="00FB75C5">
        <w:rPr>
          <w:rFonts w:asciiTheme="minorBidi" w:eastAsia="Arial" w:hAnsiTheme="minorBidi" w:cstheme="minorBidi"/>
          <w:sz w:val="24"/>
          <w:szCs w:val="24"/>
        </w:rPr>
        <w:t>g w</w:t>
      </w:r>
      <w:r w:rsidRPr="00FB75C5">
        <w:rPr>
          <w:rFonts w:asciiTheme="minorBidi" w:eastAsia="Arial" w:hAnsiTheme="minorBidi" w:cstheme="minorBidi"/>
          <w:spacing w:val="-1"/>
          <w:sz w:val="24"/>
          <w:szCs w:val="24"/>
        </w:rPr>
        <w:t>i</w:t>
      </w:r>
      <w:r w:rsidRPr="00FB75C5">
        <w:rPr>
          <w:rFonts w:asciiTheme="minorBidi" w:eastAsia="Arial" w:hAnsiTheme="minorBidi" w:cstheme="minorBidi"/>
          <w:sz w:val="24"/>
          <w:szCs w:val="24"/>
        </w:rPr>
        <w:t>th</w:t>
      </w:r>
      <w:r w:rsidRPr="00FB75C5">
        <w:rPr>
          <w:rFonts w:asciiTheme="minorBidi" w:eastAsia="Arial" w:hAnsiTheme="minorBidi" w:cstheme="minorBidi"/>
          <w:spacing w:val="3"/>
          <w:sz w:val="24"/>
          <w:szCs w:val="24"/>
        </w:rPr>
        <w:t xml:space="preserve"> </w:t>
      </w:r>
      <w:r w:rsidRPr="00FB75C5">
        <w:rPr>
          <w:rFonts w:asciiTheme="minorBidi" w:eastAsia="Arial" w:hAnsiTheme="minorBidi" w:cstheme="minorBidi"/>
          <w:sz w:val="24"/>
          <w:szCs w:val="24"/>
        </w:rPr>
        <w:t>E</w:t>
      </w:r>
      <w:r w:rsidRPr="00FB75C5">
        <w:rPr>
          <w:rFonts w:asciiTheme="minorBidi" w:eastAsia="Arial" w:hAnsiTheme="minorBidi" w:cstheme="minorBidi"/>
          <w:spacing w:val="1"/>
          <w:sz w:val="24"/>
          <w:szCs w:val="24"/>
        </w:rPr>
        <w:t>mp</w:t>
      </w:r>
      <w:r w:rsidRPr="00FB75C5">
        <w:rPr>
          <w:rFonts w:asciiTheme="minorBidi" w:eastAsia="Arial" w:hAnsiTheme="minorBidi" w:cstheme="minorBidi"/>
          <w:spacing w:val="-3"/>
          <w:sz w:val="24"/>
          <w:szCs w:val="24"/>
        </w:rPr>
        <w:t>l</w:t>
      </w:r>
      <w:r w:rsidRPr="00FB75C5">
        <w:rPr>
          <w:rFonts w:asciiTheme="minorBidi" w:eastAsia="Arial" w:hAnsiTheme="minorBidi" w:cstheme="minorBidi"/>
          <w:spacing w:val="1"/>
          <w:sz w:val="24"/>
          <w:szCs w:val="24"/>
        </w:rPr>
        <w:t>o</w:t>
      </w:r>
      <w:r w:rsidRPr="00FB75C5">
        <w:rPr>
          <w:rFonts w:asciiTheme="minorBidi" w:eastAsia="Arial" w:hAnsiTheme="minorBidi" w:cstheme="minorBidi"/>
          <w:spacing w:val="-2"/>
          <w:sz w:val="24"/>
          <w:szCs w:val="24"/>
        </w:rPr>
        <w:t>y</w:t>
      </w:r>
      <w:r w:rsidRPr="00FB75C5">
        <w:rPr>
          <w:rFonts w:asciiTheme="minorBidi" w:eastAsia="Arial" w:hAnsiTheme="minorBidi" w:cstheme="minorBidi"/>
          <w:spacing w:val="1"/>
          <w:sz w:val="24"/>
          <w:szCs w:val="24"/>
        </w:rPr>
        <w:t>e</w:t>
      </w:r>
      <w:r w:rsidRPr="00FB75C5">
        <w:rPr>
          <w:rFonts w:asciiTheme="minorBidi" w:eastAsia="Arial" w:hAnsiTheme="minorBidi" w:cstheme="minorBidi"/>
          <w:sz w:val="24"/>
          <w:szCs w:val="24"/>
        </w:rPr>
        <w:t>r</w:t>
      </w:r>
      <w:r w:rsidRPr="00FB75C5">
        <w:rPr>
          <w:rFonts w:asciiTheme="minorBidi" w:eastAsia="Arial" w:hAnsiTheme="minorBidi" w:cstheme="minorBidi"/>
          <w:spacing w:val="-1"/>
          <w:sz w:val="24"/>
          <w:szCs w:val="24"/>
        </w:rPr>
        <w:t>’</w:t>
      </w:r>
      <w:r w:rsidRPr="00FB75C5">
        <w:rPr>
          <w:rFonts w:asciiTheme="minorBidi" w:eastAsia="Arial" w:hAnsiTheme="minorBidi" w:cstheme="minorBidi"/>
          <w:sz w:val="24"/>
          <w:szCs w:val="24"/>
        </w:rPr>
        <w:t>s Q</w:t>
      </w:r>
      <w:r w:rsidRPr="00FB75C5">
        <w:rPr>
          <w:rFonts w:asciiTheme="minorBidi" w:eastAsia="Arial" w:hAnsiTheme="minorBidi" w:cstheme="minorBidi"/>
          <w:spacing w:val="1"/>
          <w:sz w:val="24"/>
          <w:szCs w:val="24"/>
        </w:rPr>
        <w:t>ua</w:t>
      </w:r>
      <w:r w:rsidRPr="00FB75C5">
        <w:rPr>
          <w:rFonts w:asciiTheme="minorBidi" w:eastAsia="Arial" w:hAnsiTheme="minorBidi" w:cstheme="minorBidi"/>
          <w:spacing w:val="-1"/>
          <w:sz w:val="24"/>
          <w:szCs w:val="24"/>
        </w:rPr>
        <w:t>n</w:t>
      </w:r>
      <w:r w:rsidRPr="00FB75C5">
        <w:rPr>
          <w:rFonts w:asciiTheme="minorBidi" w:eastAsia="Arial" w:hAnsiTheme="minorBidi" w:cstheme="minorBidi"/>
          <w:sz w:val="24"/>
          <w:szCs w:val="24"/>
        </w:rPr>
        <w:t>tity</w:t>
      </w:r>
      <w:r w:rsidRPr="00FB75C5">
        <w:rPr>
          <w:rFonts w:asciiTheme="minorBidi" w:eastAsia="Arial" w:hAnsiTheme="minorBidi" w:cstheme="minorBidi"/>
          <w:spacing w:val="-2"/>
          <w:sz w:val="24"/>
          <w:szCs w:val="24"/>
        </w:rPr>
        <w:t xml:space="preserve"> </w:t>
      </w:r>
      <w:r w:rsidRPr="00FB75C5">
        <w:rPr>
          <w:rFonts w:asciiTheme="minorBidi" w:eastAsia="Arial" w:hAnsiTheme="minorBidi" w:cstheme="minorBidi"/>
          <w:spacing w:val="1"/>
          <w:sz w:val="24"/>
          <w:szCs w:val="24"/>
        </w:rPr>
        <w:t>Su</w:t>
      </w:r>
      <w:r w:rsidRPr="00FB75C5">
        <w:rPr>
          <w:rFonts w:asciiTheme="minorBidi" w:eastAsia="Arial" w:hAnsiTheme="minorBidi" w:cstheme="minorBidi"/>
          <w:sz w:val="24"/>
          <w:szCs w:val="24"/>
        </w:rPr>
        <w:t>r</w:t>
      </w:r>
      <w:r w:rsidRPr="00FB75C5">
        <w:rPr>
          <w:rFonts w:asciiTheme="minorBidi" w:eastAsia="Arial" w:hAnsiTheme="minorBidi" w:cstheme="minorBidi"/>
          <w:spacing w:val="-3"/>
          <w:sz w:val="24"/>
          <w:szCs w:val="24"/>
        </w:rPr>
        <w:t>v</w:t>
      </w:r>
      <w:r w:rsidRPr="00FB75C5">
        <w:rPr>
          <w:rFonts w:asciiTheme="minorBidi" w:eastAsia="Arial" w:hAnsiTheme="minorBidi" w:cstheme="minorBidi"/>
          <w:spacing w:val="1"/>
          <w:sz w:val="24"/>
          <w:szCs w:val="24"/>
        </w:rPr>
        <w:t>e</w:t>
      </w:r>
      <w:r w:rsidRPr="00FB75C5">
        <w:rPr>
          <w:rFonts w:asciiTheme="minorBidi" w:eastAsia="Arial" w:hAnsiTheme="minorBidi" w:cstheme="minorBidi"/>
          <w:spacing w:val="-2"/>
          <w:sz w:val="24"/>
          <w:szCs w:val="24"/>
        </w:rPr>
        <w:t>y</w:t>
      </w:r>
      <w:r w:rsidRPr="00FB75C5">
        <w:rPr>
          <w:rFonts w:asciiTheme="minorBidi" w:eastAsia="Arial" w:hAnsiTheme="minorBidi" w:cstheme="minorBidi"/>
          <w:spacing w:val="1"/>
          <w:sz w:val="24"/>
          <w:szCs w:val="24"/>
        </w:rPr>
        <w:t>o</w:t>
      </w:r>
      <w:r w:rsidRPr="00FB75C5">
        <w:rPr>
          <w:rFonts w:asciiTheme="minorBidi" w:eastAsia="Arial" w:hAnsiTheme="minorBidi" w:cstheme="minorBidi"/>
          <w:sz w:val="24"/>
          <w:szCs w:val="24"/>
        </w:rPr>
        <w:t>r etc.</w:t>
      </w:r>
    </w:p>
    <w:p w:rsidR="00222AE8" w:rsidRPr="00FB75C5" w:rsidRDefault="00A16A19" w:rsidP="00F46555">
      <w:pPr>
        <w:pStyle w:val="ListParagraph"/>
        <w:numPr>
          <w:ilvl w:val="0"/>
          <w:numId w:val="2"/>
        </w:numPr>
        <w:tabs>
          <w:tab w:val="left" w:pos="1400"/>
        </w:tabs>
        <w:spacing w:line="359" w:lineRule="auto"/>
        <w:ind w:right="-1140"/>
        <w:jc w:val="both"/>
        <w:rPr>
          <w:rFonts w:asciiTheme="minorBidi" w:eastAsia="Arial" w:hAnsiTheme="minorBidi" w:cstheme="minorBidi"/>
          <w:sz w:val="24"/>
          <w:szCs w:val="24"/>
        </w:rPr>
      </w:pPr>
      <w:r w:rsidRPr="00FB75C5">
        <w:rPr>
          <w:rFonts w:asciiTheme="minorBidi" w:eastAsia="Arial" w:hAnsiTheme="minorBidi" w:cstheme="minorBidi"/>
          <w:sz w:val="24"/>
          <w:szCs w:val="24"/>
        </w:rPr>
        <w:t>Com</w:t>
      </w:r>
      <w:r w:rsidRPr="00FB75C5">
        <w:rPr>
          <w:rFonts w:asciiTheme="minorBidi" w:eastAsia="Arial" w:hAnsiTheme="minorBidi" w:cstheme="minorBidi"/>
          <w:spacing w:val="1"/>
          <w:sz w:val="24"/>
          <w:szCs w:val="24"/>
        </w:rPr>
        <w:t>mun</w:t>
      </w:r>
      <w:r w:rsidRPr="00FB75C5">
        <w:rPr>
          <w:rFonts w:asciiTheme="minorBidi" w:eastAsia="Arial" w:hAnsiTheme="minorBidi" w:cstheme="minorBidi"/>
          <w:sz w:val="24"/>
          <w:szCs w:val="24"/>
        </w:rPr>
        <w:t>ic</w:t>
      </w:r>
      <w:r w:rsidRPr="00FB75C5">
        <w:rPr>
          <w:rFonts w:asciiTheme="minorBidi" w:eastAsia="Arial" w:hAnsiTheme="minorBidi" w:cstheme="minorBidi"/>
          <w:spacing w:val="-2"/>
          <w:sz w:val="24"/>
          <w:szCs w:val="24"/>
        </w:rPr>
        <w:t>a</w:t>
      </w:r>
      <w:r w:rsidRPr="00FB75C5">
        <w:rPr>
          <w:rFonts w:asciiTheme="minorBidi" w:eastAsia="Arial" w:hAnsiTheme="minorBidi" w:cstheme="minorBidi"/>
          <w:sz w:val="24"/>
          <w:szCs w:val="24"/>
        </w:rPr>
        <w:t>ti</w:t>
      </w:r>
      <w:r w:rsidRPr="00FB75C5">
        <w:rPr>
          <w:rFonts w:asciiTheme="minorBidi" w:eastAsia="Arial" w:hAnsiTheme="minorBidi" w:cstheme="minorBidi"/>
          <w:spacing w:val="1"/>
          <w:sz w:val="24"/>
          <w:szCs w:val="24"/>
        </w:rPr>
        <w:t>o</w:t>
      </w:r>
      <w:r w:rsidRPr="00FB75C5">
        <w:rPr>
          <w:rFonts w:asciiTheme="minorBidi" w:eastAsia="Arial" w:hAnsiTheme="minorBidi" w:cstheme="minorBidi"/>
          <w:sz w:val="24"/>
          <w:szCs w:val="24"/>
        </w:rPr>
        <w:t>n</w:t>
      </w:r>
      <w:r w:rsidRPr="00FB75C5">
        <w:rPr>
          <w:rFonts w:asciiTheme="minorBidi" w:eastAsia="Arial" w:hAnsiTheme="minorBidi" w:cstheme="minorBidi"/>
          <w:spacing w:val="1"/>
          <w:sz w:val="24"/>
          <w:szCs w:val="24"/>
        </w:rPr>
        <w:t xml:space="preserve"> </w:t>
      </w:r>
      <w:r w:rsidRPr="00FB75C5">
        <w:rPr>
          <w:rFonts w:asciiTheme="minorBidi" w:eastAsia="Arial" w:hAnsiTheme="minorBidi" w:cstheme="minorBidi"/>
          <w:sz w:val="24"/>
          <w:szCs w:val="24"/>
        </w:rPr>
        <w:t>skil</w:t>
      </w:r>
      <w:r w:rsidRPr="00FB75C5">
        <w:rPr>
          <w:rFonts w:asciiTheme="minorBidi" w:eastAsia="Arial" w:hAnsiTheme="minorBidi" w:cstheme="minorBidi"/>
          <w:spacing w:val="-1"/>
          <w:sz w:val="24"/>
          <w:szCs w:val="24"/>
        </w:rPr>
        <w:t>l</w:t>
      </w:r>
      <w:r w:rsidRPr="00FB75C5">
        <w:rPr>
          <w:rFonts w:asciiTheme="minorBidi" w:eastAsia="Arial" w:hAnsiTheme="minorBidi" w:cstheme="minorBidi"/>
          <w:sz w:val="24"/>
          <w:szCs w:val="24"/>
        </w:rPr>
        <w:t xml:space="preserve">s </w:t>
      </w:r>
      <w:r w:rsidRPr="00FB75C5">
        <w:rPr>
          <w:rFonts w:asciiTheme="minorBidi" w:eastAsia="Arial" w:hAnsiTheme="minorBidi" w:cstheme="minorBidi"/>
          <w:spacing w:val="-1"/>
          <w:sz w:val="24"/>
          <w:szCs w:val="24"/>
        </w:rPr>
        <w:t>b</w:t>
      </w:r>
      <w:r w:rsidRPr="00FB75C5">
        <w:rPr>
          <w:rFonts w:asciiTheme="minorBidi" w:eastAsia="Arial" w:hAnsiTheme="minorBidi" w:cstheme="minorBidi"/>
          <w:spacing w:val="1"/>
          <w:sz w:val="24"/>
          <w:szCs w:val="24"/>
        </w:rPr>
        <w:t>o</w:t>
      </w:r>
      <w:r w:rsidRPr="00FB75C5">
        <w:rPr>
          <w:rFonts w:asciiTheme="minorBidi" w:eastAsia="Arial" w:hAnsiTheme="minorBidi" w:cstheme="minorBidi"/>
          <w:sz w:val="24"/>
          <w:szCs w:val="24"/>
        </w:rPr>
        <w:t>th</w:t>
      </w:r>
      <w:r w:rsidRPr="00FB75C5">
        <w:rPr>
          <w:rFonts w:asciiTheme="minorBidi" w:eastAsia="Arial" w:hAnsiTheme="minorBidi" w:cstheme="minorBidi"/>
          <w:spacing w:val="4"/>
          <w:sz w:val="24"/>
          <w:szCs w:val="24"/>
        </w:rPr>
        <w:t xml:space="preserve"> </w:t>
      </w:r>
      <w:r w:rsidRPr="00FB75C5">
        <w:rPr>
          <w:rFonts w:asciiTheme="minorBidi" w:eastAsia="Arial" w:hAnsiTheme="minorBidi" w:cstheme="minorBidi"/>
          <w:spacing w:val="-3"/>
          <w:sz w:val="24"/>
          <w:szCs w:val="24"/>
        </w:rPr>
        <w:t>w</w:t>
      </w:r>
      <w:r w:rsidRPr="00FB75C5">
        <w:rPr>
          <w:rFonts w:asciiTheme="minorBidi" w:eastAsia="Arial" w:hAnsiTheme="minorBidi" w:cstheme="minorBidi"/>
          <w:sz w:val="24"/>
          <w:szCs w:val="24"/>
        </w:rPr>
        <w:t>r</w:t>
      </w:r>
      <w:r w:rsidRPr="00FB75C5">
        <w:rPr>
          <w:rFonts w:asciiTheme="minorBidi" w:eastAsia="Arial" w:hAnsiTheme="minorBidi" w:cstheme="minorBidi"/>
          <w:spacing w:val="-1"/>
          <w:sz w:val="24"/>
          <w:szCs w:val="24"/>
        </w:rPr>
        <w:t>i</w:t>
      </w:r>
      <w:r w:rsidRPr="00FB75C5">
        <w:rPr>
          <w:rFonts w:asciiTheme="minorBidi" w:eastAsia="Arial" w:hAnsiTheme="minorBidi" w:cstheme="minorBidi"/>
          <w:sz w:val="24"/>
          <w:szCs w:val="24"/>
        </w:rPr>
        <w:t>t</w:t>
      </w:r>
      <w:r w:rsidRPr="00FB75C5">
        <w:rPr>
          <w:rFonts w:asciiTheme="minorBidi" w:eastAsia="Arial" w:hAnsiTheme="minorBidi" w:cstheme="minorBidi"/>
          <w:spacing w:val="1"/>
          <w:sz w:val="24"/>
          <w:szCs w:val="24"/>
        </w:rPr>
        <w:t>te</w:t>
      </w:r>
      <w:r w:rsidRPr="00FB75C5">
        <w:rPr>
          <w:rFonts w:asciiTheme="minorBidi" w:eastAsia="Arial" w:hAnsiTheme="minorBidi" w:cstheme="minorBidi"/>
          <w:sz w:val="24"/>
          <w:szCs w:val="24"/>
        </w:rPr>
        <w:t>n</w:t>
      </w:r>
      <w:r w:rsidRPr="00FB75C5">
        <w:rPr>
          <w:rFonts w:asciiTheme="minorBidi" w:eastAsia="Arial" w:hAnsiTheme="minorBidi" w:cstheme="minorBidi"/>
          <w:spacing w:val="1"/>
          <w:sz w:val="24"/>
          <w:szCs w:val="24"/>
        </w:rPr>
        <w:t xml:space="preserve"> </w:t>
      </w:r>
      <w:r w:rsidRPr="00FB75C5">
        <w:rPr>
          <w:rFonts w:asciiTheme="minorBidi" w:eastAsia="Arial" w:hAnsiTheme="minorBidi" w:cstheme="minorBidi"/>
          <w:spacing w:val="-1"/>
          <w:sz w:val="24"/>
          <w:szCs w:val="24"/>
        </w:rPr>
        <w:t>a</w:t>
      </w:r>
      <w:r w:rsidRPr="00FB75C5">
        <w:rPr>
          <w:rFonts w:asciiTheme="minorBidi" w:eastAsia="Arial" w:hAnsiTheme="minorBidi" w:cstheme="minorBidi"/>
          <w:spacing w:val="1"/>
          <w:sz w:val="24"/>
          <w:szCs w:val="24"/>
        </w:rPr>
        <w:t>n</w:t>
      </w:r>
      <w:r w:rsidRPr="00FB75C5">
        <w:rPr>
          <w:rFonts w:asciiTheme="minorBidi" w:eastAsia="Arial" w:hAnsiTheme="minorBidi" w:cstheme="minorBidi"/>
          <w:sz w:val="24"/>
          <w:szCs w:val="24"/>
        </w:rPr>
        <w:t>d</w:t>
      </w:r>
      <w:r w:rsidRPr="00FB75C5">
        <w:rPr>
          <w:rFonts w:asciiTheme="minorBidi" w:eastAsia="Arial" w:hAnsiTheme="minorBidi" w:cstheme="minorBidi"/>
          <w:spacing w:val="-1"/>
          <w:sz w:val="24"/>
          <w:szCs w:val="24"/>
        </w:rPr>
        <w:t xml:space="preserve"> </w:t>
      </w:r>
      <w:r w:rsidRPr="00FB75C5">
        <w:rPr>
          <w:rFonts w:asciiTheme="minorBidi" w:eastAsia="Arial" w:hAnsiTheme="minorBidi" w:cstheme="minorBidi"/>
          <w:spacing w:val="1"/>
          <w:sz w:val="24"/>
          <w:szCs w:val="24"/>
        </w:rPr>
        <w:t>o</w:t>
      </w:r>
      <w:r w:rsidRPr="00FB75C5">
        <w:rPr>
          <w:rFonts w:asciiTheme="minorBidi" w:eastAsia="Arial" w:hAnsiTheme="minorBidi" w:cstheme="minorBidi"/>
          <w:sz w:val="24"/>
          <w:szCs w:val="24"/>
        </w:rPr>
        <w:t xml:space="preserve">ral </w:t>
      </w:r>
      <w:r w:rsidRPr="00FB75C5">
        <w:rPr>
          <w:rFonts w:asciiTheme="minorBidi" w:eastAsia="Arial" w:hAnsiTheme="minorBidi" w:cstheme="minorBidi"/>
          <w:spacing w:val="1"/>
          <w:sz w:val="24"/>
          <w:szCs w:val="24"/>
        </w:rPr>
        <w:t>a</w:t>
      </w:r>
      <w:r w:rsidRPr="00FB75C5">
        <w:rPr>
          <w:rFonts w:asciiTheme="minorBidi" w:eastAsia="Arial" w:hAnsiTheme="minorBidi" w:cstheme="minorBidi"/>
          <w:spacing w:val="-1"/>
          <w:sz w:val="24"/>
          <w:szCs w:val="24"/>
        </w:rPr>
        <w:t>n</w:t>
      </w:r>
      <w:r w:rsidRPr="00FB75C5">
        <w:rPr>
          <w:rFonts w:asciiTheme="minorBidi" w:eastAsia="Arial" w:hAnsiTheme="minorBidi" w:cstheme="minorBidi"/>
          <w:sz w:val="24"/>
          <w:szCs w:val="24"/>
        </w:rPr>
        <w:t>d</w:t>
      </w:r>
      <w:r w:rsidRPr="00FB75C5">
        <w:rPr>
          <w:rFonts w:asciiTheme="minorBidi" w:eastAsia="Arial" w:hAnsiTheme="minorBidi" w:cstheme="minorBidi"/>
          <w:spacing w:val="1"/>
          <w:sz w:val="24"/>
          <w:szCs w:val="24"/>
        </w:rPr>
        <w:t xml:space="preserve"> </w:t>
      </w:r>
      <w:r w:rsidRPr="00FB75C5">
        <w:rPr>
          <w:rFonts w:asciiTheme="minorBidi" w:eastAsia="Arial" w:hAnsiTheme="minorBidi" w:cstheme="minorBidi"/>
          <w:sz w:val="24"/>
          <w:szCs w:val="24"/>
        </w:rPr>
        <w:t>k</w:t>
      </w:r>
      <w:r w:rsidRPr="00FB75C5">
        <w:rPr>
          <w:rFonts w:asciiTheme="minorBidi" w:eastAsia="Arial" w:hAnsiTheme="minorBidi" w:cstheme="minorBidi"/>
          <w:spacing w:val="1"/>
          <w:sz w:val="24"/>
          <w:szCs w:val="24"/>
        </w:rPr>
        <w:t>no</w:t>
      </w:r>
      <w:r w:rsidRPr="00FB75C5">
        <w:rPr>
          <w:rFonts w:asciiTheme="minorBidi" w:eastAsia="Arial" w:hAnsiTheme="minorBidi" w:cstheme="minorBidi"/>
          <w:spacing w:val="-3"/>
          <w:sz w:val="24"/>
          <w:szCs w:val="24"/>
        </w:rPr>
        <w:t>w</w:t>
      </w:r>
      <w:r w:rsidRPr="00FB75C5">
        <w:rPr>
          <w:rFonts w:asciiTheme="minorBidi" w:eastAsia="Arial" w:hAnsiTheme="minorBidi" w:cstheme="minorBidi"/>
          <w:sz w:val="24"/>
          <w:szCs w:val="24"/>
        </w:rPr>
        <w:t>n</w:t>
      </w:r>
      <w:r w:rsidRPr="00FB75C5">
        <w:rPr>
          <w:rFonts w:asciiTheme="minorBidi" w:eastAsia="Arial" w:hAnsiTheme="minorBidi" w:cstheme="minorBidi"/>
          <w:spacing w:val="-1"/>
          <w:sz w:val="24"/>
          <w:szCs w:val="24"/>
        </w:rPr>
        <w:t xml:space="preserve"> </w:t>
      </w:r>
      <w:r w:rsidRPr="00FB75C5">
        <w:rPr>
          <w:rFonts w:asciiTheme="minorBidi" w:eastAsia="Arial" w:hAnsiTheme="minorBidi" w:cstheme="minorBidi"/>
          <w:spacing w:val="3"/>
          <w:sz w:val="24"/>
          <w:szCs w:val="24"/>
        </w:rPr>
        <w:t>f</w:t>
      </w:r>
      <w:r w:rsidRPr="00FB75C5">
        <w:rPr>
          <w:rFonts w:asciiTheme="minorBidi" w:eastAsia="Arial" w:hAnsiTheme="minorBidi" w:cstheme="minorBidi"/>
          <w:spacing w:val="1"/>
          <w:sz w:val="24"/>
          <w:szCs w:val="24"/>
        </w:rPr>
        <w:t>o</w:t>
      </w:r>
      <w:r w:rsidRPr="00FB75C5">
        <w:rPr>
          <w:rFonts w:asciiTheme="minorBidi" w:eastAsia="Arial" w:hAnsiTheme="minorBidi" w:cstheme="minorBidi"/>
          <w:sz w:val="24"/>
          <w:szCs w:val="24"/>
        </w:rPr>
        <w:t xml:space="preserve">r </w:t>
      </w:r>
      <w:r w:rsidRPr="00FB75C5">
        <w:rPr>
          <w:rFonts w:asciiTheme="minorBidi" w:eastAsia="Arial" w:hAnsiTheme="minorBidi" w:cstheme="minorBidi"/>
          <w:spacing w:val="1"/>
          <w:sz w:val="24"/>
          <w:szCs w:val="24"/>
        </w:rPr>
        <w:t>e</w:t>
      </w:r>
      <w:r w:rsidRPr="00FB75C5">
        <w:rPr>
          <w:rFonts w:asciiTheme="minorBidi" w:eastAsia="Arial" w:hAnsiTheme="minorBidi" w:cstheme="minorBidi"/>
          <w:spacing w:val="-2"/>
          <w:sz w:val="24"/>
          <w:szCs w:val="24"/>
        </w:rPr>
        <w:t>x</w:t>
      </w:r>
      <w:r w:rsidRPr="00FB75C5">
        <w:rPr>
          <w:rFonts w:asciiTheme="minorBidi" w:eastAsia="Arial" w:hAnsiTheme="minorBidi" w:cstheme="minorBidi"/>
          <w:sz w:val="24"/>
          <w:szCs w:val="24"/>
        </w:rPr>
        <w:t>c</w:t>
      </w:r>
      <w:r w:rsidRPr="00FB75C5">
        <w:rPr>
          <w:rFonts w:asciiTheme="minorBidi" w:eastAsia="Arial" w:hAnsiTheme="minorBidi" w:cstheme="minorBidi"/>
          <w:spacing w:val="1"/>
          <w:sz w:val="24"/>
          <w:szCs w:val="24"/>
        </w:rPr>
        <w:t>ep</w:t>
      </w:r>
      <w:r w:rsidRPr="00FB75C5">
        <w:rPr>
          <w:rFonts w:asciiTheme="minorBidi" w:eastAsia="Arial" w:hAnsiTheme="minorBidi" w:cstheme="minorBidi"/>
          <w:sz w:val="24"/>
          <w:szCs w:val="24"/>
        </w:rPr>
        <w:t>ti</w:t>
      </w:r>
      <w:r w:rsidRPr="00FB75C5">
        <w:rPr>
          <w:rFonts w:asciiTheme="minorBidi" w:eastAsia="Arial" w:hAnsiTheme="minorBidi" w:cstheme="minorBidi"/>
          <w:spacing w:val="1"/>
          <w:sz w:val="24"/>
          <w:szCs w:val="24"/>
        </w:rPr>
        <w:t>ona</w:t>
      </w:r>
      <w:r w:rsidRPr="00FB75C5">
        <w:rPr>
          <w:rFonts w:asciiTheme="minorBidi" w:eastAsia="Arial" w:hAnsiTheme="minorBidi" w:cstheme="minorBidi"/>
          <w:sz w:val="24"/>
          <w:szCs w:val="24"/>
        </w:rPr>
        <w:t xml:space="preserve">l </w:t>
      </w:r>
      <w:r w:rsidRPr="00FB75C5">
        <w:rPr>
          <w:rFonts w:asciiTheme="minorBidi" w:eastAsia="Arial" w:hAnsiTheme="minorBidi" w:cstheme="minorBidi"/>
          <w:spacing w:val="-3"/>
          <w:sz w:val="24"/>
          <w:szCs w:val="24"/>
        </w:rPr>
        <w:t>w</w:t>
      </w:r>
      <w:r w:rsidRPr="00FB75C5">
        <w:rPr>
          <w:rFonts w:asciiTheme="minorBidi" w:eastAsia="Arial" w:hAnsiTheme="minorBidi" w:cstheme="minorBidi"/>
          <w:spacing w:val="1"/>
          <w:sz w:val="24"/>
          <w:szCs w:val="24"/>
        </w:rPr>
        <w:t>o</w:t>
      </w:r>
      <w:r w:rsidRPr="00FB75C5">
        <w:rPr>
          <w:rFonts w:asciiTheme="minorBidi" w:eastAsia="Arial" w:hAnsiTheme="minorBidi" w:cstheme="minorBidi"/>
          <w:sz w:val="24"/>
          <w:szCs w:val="24"/>
        </w:rPr>
        <w:t>rk et</w:t>
      </w:r>
      <w:r w:rsidRPr="00FB75C5">
        <w:rPr>
          <w:rFonts w:asciiTheme="minorBidi" w:eastAsia="Arial" w:hAnsiTheme="minorBidi" w:cstheme="minorBidi"/>
          <w:spacing w:val="1"/>
          <w:sz w:val="24"/>
          <w:szCs w:val="24"/>
        </w:rPr>
        <w:t>h</w:t>
      </w:r>
      <w:r w:rsidRPr="00FB75C5">
        <w:rPr>
          <w:rFonts w:asciiTheme="minorBidi" w:eastAsia="Arial" w:hAnsiTheme="minorBidi" w:cstheme="minorBidi"/>
          <w:sz w:val="24"/>
          <w:szCs w:val="24"/>
        </w:rPr>
        <w:t>ic.</w:t>
      </w:r>
    </w:p>
    <w:p w:rsidR="00222AE8" w:rsidRPr="00FB75C5" w:rsidRDefault="00A16A19" w:rsidP="00F46555">
      <w:pPr>
        <w:pStyle w:val="ListParagraph"/>
        <w:numPr>
          <w:ilvl w:val="0"/>
          <w:numId w:val="2"/>
        </w:numPr>
        <w:jc w:val="both"/>
        <w:rPr>
          <w:rFonts w:asciiTheme="minorBidi" w:eastAsia="Arial" w:hAnsiTheme="minorBidi" w:cstheme="minorBidi"/>
          <w:sz w:val="24"/>
          <w:szCs w:val="24"/>
        </w:rPr>
      </w:pPr>
      <w:r w:rsidRPr="00FB75C5">
        <w:rPr>
          <w:rFonts w:asciiTheme="minorBidi" w:eastAsia="Arial" w:hAnsiTheme="minorBidi" w:cstheme="minorBidi"/>
          <w:sz w:val="24"/>
          <w:szCs w:val="24"/>
        </w:rPr>
        <w:t>G</w:t>
      </w:r>
      <w:r w:rsidRPr="00FB75C5">
        <w:rPr>
          <w:rFonts w:asciiTheme="minorBidi" w:eastAsia="Arial" w:hAnsiTheme="minorBidi" w:cstheme="minorBidi"/>
          <w:spacing w:val="1"/>
          <w:sz w:val="24"/>
          <w:szCs w:val="24"/>
        </w:rPr>
        <w:t>oo</w:t>
      </w:r>
      <w:r w:rsidRPr="00FB75C5">
        <w:rPr>
          <w:rFonts w:asciiTheme="minorBidi" w:eastAsia="Arial" w:hAnsiTheme="minorBidi" w:cstheme="minorBidi"/>
          <w:sz w:val="24"/>
          <w:szCs w:val="24"/>
        </w:rPr>
        <w:t>d</w:t>
      </w:r>
      <w:r w:rsidRPr="00FB75C5">
        <w:rPr>
          <w:rFonts w:asciiTheme="minorBidi" w:eastAsia="Arial" w:hAnsiTheme="minorBidi" w:cstheme="minorBidi"/>
          <w:spacing w:val="-1"/>
          <w:sz w:val="24"/>
          <w:szCs w:val="24"/>
        </w:rPr>
        <w:t xml:space="preserve"> </w:t>
      </w:r>
      <w:r w:rsidRPr="00FB75C5">
        <w:rPr>
          <w:rFonts w:asciiTheme="minorBidi" w:eastAsia="Arial" w:hAnsiTheme="minorBidi" w:cstheme="minorBidi"/>
          <w:sz w:val="24"/>
          <w:szCs w:val="24"/>
        </w:rPr>
        <w:t>list</w:t>
      </w:r>
      <w:r w:rsidRPr="00FB75C5">
        <w:rPr>
          <w:rFonts w:asciiTheme="minorBidi" w:eastAsia="Arial" w:hAnsiTheme="minorBidi" w:cstheme="minorBidi"/>
          <w:spacing w:val="1"/>
          <w:sz w:val="24"/>
          <w:szCs w:val="24"/>
        </w:rPr>
        <w:t>ene</w:t>
      </w:r>
      <w:r w:rsidRPr="00FB75C5">
        <w:rPr>
          <w:rFonts w:asciiTheme="minorBidi" w:eastAsia="Arial" w:hAnsiTheme="minorBidi" w:cstheme="minorBidi"/>
          <w:sz w:val="24"/>
          <w:szCs w:val="24"/>
        </w:rPr>
        <w:t>r,</w:t>
      </w:r>
      <w:r w:rsidRPr="00FB75C5">
        <w:rPr>
          <w:rFonts w:asciiTheme="minorBidi" w:eastAsia="Arial" w:hAnsiTheme="minorBidi" w:cstheme="minorBidi"/>
          <w:spacing w:val="-2"/>
          <w:sz w:val="24"/>
          <w:szCs w:val="24"/>
        </w:rPr>
        <w:t xml:space="preserve"> </w:t>
      </w:r>
      <w:r w:rsidRPr="00FB75C5">
        <w:rPr>
          <w:rFonts w:asciiTheme="minorBidi" w:eastAsia="Arial" w:hAnsiTheme="minorBidi" w:cstheme="minorBidi"/>
          <w:spacing w:val="-1"/>
          <w:sz w:val="24"/>
          <w:szCs w:val="24"/>
        </w:rPr>
        <w:t>g</w:t>
      </w:r>
      <w:r w:rsidRPr="00FB75C5">
        <w:rPr>
          <w:rFonts w:asciiTheme="minorBidi" w:eastAsia="Arial" w:hAnsiTheme="minorBidi" w:cstheme="minorBidi"/>
          <w:spacing w:val="1"/>
          <w:sz w:val="24"/>
          <w:szCs w:val="24"/>
        </w:rPr>
        <w:t>oo</w:t>
      </w:r>
      <w:r w:rsidRPr="00FB75C5">
        <w:rPr>
          <w:rFonts w:asciiTheme="minorBidi" w:eastAsia="Arial" w:hAnsiTheme="minorBidi" w:cstheme="minorBidi"/>
          <w:sz w:val="24"/>
          <w:szCs w:val="24"/>
        </w:rPr>
        <w:t>d</w:t>
      </w:r>
      <w:r w:rsidRPr="00FB75C5">
        <w:rPr>
          <w:rFonts w:asciiTheme="minorBidi" w:eastAsia="Arial" w:hAnsiTheme="minorBidi" w:cstheme="minorBidi"/>
          <w:spacing w:val="1"/>
          <w:sz w:val="24"/>
          <w:szCs w:val="24"/>
        </w:rPr>
        <w:t xml:space="preserve"> </w:t>
      </w:r>
      <w:r w:rsidRPr="00FB75C5">
        <w:rPr>
          <w:rFonts w:asciiTheme="minorBidi" w:eastAsia="Arial" w:hAnsiTheme="minorBidi" w:cstheme="minorBidi"/>
          <w:spacing w:val="-2"/>
          <w:sz w:val="24"/>
          <w:szCs w:val="24"/>
        </w:rPr>
        <w:t>s</w:t>
      </w:r>
      <w:r w:rsidRPr="00FB75C5">
        <w:rPr>
          <w:rFonts w:asciiTheme="minorBidi" w:eastAsia="Arial" w:hAnsiTheme="minorBidi" w:cstheme="minorBidi"/>
          <w:spacing w:val="-1"/>
          <w:sz w:val="24"/>
          <w:szCs w:val="24"/>
        </w:rPr>
        <w:t>e</w:t>
      </w:r>
      <w:r w:rsidRPr="00FB75C5">
        <w:rPr>
          <w:rFonts w:asciiTheme="minorBidi" w:eastAsia="Arial" w:hAnsiTheme="minorBidi" w:cstheme="minorBidi"/>
          <w:spacing w:val="1"/>
          <w:sz w:val="24"/>
          <w:szCs w:val="24"/>
        </w:rPr>
        <w:t>n</w:t>
      </w:r>
      <w:r w:rsidRPr="00FB75C5">
        <w:rPr>
          <w:rFonts w:asciiTheme="minorBidi" w:eastAsia="Arial" w:hAnsiTheme="minorBidi" w:cstheme="minorBidi"/>
          <w:sz w:val="24"/>
          <w:szCs w:val="24"/>
        </w:rPr>
        <w:t>se</w:t>
      </w:r>
      <w:r w:rsidRPr="00FB75C5">
        <w:rPr>
          <w:rFonts w:asciiTheme="minorBidi" w:eastAsia="Arial" w:hAnsiTheme="minorBidi" w:cstheme="minorBidi"/>
          <w:spacing w:val="1"/>
          <w:sz w:val="24"/>
          <w:szCs w:val="24"/>
        </w:rPr>
        <w:t xml:space="preserve"> </w:t>
      </w:r>
      <w:r w:rsidRPr="00FB75C5">
        <w:rPr>
          <w:rFonts w:asciiTheme="minorBidi" w:eastAsia="Arial" w:hAnsiTheme="minorBidi" w:cstheme="minorBidi"/>
          <w:spacing w:val="-1"/>
          <w:sz w:val="24"/>
          <w:szCs w:val="24"/>
        </w:rPr>
        <w:t>o</w:t>
      </w:r>
      <w:r w:rsidRPr="00FB75C5">
        <w:rPr>
          <w:rFonts w:asciiTheme="minorBidi" w:eastAsia="Arial" w:hAnsiTheme="minorBidi" w:cstheme="minorBidi"/>
          <w:sz w:val="24"/>
          <w:szCs w:val="24"/>
        </w:rPr>
        <w:t>f</w:t>
      </w:r>
      <w:r w:rsidRPr="00FB75C5">
        <w:rPr>
          <w:rFonts w:asciiTheme="minorBidi" w:eastAsia="Arial" w:hAnsiTheme="minorBidi" w:cstheme="minorBidi"/>
          <w:spacing w:val="1"/>
          <w:sz w:val="24"/>
          <w:szCs w:val="24"/>
        </w:rPr>
        <w:t xml:space="preserve"> </w:t>
      </w:r>
      <w:r w:rsidRPr="00FB75C5">
        <w:rPr>
          <w:rFonts w:asciiTheme="minorBidi" w:eastAsia="Arial" w:hAnsiTheme="minorBidi" w:cstheme="minorBidi"/>
          <w:spacing w:val="-1"/>
          <w:sz w:val="24"/>
          <w:szCs w:val="24"/>
        </w:rPr>
        <w:t>h</w:t>
      </w:r>
      <w:r w:rsidRPr="00FB75C5">
        <w:rPr>
          <w:rFonts w:asciiTheme="minorBidi" w:eastAsia="Arial" w:hAnsiTheme="minorBidi" w:cstheme="minorBidi"/>
          <w:spacing w:val="1"/>
          <w:sz w:val="24"/>
          <w:szCs w:val="24"/>
        </w:rPr>
        <w:t>u</w:t>
      </w:r>
      <w:r w:rsidRPr="00FB75C5">
        <w:rPr>
          <w:rFonts w:asciiTheme="minorBidi" w:eastAsia="Arial" w:hAnsiTheme="minorBidi" w:cstheme="minorBidi"/>
          <w:spacing w:val="-1"/>
          <w:sz w:val="24"/>
          <w:szCs w:val="24"/>
        </w:rPr>
        <w:t>m</w:t>
      </w:r>
      <w:r w:rsidRPr="00FB75C5">
        <w:rPr>
          <w:rFonts w:asciiTheme="minorBidi" w:eastAsia="Arial" w:hAnsiTheme="minorBidi" w:cstheme="minorBidi"/>
          <w:spacing w:val="1"/>
          <w:sz w:val="24"/>
          <w:szCs w:val="24"/>
        </w:rPr>
        <w:t>o</w:t>
      </w:r>
      <w:r w:rsidRPr="00FB75C5">
        <w:rPr>
          <w:rFonts w:asciiTheme="minorBidi" w:eastAsia="Arial" w:hAnsiTheme="minorBidi" w:cstheme="minorBidi"/>
          <w:sz w:val="24"/>
          <w:szCs w:val="24"/>
        </w:rPr>
        <w:t>r a</w:t>
      </w:r>
      <w:r w:rsidRPr="00FB75C5">
        <w:rPr>
          <w:rFonts w:asciiTheme="minorBidi" w:eastAsia="Arial" w:hAnsiTheme="minorBidi" w:cstheme="minorBidi"/>
          <w:spacing w:val="-1"/>
          <w:sz w:val="24"/>
          <w:szCs w:val="24"/>
        </w:rPr>
        <w:t>n</w:t>
      </w:r>
      <w:r w:rsidRPr="00FB75C5">
        <w:rPr>
          <w:rFonts w:asciiTheme="minorBidi" w:eastAsia="Arial" w:hAnsiTheme="minorBidi" w:cstheme="minorBidi"/>
          <w:sz w:val="24"/>
          <w:szCs w:val="24"/>
        </w:rPr>
        <w:t>d</w:t>
      </w:r>
      <w:r w:rsidRPr="00FB75C5">
        <w:rPr>
          <w:rFonts w:asciiTheme="minorBidi" w:eastAsia="Arial" w:hAnsiTheme="minorBidi" w:cstheme="minorBidi"/>
          <w:spacing w:val="1"/>
          <w:sz w:val="24"/>
          <w:szCs w:val="24"/>
        </w:rPr>
        <w:t xml:space="preserve"> t</w:t>
      </w:r>
      <w:r w:rsidRPr="00FB75C5">
        <w:rPr>
          <w:rFonts w:asciiTheme="minorBidi" w:eastAsia="Arial" w:hAnsiTheme="minorBidi" w:cstheme="minorBidi"/>
          <w:spacing w:val="-1"/>
          <w:sz w:val="24"/>
          <w:szCs w:val="24"/>
        </w:rPr>
        <w:t>ea</w:t>
      </w:r>
      <w:r w:rsidRPr="00FB75C5">
        <w:rPr>
          <w:rFonts w:asciiTheme="minorBidi" w:eastAsia="Arial" w:hAnsiTheme="minorBidi" w:cstheme="minorBidi"/>
          <w:sz w:val="24"/>
          <w:szCs w:val="24"/>
        </w:rPr>
        <w:t>m</w:t>
      </w:r>
      <w:r w:rsidRPr="00FB75C5">
        <w:rPr>
          <w:rFonts w:asciiTheme="minorBidi" w:eastAsia="Arial" w:hAnsiTheme="minorBidi" w:cstheme="minorBidi"/>
          <w:spacing w:val="2"/>
          <w:sz w:val="24"/>
          <w:szCs w:val="24"/>
        </w:rPr>
        <w:t xml:space="preserve"> </w:t>
      </w:r>
      <w:r w:rsidRPr="00FB75C5">
        <w:rPr>
          <w:rFonts w:asciiTheme="minorBidi" w:eastAsia="Arial" w:hAnsiTheme="minorBidi" w:cstheme="minorBidi"/>
          <w:spacing w:val="1"/>
          <w:sz w:val="24"/>
          <w:szCs w:val="24"/>
        </w:rPr>
        <w:t>p</w:t>
      </w:r>
      <w:r w:rsidRPr="00FB75C5">
        <w:rPr>
          <w:rFonts w:asciiTheme="minorBidi" w:eastAsia="Arial" w:hAnsiTheme="minorBidi" w:cstheme="minorBidi"/>
          <w:sz w:val="24"/>
          <w:szCs w:val="24"/>
        </w:rPr>
        <w:t>la</w:t>
      </w:r>
      <w:r w:rsidRPr="00FB75C5">
        <w:rPr>
          <w:rFonts w:asciiTheme="minorBidi" w:eastAsia="Arial" w:hAnsiTheme="minorBidi" w:cstheme="minorBidi"/>
          <w:spacing w:val="-2"/>
          <w:sz w:val="24"/>
          <w:szCs w:val="24"/>
        </w:rPr>
        <w:t>y</w:t>
      </w:r>
      <w:r w:rsidRPr="00FB75C5">
        <w:rPr>
          <w:rFonts w:asciiTheme="minorBidi" w:eastAsia="Arial" w:hAnsiTheme="minorBidi" w:cstheme="minorBidi"/>
          <w:spacing w:val="1"/>
          <w:sz w:val="24"/>
          <w:szCs w:val="24"/>
        </w:rPr>
        <w:t>e</w:t>
      </w:r>
      <w:r w:rsidRPr="00FB75C5">
        <w:rPr>
          <w:rFonts w:asciiTheme="minorBidi" w:eastAsia="Arial" w:hAnsiTheme="minorBidi" w:cstheme="minorBidi"/>
          <w:sz w:val="24"/>
          <w:szCs w:val="24"/>
        </w:rPr>
        <w:t>r</w:t>
      </w:r>
    </w:p>
    <w:p w:rsidR="00222AE8" w:rsidRPr="00074729" w:rsidRDefault="00222AE8">
      <w:pPr>
        <w:spacing w:line="200" w:lineRule="exact"/>
        <w:rPr>
          <w:rFonts w:asciiTheme="minorBidi" w:hAnsiTheme="minorBidi" w:cstheme="minorBidi"/>
          <w:sz w:val="24"/>
          <w:szCs w:val="24"/>
        </w:rPr>
      </w:pPr>
    </w:p>
    <w:p w:rsidR="00222AE8" w:rsidRPr="00074729" w:rsidRDefault="00222AE8">
      <w:pPr>
        <w:spacing w:line="200" w:lineRule="exact"/>
        <w:rPr>
          <w:rFonts w:asciiTheme="minorBidi" w:hAnsiTheme="minorBidi" w:cstheme="minorBidi"/>
          <w:sz w:val="24"/>
          <w:szCs w:val="24"/>
        </w:rPr>
      </w:pPr>
    </w:p>
    <w:tbl>
      <w:tblPr>
        <w:tblW w:w="0" w:type="auto"/>
        <w:tblInd w:w="10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659"/>
        <w:gridCol w:w="1148"/>
        <w:gridCol w:w="3374"/>
      </w:tblGrid>
      <w:tr w:rsidR="00222AE8" w:rsidRPr="00074729">
        <w:trPr>
          <w:trHeight w:hRule="exact" w:val="1463"/>
        </w:trPr>
        <w:tc>
          <w:tcPr>
            <w:tcW w:w="3659" w:type="dxa"/>
            <w:tcBorders>
              <w:top w:val="nil"/>
              <w:left w:val="nil"/>
              <w:bottom w:val="nil"/>
              <w:right w:val="nil"/>
            </w:tcBorders>
          </w:tcPr>
          <w:p w:rsidR="00222AE8" w:rsidRPr="00074729" w:rsidRDefault="00A16A19">
            <w:pPr>
              <w:spacing w:before="69"/>
              <w:ind w:left="40"/>
              <w:rPr>
                <w:rFonts w:asciiTheme="minorBidi" w:eastAsia="Arial" w:hAnsiTheme="minorBidi" w:cstheme="minorBidi"/>
                <w:sz w:val="24"/>
                <w:szCs w:val="24"/>
              </w:rPr>
            </w:pPr>
            <w:r w:rsidRPr="00074729">
              <w:rPr>
                <w:rFonts w:asciiTheme="minorBidi" w:eastAsia="Arial" w:hAnsiTheme="minorBidi" w:cstheme="minorBidi"/>
                <w:b/>
                <w:sz w:val="24"/>
                <w:szCs w:val="24"/>
                <w:u w:val="thick" w:color="000000"/>
              </w:rPr>
              <w:t>ED</w:t>
            </w:r>
            <w:r w:rsidRPr="00074729">
              <w:rPr>
                <w:rFonts w:asciiTheme="minorBidi" w:eastAsia="Arial" w:hAnsiTheme="minorBidi" w:cstheme="minorBidi"/>
                <w:b/>
                <w:spacing w:val="-1"/>
                <w:sz w:val="24"/>
                <w:szCs w:val="24"/>
                <w:u w:val="thick" w:color="000000"/>
              </w:rPr>
              <w:t>U</w:t>
            </w:r>
            <w:r w:rsidRPr="00074729">
              <w:rPr>
                <w:rFonts w:asciiTheme="minorBidi" w:eastAsia="Arial" w:hAnsiTheme="minorBidi" w:cstheme="minorBidi"/>
                <w:b/>
                <w:spacing w:val="4"/>
                <w:sz w:val="24"/>
                <w:szCs w:val="24"/>
                <w:u w:val="thick" w:color="000000"/>
              </w:rPr>
              <w:t>C</w:t>
            </w:r>
            <w:r w:rsidRPr="00074729">
              <w:rPr>
                <w:rFonts w:asciiTheme="minorBidi" w:eastAsia="Arial" w:hAnsiTheme="minorBidi" w:cstheme="minorBidi"/>
                <w:b/>
                <w:spacing w:val="-5"/>
                <w:sz w:val="24"/>
                <w:szCs w:val="24"/>
                <w:u w:val="thick" w:color="000000"/>
              </w:rPr>
              <w:t>A</w:t>
            </w:r>
            <w:r w:rsidRPr="00074729">
              <w:rPr>
                <w:rFonts w:asciiTheme="minorBidi" w:eastAsia="Arial" w:hAnsiTheme="minorBidi" w:cstheme="minorBidi"/>
                <w:b/>
                <w:sz w:val="24"/>
                <w:szCs w:val="24"/>
                <w:u w:val="thick" w:color="000000"/>
              </w:rPr>
              <w:t>TION</w:t>
            </w:r>
          </w:p>
          <w:p w:rsidR="00222AE8" w:rsidRPr="00074729" w:rsidRDefault="00222AE8">
            <w:pPr>
              <w:spacing w:before="17" w:line="260" w:lineRule="exact"/>
              <w:rPr>
                <w:rFonts w:asciiTheme="minorBidi" w:hAnsiTheme="minorBidi" w:cstheme="minorBidi"/>
                <w:sz w:val="24"/>
                <w:szCs w:val="24"/>
              </w:rPr>
            </w:pPr>
          </w:p>
          <w:p w:rsidR="00222AE8" w:rsidRPr="00074729" w:rsidRDefault="00A16A19">
            <w:pPr>
              <w:ind w:left="40"/>
              <w:rPr>
                <w:rFonts w:asciiTheme="minorBidi" w:eastAsia="Arial" w:hAnsiTheme="minorBidi" w:cstheme="minorBidi"/>
                <w:sz w:val="24"/>
                <w:szCs w:val="24"/>
              </w:rPr>
            </w:pPr>
            <w:r w:rsidRPr="00074729">
              <w:rPr>
                <w:rFonts w:asciiTheme="minorBidi" w:eastAsia="Arial" w:hAnsiTheme="minorBidi" w:cstheme="minorBidi"/>
                <w:b/>
                <w:sz w:val="24"/>
                <w:szCs w:val="24"/>
              </w:rPr>
              <w:t>Name</w:t>
            </w:r>
            <w:r w:rsidRPr="00074729">
              <w:rPr>
                <w:rFonts w:asciiTheme="minorBidi" w:eastAsia="Arial" w:hAnsiTheme="minorBidi" w:cstheme="minorBidi"/>
                <w:b/>
                <w:spacing w:val="2"/>
                <w:sz w:val="24"/>
                <w:szCs w:val="24"/>
              </w:rPr>
              <w:t xml:space="preserve"> </w:t>
            </w:r>
            <w:r w:rsidRPr="00074729">
              <w:rPr>
                <w:rFonts w:asciiTheme="minorBidi" w:eastAsia="Arial" w:hAnsiTheme="minorBidi" w:cstheme="minorBidi"/>
                <w:b/>
                <w:sz w:val="24"/>
                <w:szCs w:val="24"/>
              </w:rPr>
              <w:t>of In</w:t>
            </w:r>
            <w:r w:rsidRPr="00074729">
              <w:rPr>
                <w:rFonts w:asciiTheme="minorBidi" w:eastAsia="Arial" w:hAnsiTheme="minorBidi" w:cstheme="minorBidi"/>
                <w:b/>
                <w:spacing w:val="1"/>
                <w:sz w:val="24"/>
                <w:szCs w:val="24"/>
              </w:rPr>
              <w:t>s</w:t>
            </w:r>
            <w:r w:rsidRPr="00074729">
              <w:rPr>
                <w:rFonts w:asciiTheme="minorBidi" w:eastAsia="Arial" w:hAnsiTheme="minorBidi" w:cstheme="minorBidi"/>
                <w:b/>
                <w:sz w:val="24"/>
                <w:szCs w:val="24"/>
              </w:rPr>
              <w:t>ti</w:t>
            </w:r>
            <w:r w:rsidRPr="00074729">
              <w:rPr>
                <w:rFonts w:asciiTheme="minorBidi" w:eastAsia="Arial" w:hAnsiTheme="minorBidi" w:cstheme="minorBidi"/>
                <w:b/>
                <w:spacing w:val="-1"/>
                <w:sz w:val="24"/>
                <w:szCs w:val="24"/>
              </w:rPr>
              <w:t>t</w:t>
            </w:r>
            <w:r w:rsidRPr="00074729">
              <w:rPr>
                <w:rFonts w:asciiTheme="minorBidi" w:eastAsia="Arial" w:hAnsiTheme="minorBidi" w:cstheme="minorBidi"/>
                <w:b/>
                <w:sz w:val="24"/>
                <w:szCs w:val="24"/>
              </w:rPr>
              <w:t>u</w:t>
            </w:r>
            <w:r w:rsidRPr="00074729">
              <w:rPr>
                <w:rFonts w:asciiTheme="minorBidi" w:eastAsia="Arial" w:hAnsiTheme="minorBidi" w:cstheme="minorBidi"/>
                <w:b/>
                <w:spacing w:val="-1"/>
                <w:sz w:val="24"/>
                <w:szCs w:val="24"/>
              </w:rPr>
              <w:t>t</w:t>
            </w:r>
            <w:r w:rsidRPr="00074729">
              <w:rPr>
                <w:rFonts w:asciiTheme="minorBidi" w:eastAsia="Arial" w:hAnsiTheme="minorBidi" w:cstheme="minorBidi"/>
                <w:b/>
                <w:sz w:val="24"/>
                <w:szCs w:val="24"/>
              </w:rPr>
              <w:t>ion</w:t>
            </w:r>
          </w:p>
          <w:p w:rsidR="00222AE8" w:rsidRPr="00074729" w:rsidRDefault="00222AE8">
            <w:pPr>
              <w:spacing w:before="16" w:line="260" w:lineRule="exact"/>
              <w:rPr>
                <w:rFonts w:asciiTheme="minorBidi" w:hAnsiTheme="minorBidi" w:cstheme="minorBidi"/>
                <w:sz w:val="24"/>
                <w:szCs w:val="24"/>
              </w:rPr>
            </w:pPr>
          </w:p>
          <w:p w:rsidR="00222AE8" w:rsidRPr="00074729" w:rsidRDefault="00222AE8">
            <w:pPr>
              <w:ind w:left="40"/>
              <w:rPr>
                <w:rFonts w:asciiTheme="minorBidi" w:eastAsia="Arial" w:hAnsiTheme="minorBidi" w:cstheme="minorBidi"/>
                <w:sz w:val="24"/>
                <w:szCs w:val="24"/>
              </w:rPr>
            </w:pPr>
          </w:p>
        </w:tc>
        <w:tc>
          <w:tcPr>
            <w:tcW w:w="1148" w:type="dxa"/>
            <w:tcBorders>
              <w:top w:val="nil"/>
              <w:left w:val="nil"/>
              <w:bottom w:val="nil"/>
              <w:right w:val="nil"/>
            </w:tcBorders>
          </w:tcPr>
          <w:p w:rsidR="00222AE8" w:rsidRPr="00074729" w:rsidRDefault="00222AE8">
            <w:pPr>
              <w:spacing w:line="200" w:lineRule="exact"/>
              <w:rPr>
                <w:rFonts w:asciiTheme="minorBidi" w:hAnsiTheme="minorBidi" w:cstheme="minorBidi"/>
                <w:sz w:val="24"/>
                <w:szCs w:val="24"/>
              </w:rPr>
            </w:pPr>
          </w:p>
          <w:p w:rsidR="00222AE8" w:rsidRPr="00074729" w:rsidRDefault="00222AE8">
            <w:pPr>
              <w:spacing w:line="200" w:lineRule="exact"/>
              <w:rPr>
                <w:rFonts w:asciiTheme="minorBidi" w:hAnsiTheme="minorBidi" w:cstheme="minorBidi"/>
                <w:sz w:val="24"/>
                <w:szCs w:val="24"/>
              </w:rPr>
            </w:pPr>
          </w:p>
          <w:p w:rsidR="00222AE8" w:rsidRPr="00074729" w:rsidRDefault="00222AE8">
            <w:pPr>
              <w:spacing w:before="2" w:line="220" w:lineRule="exact"/>
              <w:rPr>
                <w:rFonts w:asciiTheme="minorBidi" w:hAnsiTheme="minorBidi" w:cstheme="minorBidi"/>
                <w:sz w:val="24"/>
                <w:szCs w:val="24"/>
              </w:rPr>
            </w:pPr>
          </w:p>
          <w:p w:rsidR="00222AE8" w:rsidRPr="00074729" w:rsidRDefault="00A16A19">
            <w:pPr>
              <w:ind w:left="161"/>
              <w:rPr>
                <w:rFonts w:asciiTheme="minorBidi" w:eastAsia="Arial" w:hAnsiTheme="minorBidi" w:cstheme="minorBidi"/>
                <w:sz w:val="24"/>
                <w:szCs w:val="24"/>
              </w:rPr>
            </w:pPr>
            <w:r w:rsidRPr="00074729">
              <w:rPr>
                <w:rFonts w:asciiTheme="minorBidi" w:eastAsia="Arial" w:hAnsiTheme="minorBidi" w:cstheme="minorBidi"/>
                <w:b/>
                <w:spacing w:val="-2"/>
                <w:sz w:val="24"/>
                <w:szCs w:val="24"/>
              </w:rPr>
              <w:t>Y</w:t>
            </w:r>
            <w:r w:rsidRPr="00074729">
              <w:rPr>
                <w:rFonts w:asciiTheme="minorBidi" w:eastAsia="Arial" w:hAnsiTheme="minorBidi" w:cstheme="minorBidi"/>
                <w:b/>
                <w:spacing w:val="1"/>
                <w:sz w:val="24"/>
                <w:szCs w:val="24"/>
              </w:rPr>
              <w:t>ea</w:t>
            </w:r>
            <w:r w:rsidRPr="00074729">
              <w:rPr>
                <w:rFonts w:asciiTheme="minorBidi" w:eastAsia="Arial" w:hAnsiTheme="minorBidi" w:cstheme="minorBidi"/>
                <w:b/>
                <w:sz w:val="24"/>
                <w:szCs w:val="24"/>
              </w:rPr>
              <w:t>r</w:t>
            </w:r>
          </w:p>
          <w:p w:rsidR="00222AE8" w:rsidRPr="00074729" w:rsidRDefault="00222AE8">
            <w:pPr>
              <w:spacing w:before="16" w:line="260" w:lineRule="exact"/>
              <w:rPr>
                <w:rFonts w:asciiTheme="minorBidi" w:hAnsiTheme="minorBidi" w:cstheme="minorBidi"/>
                <w:sz w:val="24"/>
                <w:szCs w:val="24"/>
              </w:rPr>
            </w:pPr>
          </w:p>
          <w:p w:rsidR="00222AE8" w:rsidRPr="00074729" w:rsidRDefault="00222AE8">
            <w:pPr>
              <w:ind w:left="161"/>
              <w:rPr>
                <w:rFonts w:asciiTheme="minorBidi" w:eastAsia="Arial" w:hAnsiTheme="minorBidi" w:cstheme="minorBidi"/>
                <w:sz w:val="24"/>
                <w:szCs w:val="24"/>
              </w:rPr>
            </w:pPr>
          </w:p>
        </w:tc>
        <w:tc>
          <w:tcPr>
            <w:tcW w:w="3374" w:type="dxa"/>
            <w:tcBorders>
              <w:top w:val="nil"/>
              <w:left w:val="nil"/>
              <w:bottom w:val="nil"/>
              <w:right w:val="nil"/>
            </w:tcBorders>
          </w:tcPr>
          <w:p w:rsidR="00222AE8" w:rsidRPr="00074729" w:rsidRDefault="00222AE8">
            <w:pPr>
              <w:spacing w:line="200" w:lineRule="exact"/>
              <w:rPr>
                <w:rFonts w:asciiTheme="minorBidi" w:hAnsiTheme="minorBidi" w:cstheme="minorBidi"/>
                <w:sz w:val="24"/>
                <w:szCs w:val="24"/>
              </w:rPr>
            </w:pPr>
          </w:p>
          <w:p w:rsidR="00222AE8" w:rsidRPr="00074729" w:rsidRDefault="00222AE8">
            <w:pPr>
              <w:spacing w:line="200" w:lineRule="exact"/>
              <w:rPr>
                <w:rFonts w:asciiTheme="minorBidi" w:hAnsiTheme="minorBidi" w:cstheme="minorBidi"/>
                <w:sz w:val="24"/>
                <w:szCs w:val="24"/>
              </w:rPr>
            </w:pPr>
          </w:p>
          <w:p w:rsidR="00222AE8" w:rsidRPr="00074729" w:rsidRDefault="00222AE8">
            <w:pPr>
              <w:spacing w:before="2" w:line="220" w:lineRule="exact"/>
              <w:rPr>
                <w:rFonts w:asciiTheme="minorBidi" w:hAnsiTheme="minorBidi" w:cstheme="minorBidi"/>
                <w:sz w:val="24"/>
                <w:szCs w:val="24"/>
              </w:rPr>
            </w:pPr>
          </w:p>
          <w:p w:rsidR="00222AE8" w:rsidRPr="00074729" w:rsidRDefault="00A16A19">
            <w:pPr>
              <w:ind w:left="453"/>
              <w:rPr>
                <w:rFonts w:asciiTheme="minorBidi" w:eastAsia="Arial" w:hAnsiTheme="minorBidi" w:cstheme="minorBidi"/>
                <w:sz w:val="24"/>
                <w:szCs w:val="24"/>
              </w:rPr>
            </w:pPr>
            <w:r w:rsidRPr="00074729">
              <w:rPr>
                <w:rFonts w:asciiTheme="minorBidi" w:eastAsia="Arial" w:hAnsiTheme="minorBidi" w:cstheme="minorBidi"/>
                <w:b/>
                <w:sz w:val="24"/>
                <w:szCs w:val="24"/>
              </w:rPr>
              <w:t>Degr</w:t>
            </w:r>
            <w:r w:rsidRPr="00074729">
              <w:rPr>
                <w:rFonts w:asciiTheme="minorBidi" w:eastAsia="Arial" w:hAnsiTheme="minorBidi" w:cstheme="minorBidi"/>
                <w:b/>
                <w:spacing w:val="1"/>
                <w:sz w:val="24"/>
                <w:szCs w:val="24"/>
              </w:rPr>
              <w:t>ee</w:t>
            </w:r>
            <w:r w:rsidRPr="00074729">
              <w:rPr>
                <w:rFonts w:asciiTheme="minorBidi" w:eastAsia="Arial" w:hAnsiTheme="minorBidi" w:cstheme="minorBidi"/>
                <w:b/>
                <w:sz w:val="24"/>
                <w:szCs w:val="24"/>
              </w:rPr>
              <w:t>/Diplo</w:t>
            </w:r>
            <w:r w:rsidRPr="00074729">
              <w:rPr>
                <w:rFonts w:asciiTheme="minorBidi" w:eastAsia="Arial" w:hAnsiTheme="minorBidi" w:cstheme="minorBidi"/>
                <w:b/>
                <w:spacing w:val="-2"/>
                <w:sz w:val="24"/>
                <w:szCs w:val="24"/>
              </w:rPr>
              <w:t>m</w:t>
            </w:r>
            <w:r w:rsidRPr="00074729">
              <w:rPr>
                <w:rFonts w:asciiTheme="minorBidi" w:eastAsia="Arial" w:hAnsiTheme="minorBidi" w:cstheme="minorBidi"/>
                <w:b/>
                <w:sz w:val="24"/>
                <w:szCs w:val="24"/>
              </w:rPr>
              <w:t>a</w:t>
            </w:r>
          </w:p>
          <w:p w:rsidR="00222AE8" w:rsidRPr="00074729" w:rsidRDefault="00222AE8">
            <w:pPr>
              <w:spacing w:before="16" w:line="260" w:lineRule="exact"/>
              <w:rPr>
                <w:rFonts w:asciiTheme="minorBidi" w:hAnsiTheme="minorBidi" w:cstheme="minorBidi"/>
                <w:sz w:val="24"/>
                <w:szCs w:val="24"/>
              </w:rPr>
            </w:pPr>
          </w:p>
          <w:p w:rsidR="00222AE8" w:rsidRPr="00074729" w:rsidRDefault="00222AE8">
            <w:pPr>
              <w:ind w:left="453"/>
              <w:rPr>
                <w:rFonts w:asciiTheme="minorBidi" w:eastAsia="Arial" w:hAnsiTheme="minorBidi" w:cstheme="minorBidi"/>
                <w:sz w:val="24"/>
                <w:szCs w:val="24"/>
              </w:rPr>
            </w:pPr>
          </w:p>
        </w:tc>
      </w:tr>
      <w:tr w:rsidR="00222AE8" w:rsidRPr="00074729">
        <w:trPr>
          <w:trHeight w:hRule="exact" w:val="828"/>
        </w:trPr>
        <w:tc>
          <w:tcPr>
            <w:tcW w:w="3659" w:type="dxa"/>
            <w:tcBorders>
              <w:top w:val="nil"/>
              <w:left w:val="nil"/>
              <w:bottom w:val="nil"/>
              <w:right w:val="nil"/>
            </w:tcBorders>
          </w:tcPr>
          <w:p w:rsidR="00222AE8" w:rsidRPr="00074729" w:rsidRDefault="00222AE8">
            <w:pPr>
              <w:spacing w:before="5" w:line="120" w:lineRule="exact"/>
              <w:rPr>
                <w:rFonts w:asciiTheme="minorBidi" w:hAnsiTheme="minorBidi" w:cstheme="minorBidi"/>
                <w:sz w:val="24"/>
                <w:szCs w:val="24"/>
              </w:rPr>
            </w:pPr>
          </w:p>
          <w:p w:rsidR="00222AE8" w:rsidRPr="00074729" w:rsidRDefault="00A16A19">
            <w:pPr>
              <w:ind w:left="40"/>
              <w:rPr>
                <w:rFonts w:asciiTheme="minorBidi" w:eastAsia="Arial" w:hAnsiTheme="minorBidi" w:cstheme="minorBidi"/>
                <w:sz w:val="24"/>
                <w:szCs w:val="24"/>
              </w:rPr>
            </w:pPr>
            <w:r w:rsidRPr="00074729">
              <w:rPr>
                <w:rFonts w:asciiTheme="minorBidi" w:eastAsia="Arial" w:hAnsiTheme="minorBidi" w:cstheme="minorBidi"/>
                <w:b/>
                <w:sz w:val="24"/>
                <w:szCs w:val="24"/>
              </w:rPr>
              <w:t>B</w:t>
            </w:r>
            <w:r w:rsidRPr="00074729">
              <w:rPr>
                <w:rFonts w:asciiTheme="minorBidi" w:eastAsia="Arial" w:hAnsiTheme="minorBidi" w:cstheme="minorBidi"/>
                <w:b/>
                <w:spacing w:val="-1"/>
                <w:sz w:val="24"/>
                <w:szCs w:val="24"/>
              </w:rPr>
              <w:t>o</w:t>
            </w:r>
            <w:r w:rsidRPr="00074729">
              <w:rPr>
                <w:rFonts w:asciiTheme="minorBidi" w:eastAsia="Arial" w:hAnsiTheme="minorBidi" w:cstheme="minorBidi"/>
                <w:b/>
                <w:spacing w:val="1"/>
                <w:sz w:val="24"/>
                <w:szCs w:val="24"/>
              </w:rPr>
              <w:t>a</w:t>
            </w:r>
            <w:r w:rsidRPr="00074729">
              <w:rPr>
                <w:rFonts w:asciiTheme="minorBidi" w:eastAsia="Arial" w:hAnsiTheme="minorBidi" w:cstheme="minorBidi"/>
                <w:b/>
                <w:sz w:val="24"/>
                <w:szCs w:val="24"/>
              </w:rPr>
              <w:t>rd of Te</w:t>
            </w:r>
            <w:r w:rsidRPr="00074729">
              <w:rPr>
                <w:rFonts w:asciiTheme="minorBidi" w:eastAsia="Arial" w:hAnsiTheme="minorBidi" w:cstheme="minorBidi"/>
                <w:b/>
                <w:spacing w:val="1"/>
                <w:sz w:val="24"/>
                <w:szCs w:val="24"/>
              </w:rPr>
              <w:t>c</w:t>
            </w:r>
            <w:r w:rsidRPr="00074729">
              <w:rPr>
                <w:rFonts w:asciiTheme="minorBidi" w:eastAsia="Arial" w:hAnsiTheme="minorBidi" w:cstheme="minorBidi"/>
                <w:b/>
                <w:sz w:val="24"/>
                <w:szCs w:val="24"/>
              </w:rPr>
              <w:t>hni</w:t>
            </w:r>
            <w:r w:rsidRPr="00074729">
              <w:rPr>
                <w:rFonts w:asciiTheme="minorBidi" w:eastAsia="Arial" w:hAnsiTheme="minorBidi" w:cstheme="minorBidi"/>
                <w:b/>
                <w:spacing w:val="-1"/>
                <w:sz w:val="24"/>
                <w:szCs w:val="24"/>
              </w:rPr>
              <w:t>c</w:t>
            </w:r>
            <w:r w:rsidRPr="00074729">
              <w:rPr>
                <w:rFonts w:asciiTheme="minorBidi" w:eastAsia="Arial" w:hAnsiTheme="minorBidi" w:cstheme="minorBidi"/>
                <w:b/>
                <w:spacing w:val="1"/>
                <w:sz w:val="24"/>
                <w:szCs w:val="24"/>
              </w:rPr>
              <w:t>a</w:t>
            </w:r>
            <w:r w:rsidRPr="00074729">
              <w:rPr>
                <w:rFonts w:asciiTheme="minorBidi" w:eastAsia="Arial" w:hAnsiTheme="minorBidi" w:cstheme="minorBidi"/>
                <w:b/>
                <w:sz w:val="24"/>
                <w:szCs w:val="24"/>
              </w:rPr>
              <w:t>l</w:t>
            </w:r>
            <w:r w:rsidRPr="00074729">
              <w:rPr>
                <w:rFonts w:asciiTheme="minorBidi" w:eastAsia="Arial" w:hAnsiTheme="minorBidi" w:cstheme="minorBidi"/>
                <w:b/>
                <w:spacing w:val="1"/>
                <w:sz w:val="24"/>
                <w:szCs w:val="24"/>
              </w:rPr>
              <w:t xml:space="preserve"> </w:t>
            </w:r>
            <w:r w:rsidRPr="00074729">
              <w:rPr>
                <w:rFonts w:asciiTheme="minorBidi" w:eastAsia="Arial" w:hAnsiTheme="minorBidi" w:cstheme="minorBidi"/>
                <w:b/>
                <w:spacing w:val="-2"/>
                <w:sz w:val="24"/>
                <w:szCs w:val="24"/>
              </w:rPr>
              <w:t>E</w:t>
            </w:r>
            <w:r w:rsidRPr="00074729">
              <w:rPr>
                <w:rFonts w:asciiTheme="minorBidi" w:eastAsia="Arial" w:hAnsiTheme="minorBidi" w:cstheme="minorBidi"/>
                <w:b/>
                <w:sz w:val="24"/>
                <w:szCs w:val="24"/>
              </w:rPr>
              <w:t>duc</w:t>
            </w:r>
            <w:r w:rsidRPr="00074729">
              <w:rPr>
                <w:rFonts w:asciiTheme="minorBidi" w:eastAsia="Arial" w:hAnsiTheme="minorBidi" w:cstheme="minorBidi"/>
                <w:b/>
                <w:spacing w:val="1"/>
                <w:sz w:val="24"/>
                <w:szCs w:val="24"/>
              </w:rPr>
              <w:t>a</w:t>
            </w:r>
            <w:r w:rsidRPr="00074729">
              <w:rPr>
                <w:rFonts w:asciiTheme="minorBidi" w:eastAsia="Arial" w:hAnsiTheme="minorBidi" w:cstheme="minorBidi"/>
                <w:b/>
                <w:sz w:val="24"/>
                <w:szCs w:val="24"/>
              </w:rPr>
              <w:t>tion</w:t>
            </w:r>
          </w:p>
          <w:p w:rsidR="00222AE8" w:rsidRPr="00074729" w:rsidRDefault="00A16A19">
            <w:pPr>
              <w:ind w:left="40"/>
              <w:rPr>
                <w:rFonts w:asciiTheme="minorBidi" w:eastAsia="Arial" w:hAnsiTheme="minorBidi" w:cstheme="minorBidi"/>
                <w:sz w:val="24"/>
                <w:szCs w:val="24"/>
              </w:rPr>
            </w:pPr>
            <w:r w:rsidRPr="00074729">
              <w:rPr>
                <w:rFonts w:asciiTheme="minorBidi" w:eastAsia="Arial" w:hAnsiTheme="minorBidi" w:cstheme="minorBidi"/>
                <w:b/>
                <w:sz w:val="24"/>
                <w:szCs w:val="24"/>
              </w:rPr>
              <w:t>Lahor</w:t>
            </w:r>
            <w:r w:rsidRPr="00074729">
              <w:rPr>
                <w:rFonts w:asciiTheme="minorBidi" w:eastAsia="Arial" w:hAnsiTheme="minorBidi" w:cstheme="minorBidi"/>
                <w:b/>
                <w:spacing w:val="1"/>
                <w:sz w:val="24"/>
                <w:szCs w:val="24"/>
              </w:rPr>
              <w:t>e</w:t>
            </w:r>
            <w:r w:rsidRPr="00074729">
              <w:rPr>
                <w:rFonts w:asciiTheme="minorBidi" w:eastAsia="Arial" w:hAnsiTheme="minorBidi" w:cstheme="minorBidi"/>
                <w:b/>
                <w:sz w:val="24"/>
                <w:szCs w:val="24"/>
              </w:rPr>
              <w:t>.</w:t>
            </w:r>
          </w:p>
        </w:tc>
        <w:tc>
          <w:tcPr>
            <w:tcW w:w="1148" w:type="dxa"/>
            <w:tcBorders>
              <w:top w:val="nil"/>
              <w:left w:val="nil"/>
              <w:bottom w:val="nil"/>
              <w:right w:val="nil"/>
            </w:tcBorders>
          </w:tcPr>
          <w:p w:rsidR="00222AE8" w:rsidRPr="00074729" w:rsidRDefault="00222AE8">
            <w:pPr>
              <w:spacing w:before="5" w:line="120" w:lineRule="exact"/>
              <w:rPr>
                <w:rFonts w:asciiTheme="minorBidi" w:hAnsiTheme="minorBidi" w:cstheme="minorBidi"/>
                <w:sz w:val="24"/>
                <w:szCs w:val="24"/>
              </w:rPr>
            </w:pPr>
          </w:p>
          <w:p w:rsidR="00222AE8" w:rsidRPr="00074729" w:rsidRDefault="00A16A19">
            <w:pPr>
              <w:ind w:left="161"/>
              <w:rPr>
                <w:rFonts w:asciiTheme="minorBidi" w:eastAsia="Arial" w:hAnsiTheme="minorBidi" w:cstheme="minorBidi"/>
                <w:sz w:val="24"/>
                <w:szCs w:val="24"/>
              </w:rPr>
            </w:pPr>
            <w:r w:rsidRPr="00074729">
              <w:rPr>
                <w:rFonts w:asciiTheme="minorBidi" w:eastAsia="Arial" w:hAnsiTheme="minorBidi" w:cstheme="minorBidi"/>
                <w:b/>
                <w:spacing w:val="1"/>
                <w:sz w:val="24"/>
                <w:szCs w:val="24"/>
              </w:rPr>
              <w:t>20</w:t>
            </w:r>
            <w:r w:rsidRPr="00074729">
              <w:rPr>
                <w:rFonts w:asciiTheme="minorBidi" w:eastAsia="Arial" w:hAnsiTheme="minorBidi" w:cstheme="minorBidi"/>
                <w:b/>
                <w:spacing w:val="-1"/>
                <w:sz w:val="24"/>
                <w:szCs w:val="24"/>
              </w:rPr>
              <w:t>0</w:t>
            </w:r>
            <w:r w:rsidR="0055566C" w:rsidRPr="00074729">
              <w:rPr>
                <w:rFonts w:asciiTheme="minorBidi" w:eastAsia="Arial" w:hAnsiTheme="minorBidi" w:cstheme="minorBidi"/>
                <w:b/>
                <w:sz w:val="24"/>
                <w:szCs w:val="24"/>
              </w:rPr>
              <w:t>9</w:t>
            </w:r>
          </w:p>
        </w:tc>
        <w:tc>
          <w:tcPr>
            <w:tcW w:w="3374" w:type="dxa"/>
            <w:tcBorders>
              <w:top w:val="nil"/>
              <w:left w:val="nil"/>
              <w:bottom w:val="nil"/>
              <w:right w:val="nil"/>
            </w:tcBorders>
          </w:tcPr>
          <w:p w:rsidR="00222AE8" w:rsidRPr="00074729" w:rsidRDefault="00222AE8">
            <w:pPr>
              <w:spacing w:before="5" w:line="120" w:lineRule="exact"/>
              <w:rPr>
                <w:rFonts w:asciiTheme="minorBidi" w:hAnsiTheme="minorBidi" w:cstheme="minorBidi"/>
                <w:sz w:val="24"/>
                <w:szCs w:val="24"/>
              </w:rPr>
            </w:pPr>
          </w:p>
          <w:p w:rsidR="00222AE8" w:rsidRPr="00074729" w:rsidRDefault="00A16A19">
            <w:pPr>
              <w:ind w:left="453"/>
              <w:rPr>
                <w:rFonts w:asciiTheme="minorBidi" w:eastAsia="Arial" w:hAnsiTheme="minorBidi" w:cstheme="minorBidi"/>
                <w:sz w:val="24"/>
                <w:szCs w:val="24"/>
              </w:rPr>
            </w:pPr>
            <w:r w:rsidRPr="00074729">
              <w:rPr>
                <w:rFonts w:asciiTheme="minorBidi" w:eastAsia="Arial" w:hAnsiTheme="minorBidi" w:cstheme="minorBidi"/>
                <w:b/>
                <w:sz w:val="24"/>
                <w:szCs w:val="24"/>
              </w:rPr>
              <w:t>Diploma</w:t>
            </w:r>
            <w:r w:rsidRPr="00074729">
              <w:rPr>
                <w:rFonts w:asciiTheme="minorBidi" w:eastAsia="Arial" w:hAnsiTheme="minorBidi" w:cstheme="minorBidi"/>
                <w:b/>
                <w:spacing w:val="1"/>
                <w:sz w:val="24"/>
                <w:szCs w:val="24"/>
              </w:rPr>
              <w:t xml:space="preserve"> </w:t>
            </w:r>
            <w:r w:rsidRPr="00074729">
              <w:rPr>
                <w:rFonts w:asciiTheme="minorBidi" w:eastAsia="Arial" w:hAnsiTheme="minorBidi" w:cstheme="minorBidi"/>
                <w:b/>
                <w:sz w:val="24"/>
                <w:szCs w:val="24"/>
              </w:rPr>
              <w:t>of</w:t>
            </w:r>
            <w:r w:rsidRPr="00074729">
              <w:rPr>
                <w:rFonts w:asciiTheme="minorBidi" w:eastAsia="Arial" w:hAnsiTheme="minorBidi" w:cstheme="minorBidi"/>
                <w:b/>
                <w:spacing w:val="3"/>
                <w:sz w:val="24"/>
                <w:szCs w:val="24"/>
              </w:rPr>
              <w:t xml:space="preserve"> </w:t>
            </w:r>
            <w:r w:rsidRPr="00074729">
              <w:rPr>
                <w:rFonts w:asciiTheme="minorBidi" w:eastAsia="Arial" w:hAnsiTheme="minorBidi" w:cstheme="minorBidi"/>
                <w:b/>
                <w:spacing w:val="-8"/>
                <w:sz w:val="24"/>
                <w:szCs w:val="24"/>
              </w:rPr>
              <w:t>A</w:t>
            </w:r>
            <w:r w:rsidRPr="00074729">
              <w:rPr>
                <w:rFonts w:asciiTheme="minorBidi" w:eastAsia="Arial" w:hAnsiTheme="minorBidi" w:cstheme="minorBidi"/>
                <w:b/>
                <w:spacing w:val="1"/>
                <w:sz w:val="24"/>
                <w:szCs w:val="24"/>
              </w:rPr>
              <w:t>ss</w:t>
            </w:r>
            <w:r w:rsidRPr="00074729">
              <w:rPr>
                <w:rFonts w:asciiTheme="minorBidi" w:eastAsia="Arial" w:hAnsiTheme="minorBidi" w:cstheme="minorBidi"/>
                <w:b/>
                <w:sz w:val="24"/>
                <w:szCs w:val="24"/>
              </w:rPr>
              <w:t>oci</w:t>
            </w:r>
            <w:r w:rsidRPr="00074729">
              <w:rPr>
                <w:rFonts w:asciiTheme="minorBidi" w:eastAsia="Arial" w:hAnsiTheme="minorBidi" w:cstheme="minorBidi"/>
                <w:b/>
                <w:spacing w:val="1"/>
                <w:sz w:val="24"/>
                <w:szCs w:val="24"/>
              </w:rPr>
              <w:t>a</w:t>
            </w:r>
            <w:r w:rsidRPr="00074729">
              <w:rPr>
                <w:rFonts w:asciiTheme="minorBidi" w:eastAsia="Arial" w:hAnsiTheme="minorBidi" w:cstheme="minorBidi"/>
                <w:b/>
                <w:sz w:val="24"/>
                <w:szCs w:val="24"/>
              </w:rPr>
              <w:t>te</w:t>
            </w:r>
          </w:p>
          <w:p w:rsidR="00222AE8" w:rsidRPr="00074729" w:rsidRDefault="00A16A19">
            <w:pPr>
              <w:ind w:left="453"/>
              <w:rPr>
                <w:rFonts w:asciiTheme="minorBidi" w:eastAsia="Arial" w:hAnsiTheme="minorBidi" w:cstheme="minorBidi"/>
                <w:sz w:val="24"/>
                <w:szCs w:val="24"/>
              </w:rPr>
            </w:pPr>
            <w:r w:rsidRPr="00074729">
              <w:rPr>
                <w:rFonts w:asciiTheme="minorBidi" w:eastAsia="Arial" w:hAnsiTheme="minorBidi" w:cstheme="minorBidi"/>
                <w:b/>
                <w:sz w:val="24"/>
                <w:szCs w:val="24"/>
              </w:rPr>
              <w:t>Engine</w:t>
            </w:r>
            <w:r w:rsidRPr="00074729">
              <w:rPr>
                <w:rFonts w:asciiTheme="minorBidi" w:eastAsia="Arial" w:hAnsiTheme="minorBidi" w:cstheme="minorBidi"/>
                <w:b/>
                <w:spacing w:val="1"/>
                <w:sz w:val="24"/>
                <w:szCs w:val="24"/>
              </w:rPr>
              <w:t>e</w:t>
            </w:r>
            <w:r w:rsidRPr="00074729">
              <w:rPr>
                <w:rFonts w:asciiTheme="minorBidi" w:eastAsia="Arial" w:hAnsiTheme="minorBidi" w:cstheme="minorBidi"/>
                <w:b/>
                <w:sz w:val="24"/>
                <w:szCs w:val="24"/>
              </w:rPr>
              <w:t>r.</w:t>
            </w:r>
            <w:r w:rsidRPr="00074729">
              <w:rPr>
                <w:rFonts w:asciiTheme="minorBidi" w:eastAsia="Arial" w:hAnsiTheme="minorBidi" w:cstheme="minorBidi"/>
                <w:b/>
                <w:spacing w:val="-1"/>
                <w:sz w:val="24"/>
                <w:szCs w:val="24"/>
              </w:rPr>
              <w:t xml:space="preserve"> </w:t>
            </w:r>
            <w:r w:rsidRPr="00074729">
              <w:rPr>
                <w:rFonts w:asciiTheme="minorBidi" w:eastAsia="Arial" w:hAnsiTheme="minorBidi" w:cstheme="minorBidi"/>
                <w:b/>
                <w:sz w:val="24"/>
                <w:szCs w:val="24"/>
              </w:rPr>
              <w:t>(</w:t>
            </w:r>
            <w:r w:rsidRPr="00074729">
              <w:rPr>
                <w:rFonts w:asciiTheme="minorBidi" w:eastAsia="Arial" w:hAnsiTheme="minorBidi" w:cstheme="minorBidi"/>
                <w:b/>
                <w:spacing w:val="-1"/>
                <w:sz w:val="24"/>
                <w:szCs w:val="24"/>
              </w:rPr>
              <w:t>C</w:t>
            </w:r>
            <w:r w:rsidRPr="00074729">
              <w:rPr>
                <w:rFonts w:asciiTheme="minorBidi" w:eastAsia="Arial" w:hAnsiTheme="minorBidi" w:cstheme="minorBidi"/>
                <w:b/>
                <w:sz w:val="24"/>
                <w:szCs w:val="24"/>
              </w:rPr>
              <w:t>i</w:t>
            </w:r>
            <w:r w:rsidRPr="00074729">
              <w:rPr>
                <w:rFonts w:asciiTheme="minorBidi" w:eastAsia="Arial" w:hAnsiTheme="minorBidi" w:cstheme="minorBidi"/>
                <w:b/>
                <w:spacing w:val="-3"/>
                <w:sz w:val="24"/>
                <w:szCs w:val="24"/>
              </w:rPr>
              <w:t>v</w:t>
            </w:r>
            <w:r w:rsidRPr="00074729">
              <w:rPr>
                <w:rFonts w:asciiTheme="minorBidi" w:eastAsia="Arial" w:hAnsiTheme="minorBidi" w:cstheme="minorBidi"/>
                <w:b/>
                <w:sz w:val="24"/>
                <w:szCs w:val="24"/>
              </w:rPr>
              <w:t>i</w:t>
            </w:r>
            <w:r w:rsidRPr="00074729">
              <w:rPr>
                <w:rFonts w:asciiTheme="minorBidi" w:eastAsia="Arial" w:hAnsiTheme="minorBidi" w:cstheme="minorBidi"/>
                <w:b/>
                <w:spacing w:val="1"/>
                <w:sz w:val="24"/>
                <w:szCs w:val="24"/>
              </w:rPr>
              <w:t>l</w:t>
            </w:r>
            <w:r w:rsidRPr="00074729">
              <w:rPr>
                <w:rFonts w:asciiTheme="minorBidi" w:eastAsia="Arial" w:hAnsiTheme="minorBidi" w:cstheme="minorBidi"/>
                <w:b/>
                <w:sz w:val="24"/>
                <w:szCs w:val="24"/>
              </w:rPr>
              <w:t>)</w:t>
            </w:r>
          </w:p>
        </w:tc>
      </w:tr>
      <w:tr w:rsidR="00222AE8" w:rsidRPr="00074729" w:rsidTr="00576BB3">
        <w:trPr>
          <w:trHeight w:hRule="exact" w:val="2726"/>
        </w:trPr>
        <w:tc>
          <w:tcPr>
            <w:tcW w:w="3659" w:type="dxa"/>
            <w:tcBorders>
              <w:top w:val="nil"/>
              <w:left w:val="nil"/>
              <w:bottom w:val="nil"/>
              <w:right w:val="nil"/>
            </w:tcBorders>
          </w:tcPr>
          <w:p w:rsidR="00222AE8" w:rsidRPr="00074729" w:rsidRDefault="00222AE8">
            <w:pPr>
              <w:spacing w:before="5" w:line="120" w:lineRule="exact"/>
              <w:rPr>
                <w:rFonts w:asciiTheme="minorBidi" w:hAnsiTheme="minorBidi" w:cstheme="minorBidi"/>
                <w:sz w:val="24"/>
                <w:szCs w:val="24"/>
              </w:rPr>
            </w:pPr>
          </w:p>
          <w:p w:rsidR="00222AE8" w:rsidRPr="00074729" w:rsidRDefault="00A16A19" w:rsidP="0055566C">
            <w:pPr>
              <w:ind w:left="40" w:right="120"/>
              <w:rPr>
                <w:rFonts w:asciiTheme="minorBidi" w:eastAsia="Arial" w:hAnsiTheme="minorBidi" w:cstheme="minorBidi"/>
                <w:sz w:val="24"/>
                <w:szCs w:val="24"/>
              </w:rPr>
            </w:pPr>
            <w:r w:rsidRPr="00074729">
              <w:rPr>
                <w:rFonts w:asciiTheme="minorBidi" w:eastAsia="Arial" w:hAnsiTheme="minorBidi" w:cstheme="minorBidi"/>
                <w:b/>
                <w:sz w:val="24"/>
                <w:szCs w:val="24"/>
              </w:rPr>
              <w:t>B</w:t>
            </w:r>
            <w:r w:rsidRPr="00074729">
              <w:rPr>
                <w:rFonts w:asciiTheme="minorBidi" w:eastAsia="Arial" w:hAnsiTheme="minorBidi" w:cstheme="minorBidi"/>
                <w:b/>
                <w:spacing w:val="-1"/>
                <w:sz w:val="24"/>
                <w:szCs w:val="24"/>
              </w:rPr>
              <w:t>o</w:t>
            </w:r>
            <w:r w:rsidRPr="00074729">
              <w:rPr>
                <w:rFonts w:asciiTheme="minorBidi" w:eastAsia="Arial" w:hAnsiTheme="minorBidi" w:cstheme="minorBidi"/>
                <w:b/>
                <w:spacing w:val="1"/>
                <w:sz w:val="24"/>
                <w:szCs w:val="24"/>
              </w:rPr>
              <w:t>a</w:t>
            </w:r>
            <w:r w:rsidRPr="00074729">
              <w:rPr>
                <w:rFonts w:asciiTheme="minorBidi" w:eastAsia="Arial" w:hAnsiTheme="minorBidi" w:cstheme="minorBidi"/>
                <w:b/>
                <w:sz w:val="24"/>
                <w:szCs w:val="24"/>
              </w:rPr>
              <w:t>rd of Inter</w:t>
            </w:r>
            <w:r w:rsidRPr="00074729">
              <w:rPr>
                <w:rFonts w:asciiTheme="minorBidi" w:eastAsia="Arial" w:hAnsiTheme="minorBidi" w:cstheme="minorBidi"/>
                <w:b/>
                <w:spacing w:val="1"/>
                <w:sz w:val="24"/>
                <w:szCs w:val="24"/>
              </w:rPr>
              <w:t>me</w:t>
            </w:r>
            <w:r w:rsidRPr="00074729">
              <w:rPr>
                <w:rFonts w:asciiTheme="minorBidi" w:eastAsia="Arial" w:hAnsiTheme="minorBidi" w:cstheme="minorBidi"/>
                <w:b/>
                <w:sz w:val="24"/>
                <w:szCs w:val="24"/>
              </w:rPr>
              <w:t>di</w:t>
            </w:r>
            <w:r w:rsidRPr="00074729">
              <w:rPr>
                <w:rFonts w:asciiTheme="minorBidi" w:eastAsia="Arial" w:hAnsiTheme="minorBidi" w:cstheme="minorBidi"/>
                <w:b/>
                <w:spacing w:val="1"/>
                <w:sz w:val="24"/>
                <w:szCs w:val="24"/>
              </w:rPr>
              <w:t>a</w:t>
            </w:r>
            <w:r w:rsidRPr="00074729">
              <w:rPr>
                <w:rFonts w:asciiTheme="minorBidi" w:eastAsia="Arial" w:hAnsiTheme="minorBidi" w:cstheme="minorBidi"/>
                <w:b/>
                <w:spacing w:val="-3"/>
                <w:sz w:val="24"/>
                <w:szCs w:val="24"/>
              </w:rPr>
              <w:t>t</w:t>
            </w:r>
            <w:r w:rsidRPr="00074729">
              <w:rPr>
                <w:rFonts w:asciiTheme="minorBidi" w:eastAsia="Arial" w:hAnsiTheme="minorBidi" w:cstheme="minorBidi"/>
                <w:b/>
                <w:sz w:val="24"/>
                <w:szCs w:val="24"/>
              </w:rPr>
              <w:t>e</w:t>
            </w:r>
            <w:r w:rsidRPr="00074729">
              <w:rPr>
                <w:rFonts w:asciiTheme="minorBidi" w:eastAsia="Arial" w:hAnsiTheme="minorBidi" w:cstheme="minorBidi"/>
                <w:b/>
                <w:spacing w:val="1"/>
                <w:sz w:val="24"/>
                <w:szCs w:val="24"/>
              </w:rPr>
              <w:t xml:space="preserve"> </w:t>
            </w:r>
            <w:r w:rsidRPr="00074729">
              <w:rPr>
                <w:rFonts w:asciiTheme="minorBidi" w:eastAsia="Arial" w:hAnsiTheme="minorBidi" w:cstheme="minorBidi"/>
                <w:b/>
                <w:sz w:val="24"/>
                <w:szCs w:val="24"/>
              </w:rPr>
              <w:t>&amp; S</w:t>
            </w:r>
            <w:r w:rsidRPr="00074729">
              <w:rPr>
                <w:rFonts w:asciiTheme="minorBidi" w:eastAsia="Arial" w:hAnsiTheme="minorBidi" w:cstheme="minorBidi"/>
                <w:b/>
                <w:spacing w:val="1"/>
                <w:sz w:val="24"/>
                <w:szCs w:val="24"/>
              </w:rPr>
              <w:t>ec</w:t>
            </w:r>
            <w:r w:rsidRPr="00074729">
              <w:rPr>
                <w:rFonts w:asciiTheme="minorBidi" w:eastAsia="Arial" w:hAnsiTheme="minorBidi" w:cstheme="minorBidi"/>
                <w:b/>
                <w:sz w:val="24"/>
                <w:szCs w:val="24"/>
              </w:rPr>
              <w:t>ondary</w:t>
            </w:r>
            <w:r w:rsidRPr="00074729">
              <w:rPr>
                <w:rFonts w:asciiTheme="minorBidi" w:eastAsia="Arial" w:hAnsiTheme="minorBidi" w:cstheme="minorBidi"/>
                <w:b/>
                <w:spacing w:val="-6"/>
                <w:sz w:val="24"/>
                <w:szCs w:val="24"/>
              </w:rPr>
              <w:t xml:space="preserve"> </w:t>
            </w:r>
            <w:r w:rsidRPr="00074729">
              <w:rPr>
                <w:rFonts w:asciiTheme="minorBidi" w:eastAsia="Arial" w:hAnsiTheme="minorBidi" w:cstheme="minorBidi"/>
                <w:b/>
                <w:spacing w:val="1"/>
                <w:sz w:val="24"/>
                <w:szCs w:val="24"/>
              </w:rPr>
              <w:t>E</w:t>
            </w:r>
            <w:r w:rsidRPr="00074729">
              <w:rPr>
                <w:rFonts w:asciiTheme="minorBidi" w:eastAsia="Arial" w:hAnsiTheme="minorBidi" w:cstheme="minorBidi"/>
                <w:b/>
                <w:sz w:val="24"/>
                <w:szCs w:val="24"/>
              </w:rPr>
              <w:t>duc</w:t>
            </w:r>
            <w:r w:rsidRPr="00074729">
              <w:rPr>
                <w:rFonts w:asciiTheme="minorBidi" w:eastAsia="Arial" w:hAnsiTheme="minorBidi" w:cstheme="minorBidi"/>
                <w:b/>
                <w:spacing w:val="1"/>
                <w:sz w:val="24"/>
                <w:szCs w:val="24"/>
              </w:rPr>
              <w:t>a</w:t>
            </w:r>
            <w:r w:rsidRPr="00074729">
              <w:rPr>
                <w:rFonts w:asciiTheme="minorBidi" w:eastAsia="Arial" w:hAnsiTheme="minorBidi" w:cstheme="minorBidi"/>
                <w:b/>
                <w:sz w:val="24"/>
                <w:szCs w:val="24"/>
              </w:rPr>
              <w:t>tio</w:t>
            </w:r>
            <w:r w:rsidRPr="00074729">
              <w:rPr>
                <w:rFonts w:asciiTheme="minorBidi" w:eastAsia="Arial" w:hAnsiTheme="minorBidi" w:cstheme="minorBidi"/>
                <w:b/>
                <w:spacing w:val="3"/>
                <w:sz w:val="24"/>
                <w:szCs w:val="24"/>
              </w:rPr>
              <w:t>n</w:t>
            </w:r>
            <w:r w:rsidRPr="00074729">
              <w:rPr>
                <w:rFonts w:asciiTheme="minorBidi" w:eastAsia="Arial" w:hAnsiTheme="minorBidi" w:cstheme="minorBidi"/>
                <w:b/>
                <w:sz w:val="24"/>
                <w:szCs w:val="24"/>
              </w:rPr>
              <w:t>,</w:t>
            </w:r>
            <w:r w:rsidRPr="00074729">
              <w:rPr>
                <w:rFonts w:asciiTheme="minorBidi" w:eastAsia="Arial" w:hAnsiTheme="minorBidi" w:cstheme="minorBidi"/>
                <w:b/>
                <w:spacing w:val="1"/>
                <w:sz w:val="24"/>
                <w:szCs w:val="24"/>
              </w:rPr>
              <w:t xml:space="preserve"> </w:t>
            </w:r>
            <w:r w:rsidR="008D28A7" w:rsidRPr="00074729">
              <w:rPr>
                <w:rFonts w:asciiTheme="minorBidi" w:eastAsia="Arial" w:hAnsiTheme="minorBidi" w:cstheme="minorBidi"/>
                <w:b/>
                <w:sz w:val="24"/>
                <w:szCs w:val="24"/>
              </w:rPr>
              <w:t>Gujranwala</w:t>
            </w:r>
            <w:r w:rsidRPr="00074729">
              <w:rPr>
                <w:rFonts w:asciiTheme="minorBidi" w:eastAsia="Arial" w:hAnsiTheme="minorBidi" w:cstheme="minorBidi"/>
                <w:b/>
                <w:sz w:val="24"/>
                <w:szCs w:val="24"/>
              </w:rPr>
              <w:t>,</w:t>
            </w:r>
          </w:p>
        </w:tc>
        <w:tc>
          <w:tcPr>
            <w:tcW w:w="1148" w:type="dxa"/>
            <w:tcBorders>
              <w:top w:val="nil"/>
              <w:left w:val="nil"/>
              <w:bottom w:val="nil"/>
              <w:right w:val="nil"/>
            </w:tcBorders>
          </w:tcPr>
          <w:p w:rsidR="00222AE8" w:rsidRPr="00074729" w:rsidRDefault="00222AE8">
            <w:pPr>
              <w:spacing w:before="5" w:line="120" w:lineRule="exact"/>
              <w:rPr>
                <w:rFonts w:asciiTheme="minorBidi" w:hAnsiTheme="minorBidi" w:cstheme="minorBidi"/>
                <w:sz w:val="24"/>
                <w:szCs w:val="24"/>
              </w:rPr>
            </w:pPr>
          </w:p>
          <w:p w:rsidR="00222AE8" w:rsidRPr="00074729" w:rsidRDefault="0055566C">
            <w:pPr>
              <w:ind w:left="161"/>
              <w:rPr>
                <w:rFonts w:asciiTheme="minorBidi" w:eastAsia="Arial" w:hAnsiTheme="minorBidi" w:cstheme="minorBidi"/>
                <w:sz w:val="24"/>
                <w:szCs w:val="24"/>
              </w:rPr>
            </w:pPr>
            <w:r w:rsidRPr="00074729">
              <w:rPr>
                <w:rFonts w:asciiTheme="minorBidi" w:eastAsia="Arial" w:hAnsiTheme="minorBidi" w:cstheme="minorBidi"/>
                <w:b/>
                <w:spacing w:val="1"/>
                <w:sz w:val="24"/>
                <w:szCs w:val="24"/>
              </w:rPr>
              <w:t>2006</w:t>
            </w:r>
          </w:p>
        </w:tc>
        <w:tc>
          <w:tcPr>
            <w:tcW w:w="3374" w:type="dxa"/>
            <w:tcBorders>
              <w:top w:val="nil"/>
              <w:left w:val="nil"/>
              <w:bottom w:val="nil"/>
              <w:right w:val="nil"/>
            </w:tcBorders>
          </w:tcPr>
          <w:p w:rsidR="00222AE8" w:rsidRPr="00074729" w:rsidRDefault="00222AE8">
            <w:pPr>
              <w:spacing w:before="5" w:line="120" w:lineRule="exact"/>
              <w:rPr>
                <w:rFonts w:asciiTheme="minorBidi" w:hAnsiTheme="minorBidi" w:cstheme="minorBidi"/>
                <w:sz w:val="24"/>
                <w:szCs w:val="24"/>
              </w:rPr>
            </w:pPr>
          </w:p>
          <w:p w:rsidR="00222AE8" w:rsidRPr="00074729" w:rsidRDefault="00A16A19">
            <w:pPr>
              <w:ind w:left="453"/>
              <w:rPr>
                <w:rFonts w:asciiTheme="minorBidi" w:eastAsia="Arial" w:hAnsiTheme="minorBidi" w:cstheme="minorBidi"/>
                <w:sz w:val="24"/>
                <w:szCs w:val="24"/>
              </w:rPr>
            </w:pPr>
            <w:r w:rsidRPr="00074729">
              <w:rPr>
                <w:rFonts w:asciiTheme="minorBidi" w:eastAsia="Arial" w:hAnsiTheme="minorBidi" w:cstheme="minorBidi"/>
                <w:b/>
                <w:spacing w:val="-1"/>
                <w:sz w:val="24"/>
                <w:szCs w:val="24"/>
              </w:rPr>
              <w:t>M</w:t>
            </w:r>
            <w:r w:rsidRPr="00074729">
              <w:rPr>
                <w:rFonts w:asciiTheme="minorBidi" w:eastAsia="Arial" w:hAnsiTheme="minorBidi" w:cstheme="minorBidi"/>
                <w:b/>
                <w:spacing w:val="1"/>
                <w:sz w:val="24"/>
                <w:szCs w:val="24"/>
              </w:rPr>
              <w:t>a</w:t>
            </w:r>
            <w:r w:rsidRPr="00074729">
              <w:rPr>
                <w:rFonts w:asciiTheme="minorBidi" w:eastAsia="Arial" w:hAnsiTheme="minorBidi" w:cstheme="minorBidi"/>
                <w:b/>
                <w:sz w:val="24"/>
                <w:szCs w:val="24"/>
              </w:rPr>
              <w:t>tric</w:t>
            </w:r>
          </w:p>
        </w:tc>
      </w:tr>
    </w:tbl>
    <w:p w:rsidR="00222AE8" w:rsidRPr="00074729" w:rsidRDefault="00222AE8">
      <w:pPr>
        <w:rPr>
          <w:rFonts w:asciiTheme="minorBidi" w:hAnsiTheme="minorBidi" w:cstheme="minorBidi"/>
          <w:sz w:val="24"/>
          <w:szCs w:val="24"/>
        </w:rPr>
        <w:sectPr w:rsidR="00222AE8" w:rsidRPr="00074729" w:rsidSect="00751902">
          <w:pgSz w:w="11920" w:h="16840"/>
          <w:pgMar w:top="1180" w:right="670" w:bottom="280" w:left="1480" w:header="0" w:footer="771" w:gutter="0"/>
          <w:cols w:space="720"/>
        </w:sectPr>
      </w:pPr>
    </w:p>
    <w:p w:rsidR="00222AE8" w:rsidRPr="00074729" w:rsidRDefault="00A16A19">
      <w:pPr>
        <w:spacing w:before="77" w:line="260" w:lineRule="exact"/>
        <w:ind w:left="320"/>
        <w:rPr>
          <w:rFonts w:asciiTheme="minorBidi" w:eastAsia="Arial" w:hAnsiTheme="minorBidi" w:cstheme="minorBidi"/>
          <w:sz w:val="24"/>
          <w:szCs w:val="24"/>
        </w:rPr>
      </w:pPr>
      <w:r w:rsidRPr="00074729">
        <w:rPr>
          <w:rFonts w:asciiTheme="minorBidi" w:eastAsia="Arial" w:hAnsiTheme="minorBidi" w:cstheme="minorBidi"/>
          <w:b/>
          <w:position w:val="-1"/>
          <w:sz w:val="24"/>
          <w:szCs w:val="24"/>
          <w:u w:val="thick" w:color="000000"/>
        </w:rPr>
        <w:lastRenderedPageBreak/>
        <w:t>EXPERIEN</w:t>
      </w:r>
      <w:r w:rsidRPr="00074729">
        <w:rPr>
          <w:rFonts w:asciiTheme="minorBidi" w:eastAsia="Arial" w:hAnsiTheme="minorBidi" w:cstheme="minorBidi"/>
          <w:b/>
          <w:spacing w:val="-1"/>
          <w:position w:val="-1"/>
          <w:sz w:val="24"/>
          <w:szCs w:val="24"/>
          <w:u w:val="thick" w:color="000000"/>
        </w:rPr>
        <w:t>C</w:t>
      </w:r>
      <w:r w:rsidRPr="00074729">
        <w:rPr>
          <w:rFonts w:asciiTheme="minorBidi" w:eastAsia="Arial" w:hAnsiTheme="minorBidi" w:cstheme="minorBidi"/>
          <w:b/>
          <w:position w:val="-1"/>
          <w:sz w:val="24"/>
          <w:szCs w:val="24"/>
          <w:u w:val="thick" w:color="000000"/>
        </w:rPr>
        <w:t>E</w:t>
      </w:r>
    </w:p>
    <w:p w:rsidR="00222AE8" w:rsidRPr="00074729" w:rsidRDefault="00222AE8">
      <w:pPr>
        <w:spacing w:line="200" w:lineRule="exact"/>
        <w:rPr>
          <w:rFonts w:asciiTheme="minorBidi" w:hAnsiTheme="minorBidi" w:cstheme="minorBidi"/>
          <w:sz w:val="24"/>
          <w:szCs w:val="24"/>
        </w:rPr>
      </w:pPr>
    </w:p>
    <w:p w:rsidR="00222AE8" w:rsidRPr="00074729" w:rsidRDefault="00222AE8">
      <w:pPr>
        <w:spacing w:line="200" w:lineRule="exact"/>
        <w:rPr>
          <w:rFonts w:asciiTheme="minorBidi" w:hAnsiTheme="minorBidi" w:cstheme="minorBidi"/>
          <w:sz w:val="24"/>
          <w:szCs w:val="24"/>
        </w:rPr>
      </w:pPr>
    </w:p>
    <w:tbl>
      <w:tblPr>
        <w:tblW w:w="0" w:type="auto"/>
        <w:tblInd w:w="10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7"/>
        <w:gridCol w:w="3395"/>
        <w:gridCol w:w="3976"/>
      </w:tblGrid>
      <w:tr w:rsidR="00222AE8" w:rsidRPr="00074729">
        <w:trPr>
          <w:trHeight w:hRule="exact" w:val="358"/>
        </w:trPr>
        <w:tc>
          <w:tcPr>
            <w:tcW w:w="287" w:type="dxa"/>
            <w:tcBorders>
              <w:top w:val="nil"/>
              <w:left w:val="nil"/>
              <w:bottom w:val="nil"/>
              <w:right w:val="nil"/>
            </w:tcBorders>
          </w:tcPr>
          <w:p w:rsidR="00222AE8" w:rsidRPr="00074729" w:rsidRDefault="00A16A19">
            <w:pPr>
              <w:spacing w:before="69"/>
              <w:ind w:left="40"/>
              <w:rPr>
                <w:rFonts w:asciiTheme="minorBidi" w:eastAsia="Arial" w:hAnsiTheme="minorBidi" w:cstheme="minorBidi"/>
                <w:sz w:val="24"/>
                <w:szCs w:val="24"/>
              </w:rPr>
            </w:pPr>
            <w:r w:rsidRPr="00074729">
              <w:rPr>
                <w:rFonts w:asciiTheme="minorBidi" w:eastAsia="Arial" w:hAnsiTheme="minorBidi" w:cstheme="minorBidi"/>
                <w:b/>
                <w:sz w:val="24"/>
                <w:szCs w:val="24"/>
              </w:rPr>
              <w:t>I.</w:t>
            </w:r>
          </w:p>
        </w:tc>
        <w:tc>
          <w:tcPr>
            <w:tcW w:w="3395" w:type="dxa"/>
            <w:tcBorders>
              <w:top w:val="nil"/>
              <w:left w:val="nil"/>
              <w:bottom w:val="nil"/>
              <w:right w:val="nil"/>
            </w:tcBorders>
          </w:tcPr>
          <w:p w:rsidR="00222AE8" w:rsidRPr="00074729" w:rsidRDefault="00A16A19">
            <w:pPr>
              <w:spacing w:before="69"/>
              <w:ind w:left="113"/>
              <w:rPr>
                <w:rFonts w:asciiTheme="minorBidi" w:eastAsia="Arial" w:hAnsiTheme="minorBidi" w:cstheme="minorBidi"/>
                <w:sz w:val="24"/>
                <w:szCs w:val="24"/>
              </w:rPr>
            </w:pPr>
            <w:r w:rsidRPr="00074729">
              <w:rPr>
                <w:rFonts w:asciiTheme="minorBidi" w:eastAsia="Arial" w:hAnsiTheme="minorBidi" w:cstheme="minorBidi"/>
                <w:sz w:val="24"/>
                <w:szCs w:val="24"/>
              </w:rPr>
              <w:t>Na</w:t>
            </w:r>
            <w:r w:rsidRPr="00074729">
              <w:rPr>
                <w:rFonts w:asciiTheme="minorBidi" w:eastAsia="Arial" w:hAnsiTheme="minorBidi" w:cstheme="minorBidi"/>
                <w:spacing w:val="2"/>
                <w:sz w:val="24"/>
                <w:szCs w:val="24"/>
              </w:rPr>
              <w:t>m</w:t>
            </w:r>
            <w:r w:rsidRPr="00074729">
              <w:rPr>
                <w:rFonts w:asciiTheme="minorBidi" w:eastAsia="Arial" w:hAnsiTheme="minorBidi" w:cstheme="minorBidi"/>
                <w:sz w:val="24"/>
                <w:szCs w:val="24"/>
              </w:rPr>
              <w:t>e</w:t>
            </w:r>
            <w:r w:rsidRPr="00074729">
              <w:rPr>
                <w:rFonts w:asciiTheme="minorBidi" w:eastAsia="Arial" w:hAnsiTheme="minorBidi" w:cstheme="minorBidi"/>
                <w:spacing w:val="-1"/>
                <w:sz w:val="24"/>
                <w:szCs w:val="24"/>
              </w:rPr>
              <w:t xml:space="preserve"> o</w:t>
            </w:r>
            <w:r w:rsidRPr="00074729">
              <w:rPr>
                <w:rFonts w:asciiTheme="minorBidi" w:eastAsia="Arial" w:hAnsiTheme="minorBidi" w:cstheme="minorBidi"/>
                <w:sz w:val="24"/>
                <w:szCs w:val="24"/>
              </w:rPr>
              <w:t>f</w:t>
            </w:r>
            <w:r w:rsidRPr="00074729">
              <w:rPr>
                <w:rFonts w:asciiTheme="minorBidi" w:eastAsia="Arial" w:hAnsiTheme="minorBidi" w:cstheme="minorBidi"/>
                <w:spacing w:val="1"/>
                <w:sz w:val="24"/>
                <w:szCs w:val="24"/>
              </w:rPr>
              <w:t xml:space="preserve"> </w:t>
            </w:r>
            <w:r w:rsidRPr="00074729">
              <w:rPr>
                <w:rFonts w:asciiTheme="minorBidi" w:eastAsia="Arial" w:hAnsiTheme="minorBidi" w:cstheme="minorBidi"/>
                <w:sz w:val="24"/>
                <w:szCs w:val="24"/>
              </w:rPr>
              <w:t>E</w:t>
            </w:r>
            <w:r w:rsidRPr="00074729">
              <w:rPr>
                <w:rFonts w:asciiTheme="minorBidi" w:eastAsia="Arial" w:hAnsiTheme="minorBidi" w:cstheme="minorBidi"/>
                <w:spacing w:val="-1"/>
                <w:sz w:val="24"/>
                <w:szCs w:val="24"/>
              </w:rPr>
              <w:t>m</w:t>
            </w:r>
            <w:r w:rsidRPr="00074729">
              <w:rPr>
                <w:rFonts w:asciiTheme="minorBidi" w:eastAsia="Arial" w:hAnsiTheme="minorBidi" w:cstheme="minorBidi"/>
                <w:spacing w:val="1"/>
                <w:sz w:val="24"/>
                <w:szCs w:val="24"/>
              </w:rPr>
              <w:t>p</w:t>
            </w:r>
            <w:r w:rsidRPr="00074729">
              <w:rPr>
                <w:rFonts w:asciiTheme="minorBidi" w:eastAsia="Arial" w:hAnsiTheme="minorBidi" w:cstheme="minorBidi"/>
                <w:sz w:val="24"/>
                <w:szCs w:val="24"/>
              </w:rPr>
              <w:t>lo</w:t>
            </w:r>
            <w:r w:rsidRPr="00074729">
              <w:rPr>
                <w:rFonts w:asciiTheme="minorBidi" w:eastAsia="Arial" w:hAnsiTheme="minorBidi" w:cstheme="minorBidi"/>
                <w:spacing w:val="-2"/>
                <w:sz w:val="24"/>
                <w:szCs w:val="24"/>
              </w:rPr>
              <w:t>y</w:t>
            </w:r>
            <w:r w:rsidRPr="00074729">
              <w:rPr>
                <w:rFonts w:asciiTheme="minorBidi" w:eastAsia="Arial" w:hAnsiTheme="minorBidi" w:cstheme="minorBidi"/>
                <w:sz w:val="24"/>
                <w:szCs w:val="24"/>
              </w:rPr>
              <w:t>ing</w:t>
            </w:r>
            <w:r w:rsidRPr="00074729">
              <w:rPr>
                <w:rFonts w:asciiTheme="minorBidi" w:eastAsia="Arial" w:hAnsiTheme="minorBidi" w:cstheme="minorBidi"/>
                <w:spacing w:val="1"/>
                <w:sz w:val="24"/>
                <w:szCs w:val="24"/>
              </w:rPr>
              <w:t xml:space="preserve"> </w:t>
            </w:r>
            <w:r w:rsidRPr="00074729">
              <w:rPr>
                <w:rFonts w:asciiTheme="minorBidi" w:eastAsia="Arial" w:hAnsiTheme="minorBidi" w:cstheme="minorBidi"/>
                <w:sz w:val="24"/>
                <w:szCs w:val="24"/>
              </w:rPr>
              <w:t>A</w:t>
            </w:r>
            <w:r w:rsidRPr="00074729">
              <w:rPr>
                <w:rFonts w:asciiTheme="minorBidi" w:eastAsia="Arial" w:hAnsiTheme="minorBidi" w:cstheme="minorBidi"/>
                <w:spacing w:val="1"/>
                <w:sz w:val="24"/>
                <w:szCs w:val="24"/>
              </w:rPr>
              <w:t>gen</w:t>
            </w:r>
            <w:r w:rsidRPr="00074729">
              <w:rPr>
                <w:rFonts w:asciiTheme="minorBidi" w:eastAsia="Arial" w:hAnsiTheme="minorBidi" w:cstheme="minorBidi"/>
                <w:sz w:val="24"/>
                <w:szCs w:val="24"/>
              </w:rPr>
              <w:t>cy</w:t>
            </w:r>
          </w:p>
        </w:tc>
        <w:tc>
          <w:tcPr>
            <w:tcW w:w="3976" w:type="dxa"/>
            <w:tcBorders>
              <w:top w:val="nil"/>
              <w:left w:val="nil"/>
              <w:bottom w:val="nil"/>
              <w:right w:val="nil"/>
            </w:tcBorders>
          </w:tcPr>
          <w:p w:rsidR="00222AE8" w:rsidRPr="00074729" w:rsidRDefault="00A16A19">
            <w:pPr>
              <w:spacing w:before="69"/>
              <w:ind w:left="318"/>
              <w:rPr>
                <w:rFonts w:asciiTheme="minorBidi" w:eastAsia="Arial" w:hAnsiTheme="minorBidi" w:cstheme="minorBidi"/>
                <w:sz w:val="24"/>
                <w:szCs w:val="24"/>
              </w:rPr>
            </w:pPr>
            <w:r w:rsidRPr="00074729">
              <w:rPr>
                <w:rFonts w:asciiTheme="minorBidi" w:eastAsia="Arial" w:hAnsiTheme="minorBidi" w:cstheme="minorBidi"/>
                <w:sz w:val="24"/>
                <w:szCs w:val="24"/>
              </w:rPr>
              <w:t>N</w:t>
            </w:r>
            <w:r w:rsidRPr="00074729">
              <w:rPr>
                <w:rFonts w:asciiTheme="minorBidi" w:eastAsia="Arial" w:hAnsiTheme="minorBidi" w:cstheme="minorBidi"/>
                <w:spacing w:val="1"/>
                <w:sz w:val="24"/>
                <w:szCs w:val="24"/>
              </w:rPr>
              <w:t>a</w:t>
            </w:r>
            <w:r w:rsidRPr="00074729">
              <w:rPr>
                <w:rFonts w:asciiTheme="minorBidi" w:eastAsia="Arial" w:hAnsiTheme="minorBidi" w:cstheme="minorBidi"/>
                <w:sz w:val="24"/>
                <w:szCs w:val="24"/>
              </w:rPr>
              <w:t>ti</w:t>
            </w:r>
            <w:r w:rsidRPr="00074729">
              <w:rPr>
                <w:rFonts w:asciiTheme="minorBidi" w:eastAsia="Arial" w:hAnsiTheme="minorBidi" w:cstheme="minorBidi"/>
                <w:spacing w:val="1"/>
                <w:sz w:val="24"/>
                <w:szCs w:val="24"/>
              </w:rPr>
              <w:t>ona</w:t>
            </w:r>
            <w:r w:rsidRPr="00074729">
              <w:rPr>
                <w:rFonts w:asciiTheme="minorBidi" w:eastAsia="Arial" w:hAnsiTheme="minorBidi" w:cstheme="minorBidi"/>
                <w:sz w:val="24"/>
                <w:szCs w:val="24"/>
              </w:rPr>
              <w:t>l</w:t>
            </w:r>
            <w:r w:rsidRPr="00074729">
              <w:rPr>
                <w:rFonts w:asciiTheme="minorBidi" w:eastAsia="Arial" w:hAnsiTheme="minorBidi" w:cstheme="minorBidi"/>
                <w:spacing w:val="-2"/>
                <w:sz w:val="24"/>
                <w:szCs w:val="24"/>
              </w:rPr>
              <w:t xml:space="preserve"> </w:t>
            </w:r>
            <w:r w:rsidRPr="00074729">
              <w:rPr>
                <w:rFonts w:asciiTheme="minorBidi" w:eastAsia="Arial" w:hAnsiTheme="minorBidi" w:cstheme="minorBidi"/>
                <w:sz w:val="24"/>
                <w:szCs w:val="24"/>
              </w:rPr>
              <w:t>E</w:t>
            </w:r>
            <w:r w:rsidRPr="00074729">
              <w:rPr>
                <w:rFonts w:asciiTheme="minorBidi" w:eastAsia="Arial" w:hAnsiTheme="minorBidi" w:cstheme="minorBidi"/>
                <w:spacing w:val="1"/>
                <w:sz w:val="24"/>
                <w:szCs w:val="24"/>
              </w:rPr>
              <w:t>n</w:t>
            </w:r>
            <w:r w:rsidRPr="00074729">
              <w:rPr>
                <w:rFonts w:asciiTheme="minorBidi" w:eastAsia="Arial" w:hAnsiTheme="minorBidi" w:cstheme="minorBidi"/>
                <w:spacing w:val="-1"/>
                <w:sz w:val="24"/>
                <w:szCs w:val="24"/>
              </w:rPr>
              <w:t>gg</w:t>
            </w:r>
            <w:r w:rsidRPr="00074729">
              <w:rPr>
                <w:rFonts w:asciiTheme="minorBidi" w:eastAsia="Arial" w:hAnsiTheme="minorBidi" w:cstheme="minorBidi"/>
                <w:sz w:val="24"/>
                <w:szCs w:val="24"/>
              </w:rPr>
              <w:t>.</w:t>
            </w:r>
            <w:r w:rsidRPr="00074729">
              <w:rPr>
                <w:rFonts w:asciiTheme="minorBidi" w:eastAsia="Arial" w:hAnsiTheme="minorBidi" w:cstheme="minorBidi"/>
                <w:spacing w:val="1"/>
                <w:sz w:val="24"/>
                <w:szCs w:val="24"/>
              </w:rPr>
              <w:t xml:space="preserve"> </w:t>
            </w:r>
            <w:r w:rsidRPr="00074729">
              <w:rPr>
                <w:rFonts w:asciiTheme="minorBidi" w:eastAsia="Arial" w:hAnsiTheme="minorBidi" w:cstheme="minorBidi"/>
                <w:sz w:val="24"/>
                <w:szCs w:val="24"/>
              </w:rPr>
              <w:t>S</w:t>
            </w:r>
            <w:r w:rsidRPr="00074729">
              <w:rPr>
                <w:rFonts w:asciiTheme="minorBidi" w:eastAsia="Arial" w:hAnsiTheme="minorBidi" w:cstheme="minorBidi"/>
                <w:spacing w:val="1"/>
                <w:sz w:val="24"/>
                <w:szCs w:val="24"/>
              </w:rPr>
              <w:t>e</w:t>
            </w:r>
            <w:r w:rsidRPr="00074729">
              <w:rPr>
                <w:rFonts w:asciiTheme="minorBidi" w:eastAsia="Arial" w:hAnsiTheme="minorBidi" w:cstheme="minorBidi"/>
                <w:sz w:val="24"/>
                <w:szCs w:val="24"/>
              </w:rPr>
              <w:t>r</w:t>
            </w:r>
            <w:r w:rsidRPr="00074729">
              <w:rPr>
                <w:rFonts w:asciiTheme="minorBidi" w:eastAsia="Arial" w:hAnsiTheme="minorBidi" w:cstheme="minorBidi"/>
                <w:spacing w:val="-3"/>
                <w:sz w:val="24"/>
                <w:szCs w:val="24"/>
              </w:rPr>
              <w:t>v</w:t>
            </w:r>
            <w:r w:rsidRPr="00074729">
              <w:rPr>
                <w:rFonts w:asciiTheme="minorBidi" w:eastAsia="Arial" w:hAnsiTheme="minorBidi" w:cstheme="minorBidi"/>
                <w:sz w:val="24"/>
                <w:szCs w:val="24"/>
              </w:rPr>
              <w:t>ices</w:t>
            </w:r>
            <w:r w:rsidRPr="00074729">
              <w:rPr>
                <w:rFonts w:asciiTheme="minorBidi" w:eastAsia="Arial" w:hAnsiTheme="minorBidi" w:cstheme="minorBidi"/>
                <w:spacing w:val="1"/>
                <w:sz w:val="24"/>
                <w:szCs w:val="24"/>
              </w:rPr>
              <w:t xml:space="preserve"> </w:t>
            </w:r>
            <w:r w:rsidRPr="00074729">
              <w:rPr>
                <w:rFonts w:asciiTheme="minorBidi" w:eastAsia="Arial" w:hAnsiTheme="minorBidi" w:cstheme="minorBidi"/>
                <w:sz w:val="24"/>
                <w:szCs w:val="24"/>
              </w:rPr>
              <w:t>P</w:t>
            </w:r>
            <w:r w:rsidRPr="00074729">
              <w:rPr>
                <w:rFonts w:asciiTheme="minorBidi" w:eastAsia="Arial" w:hAnsiTheme="minorBidi" w:cstheme="minorBidi"/>
                <w:spacing w:val="1"/>
                <w:sz w:val="24"/>
                <w:szCs w:val="24"/>
              </w:rPr>
              <w:t>a</w:t>
            </w:r>
            <w:r w:rsidRPr="00074729">
              <w:rPr>
                <w:rFonts w:asciiTheme="minorBidi" w:eastAsia="Arial" w:hAnsiTheme="minorBidi" w:cstheme="minorBidi"/>
                <w:sz w:val="24"/>
                <w:szCs w:val="24"/>
              </w:rPr>
              <w:t>kist</w:t>
            </w:r>
            <w:r w:rsidRPr="00074729">
              <w:rPr>
                <w:rFonts w:asciiTheme="minorBidi" w:eastAsia="Arial" w:hAnsiTheme="minorBidi" w:cstheme="minorBidi"/>
                <w:spacing w:val="-1"/>
                <w:sz w:val="24"/>
                <w:szCs w:val="24"/>
              </w:rPr>
              <w:t>a</w:t>
            </w:r>
            <w:r w:rsidRPr="00074729">
              <w:rPr>
                <w:rFonts w:asciiTheme="minorBidi" w:eastAsia="Arial" w:hAnsiTheme="minorBidi" w:cstheme="minorBidi"/>
                <w:spacing w:val="5"/>
                <w:sz w:val="24"/>
                <w:szCs w:val="24"/>
              </w:rPr>
              <w:t>n</w:t>
            </w:r>
            <w:r w:rsidRPr="00074729">
              <w:rPr>
                <w:rFonts w:asciiTheme="minorBidi" w:eastAsia="Arial" w:hAnsiTheme="minorBidi" w:cstheme="minorBidi"/>
                <w:sz w:val="24"/>
                <w:szCs w:val="24"/>
              </w:rPr>
              <w:t>.</w:t>
            </w:r>
          </w:p>
        </w:tc>
      </w:tr>
      <w:tr w:rsidR="00222AE8" w:rsidRPr="00074729">
        <w:trPr>
          <w:trHeight w:hRule="exact" w:val="276"/>
        </w:trPr>
        <w:tc>
          <w:tcPr>
            <w:tcW w:w="287" w:type="dxa"/>
            <w:tcBorders>
              <w:top w:val="nil"/>
              <w:left w:val="nil"/>
              <w:bottom w:val="nil"/>
              <w:right w:val="nil"/>
            </w:tcBorders>
          </w:tcPr>
          <w:p w:rsidR="00222AE8" w:rsidRPr="00074729" w:rsidRDefault="00222AE8">
            <w:pPr>
              <w:rPr>
                <w:rFonts w:asciiTheme="minorBidi" w:hAnsiTheme="minorBidi" w:cstheme="minorBidi"/>
                <w:sz w:val="24"/>
                <w:szCs w:val="24"/>
              </w:rPr>
            </w:pPr>
          </w:p>
        </w:tc>
        <w:tc>
          <w:tcPr>
            <w:tcW w:w="3395" w:type="dxa"/>
            <w:tcBorders>
              <w:top w:val="nil"/>
              <w:left w:val="nil"/>
              <w:bottom w:val="nil"/>
              <w:right w:val="nil"/>
            </w:tcBorders>
          </w:tcPr>
          <w:p w:rsidR="00222AE8" w:rsidRPr="00074729" w:rsidRDefault="00A16A19">
            <w:pPr>
              <w:spacing w:line="260" w:lineRule="exact"/>
              <w:ind w:left="113"/>
              <w:rPr>
                <w:rFonts w:asciiTheme="minorBidi" w:eastAsia="Arial" w:hAnsiTheme="minorBidi" w:cstheme="minorBidi"/>
                <w:sz w:val="24"/>
                <w:szCs w:val="24"/>
              </w:rPr>
            </w:pPr>
            <w:r w:rsidRPr="00074729">
              <w:rPr>
                <w:rFonts w:asciiTheme="minorBidi" w:eastAsia="Arial" w:hAnsiTheme="minorBidi" w:cstheme="minorBidi"/>
                <w:spacing w:val="2"/>
                <w:sz w:val="24"/>
                <w:szCs w:val="24"/>
              </w:rPr>
              <w:t>T</w:t>
            </w:r>
            <w:r w:rsidRPr="00074729">
              <w:rPr>
                <w:rFonts w:asciiTheme="minorBidi" w:eastAsia="Arial" w:hAnsiTheme="minorBidi" w:cstheme="minorBidi"/>
                <w:sz w:val="24"/>
                <w:szCs w:val="24"/>
              </w:rPr>
              <w:t>itle</w:t>
            </w:r>
            <w:r w:rsidRPr="00074729">
              <w:rPr>
                <w:rFonts w:asciiTheme="minorBidi" w:eastAsia="Arial" w:hAnsiTheme="minorBidi" w:cstheme="minorBidi"/>
                <w:spacing w:val="-1"/>
                <w:sz w:val="24"/>
                <w:szCs w:val="24"/>
              </w:rPr>
              <w:t xml:space="preserve"> o</w:t>
            </w:r>
            <w:r w:rsidRPr="00074729">
              <w:rPr>
                <w:rFonts w:asciiTheme="minorBidi" w:eastAsia="Arial" w:hAnsiTheme="minorBidi" w:cstheme="minorBidi"/>
                <w:sz w:val="24"/>
                <w:szCs w:val="24"/>
              </w:rPr>
              <w:t>f</w:t>
            </w:r>
            <w:r w:rsidRPr="00074729">
              <w:rPr>
                <w:rFonts w:asciiTheme="minorBidi" w:eastAsia="Arial" w:hAnsiTheme="minorBidi" w:cstheme="minorBidi"/>
                <w:spacing w:val="3"/>
                <w:sz w:val="24"/>
                <w:szCs w:val="24"/>
              </w:rPr>
              <w:t xml:space="preserve"> </w:t>
            </w:r>
            <w:r w:rsidRPr="00074729">
              <w:rPr>
                <w:rFonts w:asciiTheme="minorBidi" w:eastAsia="Arial" w:hAnsiTheme="minorBidi" w:cstheme="minorBidi"/>
                <w:spacing w:val="-1"/>
                <w:sz w:val="24"/>
                <w:szCs w:val="24"/>
              </w:rPr>
              <w:t>P</w:t>
            </w:r>
            <w:r w:rsidRPr="00074729">
              <w:rPr>
                <w:rFonts w:asciiTheme="minorBidi" w:eastAsia="Arial" w:hAnsiTheme="minorBidi" w:cstheme="minorBidi"/>
                <w:spacing w:val="1"/>
                <w:sz w:val="24"/>
                <w:szCs w:val="24"/>
              </w:rPr>
              <w:t>o</w:t>
            </w:r>
            <w:r w:rsidRPr="00074729">
              <w:rPr>
                <w:rFonts w:asciiTheme="minorBidi" w:eastAsia="Arial" w:hAnsiTheme="minorBidi" w:cstheme="minorBidi"/>
                <w:sz w:val="24"/>
                <w:szCs w:val="24"/>
              </w:rPr>
              <w:t>sition</w:t>
            </w:r>
          </w:p>
        </w:tc>
        <w:tc>
          <w:tcPr>
            <w:tcW w:w="3976" w:type="dxa"/>
            <w:tcBorders>
              <w:top w:val="nil"/>
              <w:left w:val="nil"/>
              <w:bottom w:val="nil"/>
              <w:right w:val="nil"/>
            </w:tcBorders>
          </w:tcPr>
          <w:p w:rsidR="00222AE8" w:rsidRPr="00074729" w:rsidRDefault="00A16A19">
            <w:pPr>
              <w:spacing w:line="260" w:lineRule="exact"/>
              <w:ind w:left="318"/>
              <w:rPr>
                <w:rFonts w:asciiTheme="minorBidi" w:eastAsia="Arial" w:hAnsiTheme="minorBidi" w:cstheme="minorBidi"/>
                <w:sz w:val="24"/>
                <w:szCs w:val="24"/>
              </w:rPr>
            </w:pPr>
            <w:r w:rsidRPr="00074729">
              <w:rPr>
                <w:rFonts w:asciiTheme="minorBidi" w:eastAsia="Arial" w:hAnsiTheme="minorBidi" w:cstheme="minorBidi"/>
                <w:sz w:val="24"/>
                <w:szCs w:val="24"/>
              </w:rPr>
              <w:t>Q</w:t>
            </w:r>
            <w:r w:rsidRPr="00074729">
              <w:rPr>
                <w:rFonts w:asciiTheme="minorBidi" w:eastAsia="Arial" w:hAnsiTheme="minorBidi" w:cstheme="minorBidi"/>
                <w:spacing w:val="1"/>
                <w:sz w:val="24"/>
                <w:szCs w:val="24"/>
              </w:rPr>
              <w:t>u</w:t>
            </w:r>
            <w:r w:rsidRPr="00074729">
              <w:rPr>
                <w:rFonts w:asciiTheme="minorBidi" w:eastAsia="Arial" w:hAnsiTheme="minorBidi" w:cstheme="minorBidi"/>
                <w:spacing w:val="-1"/>
                <w:sz w:val="24"/>
                <w:szCs w:val="24"/>
              </w:rPr>
              <w:t>a</w:t>
            </w:r>
            <w:r w:rsidRPr="00074729">
              <w:rPr>
                <w:rFonts w:asciiTheme="minorBidi" w:eastAsia="Arial" w:hAnsiTheme="minorBidi" w:cstheme="minorBidi"/>
                <w:spacing w:val="1"/>
                <w:sz w:val="24"/>
                <w:szCs w:val="24"/>
              </w:rPr>
              <w:t>n</w:t>
            </w:r>
            <w:r w:rsidRPr="00074729">
              <w:rPr>
                <w:rFonts w:asciiTheme="minorBidi" w:eastAsia="Arial" w:hAnsiTheme="minorBidi" w:cstheme="minorBidi"/>
                <w:sz w:val="24"/>
                <w:szCs w:val="24"/>
              </w:rPr>
              <w:t>tity</w:t>
            </w:r>
            <w:r w:rsidRPr="00074729">
              <w:rPr>
                <w:rFonts w:asciiTheme="minorBidi" w:eastAsia="Arial" w:hAnsiTheme="minorBidi" w:cstheme="minorBidi"/>
                <w:spacing w:val="-2"/>
                <w:sz w:val="24"/>
                <w:szCs w:val="24"/>
              </w:rPr>
              <w:t xml:space="preserve"> </w:t>
            </w:r>
            <w:r w:rsidRPr="00074729">
              <w:rPr>
                <w:rFonts w:asciiTheme="minorBidi" w:eastAsia="Arial" w:hAnsiTheme="minorBidi" w:cstheme="minorBidi"/>
                <w:spacing w:val="1"/>
                <w:sz w:val="24"/>
                <w:szCs w:val="24"/>
              </w:rPr>
              <w:t>Su</w:t>
            </w:r>
            <w:r w:rsidRPr="00074729">
              <w:rPr>
                <w:rFonts w:asciiTheme="minorBidi" w:eastAsia="Arial" w:hAnsiTheme="minorBidi" w:cstheme="minorBidi"/>
                <w:sz w:val="24"/>
                <w:szCs w:val="24"/>
              </w:rPr>
              <w:t>r</w:t>
            </w:r>
            <w:r w:rsidRPr="00074729">
              <w:rPr>
                <w:rFonts w:asciiTheme="minorBidi" w:eastAsia="Arial" w:hAnsiTheme="minorBidi" w:cstheme="minorBidi"/>
                <w:spacing w:val="-3"/>
                <w:sz w:val="24"/>
                <w:szCs w:val="24"/>
              </w:rPr>
              <w:t>v</w:t>
            </w:r>
            <w:r w:rsidRPr="00074729">
              <w:rPr>
                <w:rFonts w:asciiTheme="minorBidi" w:eastAsia="Arial" w:hAnsiTheme="minorBidi" w:cstheme="minorBidi"/>
                <w:spacing w:val="1"/>
                <w:sz w:val="24"/>
                <w:szCs w:val="24"/>
              </w:rPr>
              <w:t>e</w:t>
            </w:r>
            <w:r w:rsidRPr="00074729">
              <w:rPr>
                <w:rFonts w:asciiTheme="minorBidi" w:eastAsia="Arial" w:hAnsiTheme="minorBidi" w:cstheme="minorBidi"/>
                <w:spacing w:val="-2"/>
                <w:sz w:val="24"/>
                <w:szCs w:val="24"/>
              </w:rPr>
              <w:t>y</w:t>
            </w:r>
            <w:r w:rsidRPr="00074729">
              <w:rPr>
                <w:rFonts w:asciiTheme="minorBidi" w:eastAsia="Arial" w:hAnsiTheme="minorBidi" w:cstheme="minorBidi"/>
                <w:spacing w:val="1"/>
                <w:sz w:val="24"/>
                <w:szCs w:val="24"/>
              </w:rPr>
              <w:t>o</w:t>
            </w:r>
            <w:r w:rsidRPr="00074729">
              <w:rPr>
                <w:rFonts w:asciiTheme="minorBidi" w:eastAsia="Arial" w:hAnsiTheme="minorBidi" w:cstheme="minorBidi"/>
                <w:sz w:val="24"/>
                <w:szCs w:val="24"/>
              </w:rPr>
              <w:t>r</w:t>
            </w:r>
          </w:p>
        </w:tc>
      </w:tr>
      <w:tr w:rsidR="00222AE8" w:rsidRPr="00074729">
        <w:trPr>
          <w:trHeight w:hRule="exact" w:val="276"/>
        </w:trPr>
        <w:tc>
          <w:tcPr>
            <w:tcW w:w="287" w:type="dxa"/>
            <w:tcBorders>
              <w:top w:val="nil"/>
              <w:left w:val="nil"/>
              <w:bottom w:val="nil"/>
              <w:right w:val="nil"/>
            </w:tcBorders>
          </w:tcPr>
          <w:p w:rsidR="00222AE8" w:rsidRPr="00074729" w:rsidRDefault="00222AE8">
            <w:pPr>
              <w:rPr>
                <w:rFonts w:asciiTheme="minorBidi" w:hAnsiTheme="minorBidi" w:cstheme="minorBidi"/>
                <w:sz w:val="24"/>
                <w:szCs w:val="24"/>
              </w:rPr>
            </w:pPr>
          </w:p>
        </w:tc>
        <w:tc>
          <w:tcPr>
            <w:tcW w:w="3395" w:type="dxa"/>
            <w:tcBorders>
              <w:top w:val="nil"/>
              <w:left w:val="nil"/>
              <w:bottom w:val="nil"/>
              <w:right w:val="nil"/>
            </w:tcBorders>
          </w:tcPr>
          <w:p w:rsidR="00222AE8" w:rsidRPr="00074729" w:rsidRDefault="00A16A19">
            <w:pPr>
              <w:spacing w:line="260" w:lineRule="exact"/>
              <w:ind w:left="113"/>
              <w:rPr>
                <w:rFonts w:asciiTheme="minorBidi" w:eastAsia="Arial" w:hAnsiTheme="minorBidi" w:cstheme="minorBidi"/>
                <w:sz w:val="24"/>
                <w:szCs w:val="24"/>
              </w:rPr>
            </w:pPr>
            <w:r w:rsidRPr="00074729">
              <w:rPr>
                <w:rFonts w:asciiTheme="minorBidi" w:eastAsia="Arial" w:hAnsiTheme="minorBidi" w:cstheme="minorBidi"/>
                <w:spacing w:val="1"/>
                <w:sz w:val="24"/>
                <w:szCs w:val="24"/>
              </w:rPr>
              <w:t>Lo</w:t>
            </w:r>
            <w:r w:rsidRPr="00074729">
              <w:rPr>
                <w:rFonts w:asciiTheme="minorBidi" w:eastAsia="Arial" w:hAnsiTheme="minorBidi" w:cstheme="minorBidi"/>
                <w:sz w:val="24"/>
                <w:szCs w:val="24"/>
              </w:rPr>
              <w:t>c</w:t>
            </w:r>
            <w:r w:rsidRPr="00074729">
              <w:rPr>
                <w:rFonts w:asciiTheme="minorBidi" w:eastAsia="Arial" w:hAnsiTheme="minorBidi" w:cstheme="minorBidi"/>
                <w:spacing w:val="1"/>
                <w:sz w:val="24"/>
                <w:szCs w:val="24"/>
              </w:rPr>
              <w:t>a</w:t>
            </w:r>
            <w:r w:rsidRPr="00074729">
              <w:rPr>
                <w:rFonts w:asciiTheme="minorBidi" w:eastAsia="Arial" w:hAnsiTheme="minorBidi" w:cstheme="minorBidi"/>
                <w:sz w:val="24"/>
                <w:szCs w:val="24"/>
              </w:rPr>
              <w:t>t</w:t>
            </w:r>
            <w:r w:rsidRPr="00074729">
              <w:rPr>
                <w:rFonts w:asciiTheme="minorBidi" w:eastAsia="Arial" w:hAnsiTheme="minorBidi" w:cstheme="minorBidi"/>
                <w:spacing w:val="-2"/>
                <w:sz w:val="24"/>
                <w:szCs w:val="24"/>
              </w:rPr>
              <w:t>i</w:t>
            </w:r>
            <w:r w:rsidRPr="00074729">
              <w:rPr>
                <w:rFonts w:asciiTheme="minorBidi" w:eastAsia="Arial" w:hAnsiTheme="minorBidi" w:cstheme="minorBidi"/>
                <w:spacing w:val="1"/>
                <w:sz w:val="24"/>
                <w:szCs w:val="24"/>
              </w:rPr>
              <w:t>o</w:t>
            </w:r>
            <w:r w:rsidRPr="00074729">
              <w:rPr>
                <w:rFonts w:asciiTheme="minorBidi" w:eastAsia="Arial" w:hAnsiTheme="minorBidi" w:cstheme="minorBidi"/>
                <w:sz w:val="24"/>
                <w:szCs w:val="24"/>
              </w:rPr>
              <w:t>n</w:t>
            </w:r>
            <w:r w:rsidRPr="00074729">
              <w:rPr>
                <w:rFonts w:asciiTheme="minorBidi" w:eastAsia="Arial" w:hAnsiTheme="minorBidi" w:cstheme="minorBidi"/>
                <w:spacing w:val="1"/>
                <w:sz w:val="24"/>
                <w:szCs w:val="24"/>
              </w:rPr>
              <w:t xml:space="preserve"> </w:t>
            </w:r>
            <w:r w:rsidRPr="00074729">
              <w:rPr>
                <w:rFonts w:asciiTheme="minorBidi" w:eastAsia="Arial" w:hAnsiTheme="minorBidi" w:cstheme="minorBidi"/>
                <w:spacing w:val="-1"/>
                <w:sz w:val="24"/>
                <w:szCs w:val="24"/>
              </w:rPr>
              <w:t>o</w:t>
            </w:r>
            <w:r w:rsidRPr="00074729">
              <w:rPr>
                <w:rFonts w:asciiTheme="minorBidi" w:eastAsia="Arial" w:hAnsiTheme="minorBidi" w:cstheme="minorBidi"/>
                <w:sz w:val="24"/>
                <w:szCs w:val="24"/>
              </w:rPr>
              <w:t>f</w:t>
            </w:r>
            <w:r w:rsidRPr="00074729">
              <w:rPr>
                <w:rFonts w:asciiTheme="minorBidi" w:eastAsia="Arial" w:hAnsiTheme="minorBidi" w:cstheme="minorBidi"/>
                <w:spacing w:val="1"/>
                <w:sz w:val="24"/>
                <w:szCs w:val="24"/>
              </w:rPr>
              <w:t xml:space="preserve"> </w:t>
            </w:r>
            <w:r w:rsidRPr="00074729">
              <w:rPr>
                <w:rFonts w:asciiTheme="minorBidi" w:eastAsia="Arial" w:hAnsiTheme="minorBidi" w:cstheme="minorBidi"/>
                <w:sz w:val="24"/>
                <w:szCs w:val="24"/>
              </w:rPr>
              <w:t>Assi</w:t>
            </w:r>
            <w:r w:rsidRPr="00074729">
              <w:rPr>
                <w:rFonts w:asciiTheme="minorBidi" w:eastAsia="Arial" w:hAnsiTheme="minorBidi" w:cstheme="minorBidi"/>
                <w:spacing w:val="-2"/>
                <w:sz w:val="24"/>
                <w:szCs w:val="24"/>
              </w:rPr>
              <w:t>g</w:t>
            </w:r>
            <w:r w:rsidRPr="00074729">
              <w:rPr>
                <w:rFonts w:asciiTheme="minorBidi" w:eastAsia="Arial" w:hAnsiTheme="minorBidi" w:cstheme="minorBidi"/>
                <w:spacing w:val="1"/>
                <w:sz w:val="24"/>
                <w:szCs w:val="24"/>
              </w:rPr>
              <w:t>n</w:t>
            </w:r>
            <w:r w:rsidRPr="00074729">
              <w:rPr>
                <w:rFonts w:asciiTheme="minorBidi" w:eastAsia="Arial" w:hAnsiTheme="minorBidi" w:cstheme="minorBidi"/>
                <w:spacing w:val="-1"/>
                <w:sz w:val="24"/>
                <w:szCs w:val="24"/>
              </w:rPr>
              <w:t>m</w:t>
            </w:r>
            <w:r w:rsidRPr="00074729">
              <w:rPr>
                <w:rFonts w:asciiTheme="minorBidi" w:eastAsia="Arial" w:hAnsiTheme="minorBidi" w:cstheme="minorBidi"/>
                <w:spacing w:val="1"/>
                <w:sz w:val="24"/>
                <w:szCs w:val="24"/>
              </w:rPr>
              <w:t>e</w:t>
            </w:r>
            <w:r w:rsidRPr="00074729">
              <w:rPr>
                <w:rFonts w:asciiTheme="minorBidi" w:eastAsia="Arial" w:hAnsiTheme="minorBidi" w:cstheme="minorBidi"/>
                <w:spacing w:val="-1"/>
                <w:sz w:val="24"/>
                <w:szCs w:val="24"/>
              </w:rPr>
              <w:t>n</w:t>
            </w:r>
            <w:r w:rsidRPr="00074729">
              <w:rPr>
                <w:rFonts w:asciiTheme="minorBidi" w:eastAsia="Arial" w:hAnsiTheme="minorBidi" w:cstheme="minorBidi"/>
                <w:sz w:val="24"/>
                <w:szCs w:val="24"/>
              </w:rPr>
              <w:t>t</w:t>
            </w:r>
          </w:p>
        </w:tc>
        <w:tc>
          <w:tcPr>
            <w:tcW w:w="3976" w:type="dxa"/>
            <w:tcBorders>
              <w:top w:val="nil"/>
              <w:left w:val="nil"/>
              <w:bottom w:val="nil"/>
              <w:right w:val="nil"/>
            </w:tcBorders>
          </w:tcPr>
          <w:p w:rsidR="00222AE8" w:rsidRPr="00074729" w:rsidRDefault="00311A6C">
            <w:pPr>
              <w:spacing w:line="260" w:lineRule="exact"/>
              <w:ind w:left="318"/>
              <w:rPr>
                <w:rFonts w:asciiTheme="minorBidi" w:eastAsia="Arial" w:hAnsiTheme="minorBidi" w:cstheme="minorBidi"/>
                <w:sz w:val="24"/>
                <w:szCs w:val="24"/>
              </w:rPr>
            </w:pPr>
            <w:r w:rsidRPr="00074729">
              <w:rPr>
                <w:rFonts w:asciiTheme="minorBidi" w:eastAsia="Arial" w:hAnsiTheme="minorBidi" w:cstheme="minorBidi"/>
                <w:sz w:val="24"/>
                <w:szCs w:val="24"/>
              </w:rPr>
              <w:t>Construction of Dhudial bypass</w:t>
            </w:r>
          </w:p>
        </w:tc>
      </w:tr>
      <w:tr w:rsidR="00222AE8" w:rsidRPr="00074729">
        <w:trPr>
          <w:trHeight w:hRule="exact" w:val="358"/>
        </w:trPr>
        <w:tc>
          <w:tcPr>
            <w:tcW w:w="287" w:type="dxa"/>
            <w:tcBorders>
              <w:top w:val="nil"/>
              <w:left w:val="nil"/>
              <w:bottom w:val="nil"/>
              <w:right w:val="nil"/>
            </w:tcBorders>
          </w:tcPr>
          <w:p w:rsidR="00222AE8" w:rsidRPr="00074729" w:rsidRDefault="00222AE8">
            <w:pPr>
              <w:rPr>
                <w:rFonts w:asciiTheme="minorBidi" w:hAnsiTheme="minorBidi" w:cstheme="minorBidi"/>
                <w:sz w:val="24"/>
                <w:szCs w:val="24"/>
              </w:rPr>
            </w:pPr>
          </w:p>
        </w:tc>
        <w:tc>
          <w:tcPr>
            <w:tcW w:w="3395" w:type="dxa"/>
            <w:tcBorders>
              <w:top w:val="nil"/>
              <w:left w:val="nil"/>
              <w:bottom w:val="nil"/>
              <w:right w:val="nil"/>
            </w:tcBorders>
          </w:tcPr>
          <w:p w:rsidR="00222AE8" w:rsidRPr="00074729" w:rsidRDefault="00A16A19">
            <w:pPr>
              <w:spacing w:line="260" w:lineRule="exact"/>
              <w:ind w:left="113"/>
              <w:rPr>
                <w:rFonts w:asciiTheme="minorBidi" w:eastAsia="Arial" w:hAnsiTheme="minorBidi" w:cstheme="minorBidi"/>
                <w:sz w:val="24"/>
                <w:szCs w:val="24"/>
              </w:rPr>
            </w:pPr>
            <w:r w:rsidRPr="00074729">
              <w:rPr>
                <w:rFonts w:asciiTheme="minorBidi" w:eastAsia="Arial" w:hAnsiTheme="minorBidi" w:cstheme="minorBidi"/>
                <w:sz w:val="24"/>
                <w:szCs w:val="24"/>
              </w:rPr>
              <w:t>P</w:t>
            </w:r>
            <w:r w:rsidRPr="00074729">
              <w:rPr>
                <w:rFonts w:asciiTheme="minorBidi" w:eastAsia="Arial" w:hAnsiTheme="minorBidi" w:cstheme="minorBidi"/>
                <w:spacing w:val="1"/>
                <w:sz w:val="24"/>
                <w:szCs w:val="24"/>
              </w:rPr>
              <w:t>e</w:t>
            </w:r>
            <w:r w:rsidRPr="00074729">
              <w:rPr>
                <w:rFonts w:asciiTheme="minorBidi" w:eastAsia="Arial" w:hAnsiTheme="minorBidi" w:cstheme="minorBidi"/>
                <w:sz w:val="24"/>
                <w:szCs w:val="24"/>
              </w:rPr>
              <w:t>r</w:t>
            </w:r>
            <w:r w:rsidRPr="00074729">
              <w:rPr>
                <w:rFonts w:asciiTheme="minorBidi" w:eastAsia="Arial" w:hAnsiTheme="minorBidi" w:cstheme="minorBidi"/>
                <w:spacing w:val="-1"/>
                <w:sz w:val="24"/>
                <w:szCs w:val="24"/>
              </w:rPr>
              <w:t>i</w:t>
            </w:r>
            <w:r w:rsidRPr="00074729">
              <w:rPr>
                <w:rFonts w:asciiTheme="minorBidi" w:eastAsia="Arial" w:hAnsiTheme="minorBidi" w:cstheme="minorBidi"/>
                <w:spacing w:val="1"/>
                <w:sz w:val="24"/>
                <w:szCs w:val="24"/>
              </w:rPr>
              <w:t>o</w:t>
            </w:r>
            <w:r w:rsidRPr="00074729">
              <w:rPr>
                <w:rFonts w:asciiTheme="minorBidi" w:eastAsia="Arial" w:hAnsiTheme="minorBidi" w:cstheme="minorBidi"/>
                <w:sz w:val="24"/>
                <w:szCs w:val="24"/>
              </w:rPr>
              <w:t>d</w:t>
            </w:r>
            <w:r w:rsidRPr="00074729">
              <w:rPr>
                <w:rFonts w:asciiTheme="minorBidi" w:eastAsia="Arial" w:hAnsiTheme="minorBidi" w:cstheme="minorBidi"/>
                <w:spacing w:val="-1"/>
                <w:sz w:val="24"/>
                <w:szCs w:val="24"/>
              </w:rPr>
              <w:t xml:space="preserve"> o</w:t>
            </w:r>
            <w:r w:rsidRPr="00074729">
              <w:rPr>
                <w:rFonts w:asciiTheme="minorBidi" w:eastAsia="Arial" w:hAnsiTheme="minorBidi" w:cstheme="minorBidi"/>
                <w:sz w:val="24"/>
                <w:szCs w:val="24"/>
              </w:rPr>
              <w:t>f</w:t>
            </w:r>
            <w:r w:rsidRPr="00074729">
              <w:rPr>
                <w:rFonts w:asciiTheme="minorBidi" w:eastAsia="Arial" w:hAnsiTheme="minorBidi" w:cstheme="minorBidi"/>
                <w:spacing w:val="3"/>
                <w:sz w:val="24"/>
                <w:szCs w:val="24"/>
              </w:rPr>
              <w:t xml:space="preserve"> </w:t>
            </w:r>
            <w:r w:rsidRPr="00074729">
              <w:rPr>
                <w:rFonts w:asciiTheme="minorBidi" w:eastAsia="Arial" w:hAnsiTheme="minorBidi" w:cstheme="minorBidi"/>
                <w:spacing w:val="1"/>
                <w:sz w:val="24"/>
                <w:szCs w:val="24"/>
              </w:rPr>
              <w:t>A</w:t>
            </w:r>
            <w:r w:rsidRPr="00074729">
              <w:rPr>
                <w:rFonts w:asciiTheme="minorBidi" w:eastAsia="Arial" w:hAnsiTheme="minorBidi" w:cstheme="minorBidi"/>
                <w:sz w:val="24"/>
                <w:szCs w:val="24"/>
              </w:rPr>
              <w:t>ssi</w:t>
            </w:r>
            <w:r w:rsidRPr="00074729">
              <w:rPr>
                <w:rFonts w:asciiTheme="minorBidi" w:eastAsia="Arial" w:hAnsiTheme="minorBidi" w:cstheme="minorBidi"/>
                <w:spacing w:val="-2"/>
                <w:sz w:val="24"/>
                <w:szCs w:val="24"/>
              </w:rPr>
              <w:t>g</w:t>
            </w:r>
            <w:r w:rsidRPr="00074729">
              <w:rPr>
                <w:rFonts w:asciiTheme="minorBidi" w:eastAsia="Arial" w:hAnsiTheme="minorBidi" w:cstheme="minorBidi"/>
                <w:spacing w:val="1"/>
                <w:sz w:val="24"/>
                <w:szCs w:val="24"/>
              </w:rPr>
              <w:t>n</w:t>
            </w:r>
            <w:r w:rsidRPr="00074729">
              <w:rPr>
                <w:rFonts w:asciiTheme="minorBidi" w:eastAsia="Arial" w:hAnsiTheme="minorBidi" w:cstheme="minorBidi"/>
                <w:spacing w:val="-1"/>
                <w:sz w:val="24"/>
                <w:szCs w:val="24"/>
              </w:rPr>
              <w:t>m</w:t>
            </w:r>
            <w:r w:rsidRPr="00074729">
              <w:rPr>
                <w:rFonts w:asciiTheme="minorBidi" w:eastAsia="Arial" w:hAnsiTheme="minorBidi" w:cstheme="minorBidi"/>
                <w:spacing w:val="1"/>
                <w:sz w:val="24"/>
                <w:szCs w:val="24"/>
              </w:rPr>
              <w:t>en</w:t>
            </w:r>
            <w:r w:rsidRPr="00074729">
              <w:rPr>
                <w:rFonts w:asciiTheme="minorBidi" w:eastAsia="Arial" w:hAnsiTheme="minorBidi" w:cstheme="minorBidi"/>
                <w:sz w:val="24"/>
                <w:szCs w:val="24"/>
              </w:rPr>
              <w:t>t</w:t>
            </w:r>
          </w:p>
        </w:tc>
        <w:tc>
          <w:tcPr>
            <w:tcW w:w="3976" w:type="dxa"/>
            <w:tcBorders>
              <w:top w:val="nil"/>
              <w:left w:val="nil"/>
              <w:bottom w:val="nil"/>
              <w:right w:val="nil"/>
            </w:tcBorders>
          </w:tcPr>
          <w:p w:rsidR="00222AE8" w:rsidRPr="00074729" w:rsidRDefault="00EB75BA">
            <w:pPr>
              <w:spacing w:line="260" w:lineRule="exact"/>
              <w:ind w:left="318"/>
              <w:rPr>
                <w:rFonts w:asciiTheme="minorBidi" w:eastAsia="Arial" w:hAnsiTheme="minorBidi" w:cstheme="minorBidi"/>
                <w:sz w:val="24"/>
                <w:szCs w:val="24"/>
              </w:rPr>
            </w:pPr>
            <w:r w:rsidRPr="00074729">
              <w:rPr>
                <w:rFonts w:asciiTheme="minorBidi" w:eastAsia="Arial" w:hAnsiTheme="minorBidi" w:cstheme="minorBidi"/>
                <w:sz w:val="24"/>
                <w:szCs w:val="24"/>
              </w:rPr>
              <w:t>May</w:t>
            </w:r>
            <w:r w:rsidR="00A16A19" w:rsidRPr="00074729">
              <w:rPr>
                <w:rFonts w:asciiTheme="minorBidi" w:eastAsia="Arial" w:hAnsiTheme="minorBidi" w:cstheme="minorBidi"/>
                <w:sz w:val="24"/>
                <w:szCs w:val="24"/>
              </w:rPr>
              <w:t>,</w:t>
            </w:r>
            <w:r w:rsidR="00A16A19" w:rsidRPr="00074729">
              <w:rPr>
                <w:rFonts w:asciiTheme="minorBidi" w:eastAsia="Arial" w:hAnsiTheme="minorBidi" w:cstheme="minorBidi"/>
                <w:spacing w:val="-2"/>
                <w:sz w:val="24"/>
                <w:szCs w:val="24"/>
              </w:rPr>
              <w:t xml:space="preserve"> </w:t>
            </w:r>
            <w:r w:rsidR="00A16A19" w:rsidRPr="00074729">
              <w:rPr>
                <w:rFonts w:asciiTheme="minorBidi" w:eastAsia="Arial" w:hAnsiTheme="minorBidi" w:cstheme="minorBidi"/>
                <w:spacing w:val="1"/>
                <w:sz w:val="24"/>
                <w:szCs w:val="24"/>
              </w:rPr>
              <w:t>2</w:t>
            </w:r>
            <w:r w:rsidR="00A16A19" w:rsidRPr="00074729">
              <w:rPr>
                <w:rFonts w:asciiTheme="minorBidi" w:eastAsia="Arial" w:hAnsiTheme="minorBidi" w:cstheme="minorBidi"/>
                <w:spacing w:val="-1"/>
                <w:sz w:val="24"/>
                <w:szCs w:val="24"/>
              </w:rPr>
              <w:t>0</w:t>
            </w:r>
            <w:r w:rsidRPr="00074729">
              <w:rPr>
                <w:rFonts w:asciiTheme="minorBidi" w:eastAsia="Arial" w:hAnsiTheme="minorBidi" w:cstheme="minorBidi"/>
                <w:spacing w:val="1"/>
                <w:sz w:val="24"/>
                <w:szCs w:val="24"/>
              </w:rPr>
              <w:t>21</w:t>
            </w:r>
            <w:r w:rsidR="00A16A19" w:rsidRPr="00074729">
              <w:rPr>
                <w:rFonts w:asciiTheme="minorBidi" w:eastAsia="Arial" w:hAnsiTheme="minorBidi" w:cstheme="minorBidi"/>
                <w:spacing w:val="1"/>
                <w:sz w:val="24"/>
                <w:szCs w:val="24"/>
              </w:rPr>
              <w:t xml:space="preserve"> </w:t>
            </w:r>
            <w:r w:rsidR="00A16A19" w:rsidRPr="00074729">
              <w:rPr>
                <w:rFonts w:asciiTheme="minorBidi" w:eastAsia="Arial" w:hAnsiTheme="minorBidi" w:cstheme="minorBidi"/>
                <w:sz w:val="24"/>
                <w:szCs w:val="24"/>
              </w:rPr>
              <w:t>–</w:t>
            </w:r>
            <w:r w:rsidR="00A16A19" w:rsidRPr="00074729">
              <w:rPr>
                <w:rFonts w:asciiTheme="minorBidi" w:eastAsia="Arial" w:hAnsiTheme="minorBidi" w:cstheme="minorBidi"/>
                <w:spacing w:val="2"/>
                <w:sz w:val="24"/>
                <w:szCs w:val="24"/>
              </w:rPr>
              <w:t xml:space="preserve"> </w:t>
            </w:r>
            <w:r w:rsidR="00A16A19" w:rsidRPr="00074729">
              <w:rPr>
                <w:rFonts w:asciiTheme="minorBidi" w:eastAsia="Arial" w:hAnsiTheme="minorBidi" w:cstheme="minorBidi"/>
                <w:sz w:val="24"/>
                <w:szCs w:val="24"/>
              </w:rPr>
              <w:t>to</w:t>
            </w:r>
            <w:r w:rsidR="00A16A19" w:rsidRPr="00074729">
              <w:rPr>
                <w:rFonts w:asciiTheme="minorBidi" w:eastAsia="Arial" w:hAnsiTheme="minorBidi" w:cstheme="minorBidi"/>
                <w:spacing w:val="-1"/>
                <w:sz w:val="24"/>
                <w:szCs w:val="24"/>
              </w:rPr>
              <w:t xml:space="preserve"> </w:t>
            </w:r>
            <w:r w:rsidR="00A16A19" w:rsidRPr="00074729">
              <w:rPr>
                <w:rFonts w:asciiTheme="minorBidi" w:eastAsia="Arial" w:hAnsiTheme="minorBidi" w:cstheme="minorBidi"/>
                <w:spacing w:val="1"/>
                <w:sz w:val="24"/>
                <w:szCs w:val="24"/>
              </w:rPr>
              <w:t>d</w:t>
            </w:r>
            <w:r w:rsidR="00A16A19" w:rsidRPr="00074729">
              <w:rPr>
                <w:rFonts w:asciiTheme="minorBidi" w:eastAsia="Arial" w:hAnsiTheme="minorBidi" w:cstheme="minorBidi"/>
                <w:spacing w:val="-1"/>
                <w:sz w:val="24"/>
                <w:szCs w:val="24"/>
              </w:rPr>
              <w:t>a</w:t>
            </w:r>
            <w:r w:rsidR="00A16A19" w:rsidRPr="00074729">
              <w:rPr>
                <w:rFonts w:asciiTheme="minorBidi" w:eastAsia="Arial" w:hAnsiTheme="minorBidi" w:cstheme="minorBidi"/>
                <w:spacing w:val="-2"/>
                <w:sz w:val="24"/>
                <w:szCs w:val="24"/>
              </w:rPr>
              <w:t>t</w:t>
            </w:r>
            <w:r w:rsidR="00A16A19" w:rsidRPr="00074729">
              <w:rPr>
                <w:rFonts w:asciiTheme="minorBidi" w:eastAsia="Arial" w:hAnsiTheme="minorBidi" w:cstheme="minorBidi"/>
                <w:sz w:val="24"/>
                <w:szCs w:val="24"/>
              </w:rPr>
              <w:t>e</w:t>
            </w:r>
          </w:p>
        </w:tc>
      </w:tr>
    </w:tbl>
    <w:p w:rsidR="00222AE8" w:rsidRPr="00074729" w:rsidRDefault="00222AE8">
      <w:pPr>
        <w:spacing w:line="200" w:lineRule="exact"/>
        <w:rPr>
          <w:rFonts w:asciiTheme="minorBidi" w:hAnsiTheme="minorBidi" w:cstheme="minorBidi"/>
          <w:sz w:val="24"/>
          <w:szCs w:val="24"/>
        </w:rPr>
      </w:pPr>
    </w:p>
    <w:p w:rsidR="00222AE8" w:rsidRPr="00074729" w:rsidRDefault="00A16A19">
      <w:pPr>
        <w:spacing w:before="29"/>
        <w:ind w:left="500"/>
        <w:rPr>
          <w:rFonts w:asciiTheme="minorBidi" w:eastAsia="Arial" w:hAnsiTheme="minorBidi" w:cstheme="minorBidi"/>
          <w:sz w:val="24"/>
          <w:szCs w:val="24"/>
        </w:rPr>
      </w:pPr>
      <w:r w:rsidRPr="00074729">
        <w:rPr>
          <w:rFonts w:asciiTheme="minorBidi" w:eastAsia="Arial" w:hAnsiTheme="minorBidi" w:cstheme="minorBidi"/>
          <w:b/>
          <w:spacing w:val="-5"/>
          <w:sz w:val="24"/>
          <w:szCs w:val="24"/>
        </w:rPr>
        <w:t>A</w:t>
      </w:r>
      <w:r w:rsidRPr="00074729">
        <w:rPr>
          <w:rFonts w:asciiTheme="minorBidi" w:eastAsia="Arial" w:hAnsiTheme="minorBidi" w:cstheme="minorBidi"/>
          <w:b/>
          <w:spacing w:val="3"/>
          <w:sz w:val="24"/>
          <w:szCs w:val="24"/>
        </w:rPr>
        <w:t>c</w:t>
      </w:r>
      <w:r w:rsidRPr="00074729">
        <w:rPr>
          <w:rFonts w:asciiTheme="minorBidi" w:eastAsia="Arial" w:hAnsiTheme="minorBidi" w:cstheme="minorBidi"/>
          <w:b/>
          <w:sz w:val="24"/>
          <w:szCs w:val="24"/>
        </w:rPr>
        <w:t>t</w:t>
      </w:r>
      <w:r w:rsidRPr="00074729">
        <w:rPr>
          <w:rFonts w:asciiTheme="minorBidi" w:eastAsia="Arial" w:hAnsiTheme="minorBidi" w:cstheme="minorBidi"/>
          <w:b/>
          <w:spacing w:val="2"/>
          <w:sz w:val="24"/>
          <w:szCs w:val="24"/>
        </w:rPr>
        <w:t>i</w:t>
      </w:r>
      <w:r w:rsidRPr="00074729">
        <w:rPr>
          <w:rFonts w:asciiTheme="minorBidi" w:eastAsia="Arial" w:hAnsiTheme="minorBidi" w:cstheme="minorBidi"/>
          <w:b/>
          <w:spacing w:val="-4"/>
          <w:sz w:val="24"/>
          <w:szCs w:val="24"/>
        </w:rPr>
        <w:t>v</w:t>
      </w:r>
      <w:r w:rsidRPr="00074729">
        <w:rPr>
          <w:rFonts w:asciiTheme="minorBidi" w:eastAsia="Arial" w:hAnsiTheme="minorBidi" w:cstheme="minorBidi"/>
          <w:b/>
          <w:spacing w:val="3"/>
          <w:sz w:val="24"/>
          <w:szCs w:val="24"/>
        </w:rPr>
        <w:t>i</w:t>
      </w:r>
      <w:r w:rsidRPr="00074729">
        <w:rPr>
          <w:rFonts w:asciiTheme="minorBidi" w:eastAsia="Arial" w:hAnsiTheme="minorBidi" w:cstheme="minorBidi"/>
          <w:b/>
          <w:sz w:val="24"/>
          <w:szCs w:val="24"/>
        </w:rPr>
        <w:t>ties</w:t>
      </w:r>
    </w:p>
    <w:p w:rsidR="00222AE8" w:rsidRPr="00074729" w:rsidRDefault="00222AE8">
      <w:pPr>
        <w:spacing w:before="18" w:line="260" w:lineRule="exact"/>
        <w:rPr>
          <w:rFonts w:asciiTheme="minorBidi" w:hAnsiTheme="minorBidi" w:cstheme="minorBidi"/>
          <w:sz w:val="24"/>
          <w:szCs w:val="24"/>
        </w:rPr>
      </w:pPr>
    </w:p>
    <w:p w:rsidR="00222AE8" w:rsidRPr="00074729" w:rsidRDefault="00A16A19" w:rsidP="009F3326">
      <w:pPr>
        <w:spacing w:line="360" w:lineRule="auto"/>
        <w:ind w:left="500" w:right="398"/>
        <w:jc w:val="both"/>
        <w:rPr>
          <w:rFonts w:asciiTheme="minorBidi" w:eastAsia="Arial" w:hAnsiTheme="minorBidi" w:cstheme="minorBidi"/>
          <w:sz w:val="24"/>
          <w:szCs w:val="24"/>
        </w:rPr>
      </w:pPr>
      <w:r w:rsidRPr="00074729">
        <w:rPr>
          <w:rFonts w:asciiTheme="minorBidi" w:eastAsia="Arial" w:hAnsiTheme="minorBidi" w:cstheme="minorBidi"/>
          <w:spacing w:val="6"/>
          <w:sz w:val="24"/>
          <w:szCs w:val="24"/>
        </w:rPr>
        <w:t>W</w:t>
      </w:r>
      <w:r w:rsidRPr="00074729">
        <w:rPr>
          <w:rFonts w:asciiTheme="minorBidi" w:eastAsia="Arial" w:hAnsiTheme="minorBidi" w:cstheme="minorBidi"/>
          <w:spacing w:val="-1"/>
          <w:sz w:val="24"/>
          <w:szCs w:val="24"/>
        </w:rPr>
        <w:t>o</w:t>
      </w:r>
      <w:r w:rsidRPr="00074729">
        <w:rPr>
          <w:rFonts w:asciiTheme="minorBidi" w:eastAsia="Arial" w:hAnsiTheme="minorBidi" w:cstheme="minorBidi"/>
          <w:spacing w:val="-3"/>
          <w:sz w:val="24"/>
          <w:szCs w:val="24"/>
        </w:rPr>
        <w:t>r</w:t>
      </w:r>
      <w:r w:rsidRPr="00074729">
        <w:rPr>
          <w:rFonts w:asciiTheme="minorBidi" w:eastAsia="Arial" w:hAnsiTheme="minorBidi" w:cstheme="minorBidi"/>
          <w:sz w:val="24"/>
          <w:szCs w:val="24"/>
        </w:rPr>
        <w:t>king</w:t>
      </w:r>
      <w:r w:rsidRPr="00074729">
        <w:rPr>
          <w:rFonts w:asciiTheme="minorBidi" w:eastAsia="Arial" w:hAnsiTheme="minorBidi" w:cstheme="minorBidi"/>
          <w:spacing w:val="-1"/>
          <w:sz w:val="24"/>
          <w:szCs w:val="24"/>
        </w:rPr>
        <w:t xml:space="preserve"> </w:t>
      </w:r>
      <w:r w:rsidRPr="00074729">
        <w:rPr>
          <w:rFonts w:asciiTheme="minorBidi" w:eastAsia="Arial" w:hAnsiTheme="minorBidi" w:cstheme="minorBidi"/>
          <w:spacing w:val="1"/>
          <w:sz w:val="24"/>
          <w:szCs w:val="24"/>
        </w:rPr>
        <w:t>a</w:t>
      </w:r>
      <w:r w:rsidRPr="00074729">
        <w:rPr>
          <w:rFonts w:asciiTheme="minorBidi" w:eastAsia="Arial" w:hAnsiTheme="minorBidi" w:cstheme="minorBidi"/>
          <w:sz w:val="24"/>
          <w:szCs w:val="24"/>
        </w:rPr>
        <w:t xml:space="preserve">s </w:t>
      </w:r>
      <w:r w:rsidRPr="00074729">
        <w:rPr>
          <w:rFonts w:asciiTheme="minorBidi" w:eastAsia="Arial" w:hAnsiTheme="minorBidi" w:cstheme="minorBidi"/>
          <w:spacing w:val="1"/>
          <w:sz w:val="24"/>
          <w:szCs w:val="24"/>
        </w:rPr>
        <w:t>Qu</w:t>
      </w:r>
      <w:r w:rsidRPr="00074729">
        <w:rPr>
          <w:rFonts w:asciiTheme="minorBidi" w:eastAsia="Arial" w:hAnsiTheme="minorBidi" w:cstheme="minorBidi"/>
          <w:spacing w:val="-1"/>
          <w:sz w:val="24"/>
          <w:szCs w:val="24"/>
        </w:rPr>
        <w:t>a</w:t>
      </w:r>
      <w:r w:rsidRPr="00074729">
        <w:rPr>
          <w:rFonts w:asciiTheme="minorBidi" w:eastAsia="Arial" w:hAnsiTheme="minorBidi" w:cstheme="minorBidi"/>
          <w:spacing w:val="1"/>
          <w:sz w:val="24"/>
          <w:szCs w:val="24"/>
        </w:rPr>
        <w:t>n</w:t>
      </w:r>
      <w:r w:rsidRPr="00074729">
        <w:rPr>
          <w:rFonts w:asciiTheme="minorBidi" w:eastAsia="Arial" w:hAnsiTheme="minorBidi" w:cstheme="minorBidi"/>
          <w:sz w:val="24"/>
          <w:szCs w:val="24"/>
        </w:rPr>
        <w:t>tity</w:t>
      </w:r>
      <w:r w:rsidRPr="00074729">
        <w:rPr>
          <w:rFonts w:asciiTheme="minorBidi" w:eastAsia="Arial" w:hAnsiTheme="minorBidi" w:cstheme="minorBidi"/>
          <w:spacing w:val="-2"/>
          <w:sz w:val="24"/>
          <w:szCs w:val="24"/>
        </w:rPr>
        <w:t xml:space="preserve"> </w:t>
      </w:r>
      <w:r w:rsidRPr="00074729">
        <w:rPr>
          <w:rFonts w:asciiTheme="minorBidi" w:eastAsia="Arial" w:hAnsiTheme="minorBidi" w:cstheme="minorBidi"/>
          <w:spacing w:val="1"/>
          <w:sz w:val="24"/>
          <w:szCs w:val="24"/>
        </w:rPr>
        <w:t>Su</w:t>
      </w:r>
      <w:r w:rsidRPr="00074729">
        <w:rPr>
          <w:rFonts w:asciiTheme="minorBidi" w:eastAsia="Arial" w:hAnsiTheme="minorBidi" w:cstheme="minorBidi"/>
          <w:sz w:val="24"/>
          <w:szCs w:val="24"/>
        </w:rPr>
        <w:t>r</w:t>
      </w:r>
      <w:r w:rsidRPr="00074729">
        <w:rPr>
          <w:rFonts w:asciiTheme="minorBidi" w:eastAsia="Arial" w:hAnsiTheme="minorBidi" w:cstheme="minorBidi"/>
          <w:spacing w:val="-3"/>
          <w:sz w:val="24"/>
          <w:szCs w:val="24"/>
        </w:rPr>
        <w:t>v</w:t>
      </w:r>
      <w:r w:rsidRPr="00074729">
        <w:rPr>
          <w:rFonts w:asciiTheme="minorBidi" w:eastAsia="Arial" w:hAnsiTheme="minorBidi" w:cstheme="minorBidi"/>
          <w:spacing w:val="3"/>
          <w:sz w:val="24"/>
          <w:szCs w:val="24"/>
        </w:rPr>
        <w:t>e</w:t>
      </w:r>
      <w:r w:rsidRPr="00074729">
        <w:rPr>
          <w:rFonts w:asciiTheme="minorBidi" w:eastAsia="Arial" w:hAnsiTheme="minorBidi" w:cstheme="minorBidi"/>
          <w:spacing w:val="-2"/>
          <w:sz w:val="24"/>
          <w:szCs w:val="24"/>
        </w:rPr>
        <w:t>y</w:t>
      </w:r>
      <w:r w:rsidRPr="00074729">
        <w:rPr>
          <w:rFonts w:asciiTheme="minorBidi" w:eastAsia="Arial" w:hAnsiTheme="minorBidi" w:cstheme="minorBidi"/>
          <w:spacing w:val="1"/>
          <w:sz w:val="24"/>
          <w:szCs w:val="24"/>
        </w:rPr>
        <w:t>o</w:t>
      </w:r>
      <w:r w:rsidRPr="00074729">
        <w:rPr>
          <w:rFonts w:asciiTheme="minorBidi" w:eastAsia="Arial" w:hAnsiTheme="minorBidi" w:cstheme="minorBidi"/>
          <w:sz w:val="24"/>
          <w:szCs w:val="24"/>
        </w:rPr>
        <w:t>r on</w:t>
      </w:r>
      <w:r w:rsidRPr="00074729">
        <w:rPr>
          <w:rFonts w:asciiTheme="minorBidi" w:eastAsia="Arial" w:hAnsiTheme="minorBidi" w:cstheme="minorBidi"/>
          <w:spacing w:val="1"/>
          <w:sz w:val="24"/>
          <w:szCs w:val="24"/>
        </w:rPr>
        <w:t xml:space="preserve"> </w:t>
      </w:r>
      <w:r w:rsidR="002C20F8" w:rsidRPr="00074729">
        <w:rPr>
          <w:rFonts w:asciiTheme="minorBidi" w:eastAsia="Arial" w:hAnsiTheme="minorBidi" w:cstheme="minorBidi"/>
          <w:sz w:val="24"/>
          <w:szCs w:val="24"/>
        </w:rPr>
        <w:t>Construction of Dhudial bypass.</w:t>
      </w:r>
      <w:r w:rsidRPr="00074729">
        <w:rPr>
          <w:rFonts w:asciiTheme="minorBidi" w:eastAsia="Arial" w:hAnsiTheme="minorBidi" w:cstheme="minorBidi"/>
          <w:sz w:val="24"/>
          <w:szCs w:val="24"/>
        </w:rPr>
        <w:t xml:space="preserve"> Res</w:t>
      </w:r>
      <w:r w:rsidRPr="00074729">
        <w:rPr>
          <w:rFonts w:asciiTheme="minorBidi" w:eastAsia="Arial" w:hAnsiTheme="minorBidi" w:cstheme="minorBidi"/>
          <w:spacing w:val="1"/>
          <w:sz w:val="24"/>
          <w:szCs w:val="24"/>
        </w:rPr>
        <w:t>pon</w:t>
      </w:r>
      <w:r w:rsidRPr="00074729">
        <w:rPr>
          <w:rFonts w:asciiTheme="minorBidi" w:eastAsia="Arial" w:hAnsiTheme="minorBidi" w:cstheme="minorBidi"/>
          <w:sz w:val="24"/>
          <w:szCs w:val="24"/>
        </w:rPr>
        <w:t>sibil</w:t>
      </w:r>
      <w:r w:rsidRPr="00074729">
        <w:rPr>
          <w:rFonts w:asciiTheme="minorBidi" w:eastAsia="Arial" w:hAnsiTheme="minorBidi" w:cstheme="minorBidi"/>
          <w:spacing w:val="-1"/>
          <w:sz w:val="24"/>
          <w:szCs w:val="24"/>
        </w:rPr>
        <w:t>i</w:t>
      </w:r>
      <w:r w:rsidRPr="00074729">
        <w:rPr>
          <w:rFonts w:asciiTheme="minorBidi" w:eastAsia="Arial" w:hAnsiTheme="minorBidi" w:cstheme="minorBidi"/>
          <w:sz w:val="24"/>
          <w:szCs w:val="24"/>
        </w:rPr>
        <w:t>ti</w:t>
      </w:r>
      <w:r w:rsidRPr="00074729">
        <w:rPr>
          <w:rFonts w:asciiTheme="minorBidi" w:eastAsia="Arial" w:hAnsiTheme="minorBidi" w:cstheme="minorBidi"/>
          <w:spacing w:val="1"/>
          <w:sz w:val="24"/>
          <w:szCs w:val="24"/>
        </w:rPr>
        <w:t>e</w:t>
      </w:r>
      <w:r w:rsidRPr="00074729">
        <w:rPr>
          <w:rFonts w:asciiTheme="minorBidi" w:eastAsia="Arial" w:hAnsiTheme="minorBidi" w:cstheme="minorBidi"/>
          <w:sz w:val="24"/>
          <w:szCs w:val="24"/>
        </w:rPr>
        <w:t>s</w:t>
      </w:r>
      <w:r w:rsidRPr="00074729">
        <w:rPr>
          <w:rFonts w:asciiTheme="minorBidi" w:eastAsia="Arial" w:hAnsiTheme="minorBidi" w:cstheme="minorBidi"/>
          <w:spacing w:val="20"/>
          <w:sz w:val="24"/>
          <w:szCs w:val="24"/>
        </w:rPr>
        <w:t xml:space="preserve"> </w:t>
      </w:r>
      <w:r w:rsidRPr="00074729">
        <w:rPr>
          <w:rFonts w:asciiTheme="minorBidi" w:eastAsia="Arial" w:hAnsiTheme="minorBidi" w:cstheme="minorBidi"/>
          <w:sz w:val="24"/>
          <w:szCs w:val="24"/>
        </w:rPr>
        <w:t>incl</w:t>
      </w:r>
      <w:r w:rsidRPr="00074729">
        <w:rPr>
          <w:rFonts w:asciiTheme="minorBidi" w:eastAsia="Arial" w:hAnsiTheme="minorBidi" w:cstheme="minorBidi"/>
          <w:spacing w:val="-1"/>
          <w:sz w:val="24"/>
          <w:szCs w:val="24"/>
        </w:rPr>
        <w:t>ud</w:t>
      </w:r>
      <w:r w:rsidRPr="00074729">
        <w:rPr>
          <w:rFonts w:asciiTheme="minorBidi" w:eastAsia="Arial" w:hAnsiTheme="minorBidi" w:cstheme="minorBidi"/>
          <w:spacing w:val="1"/>
          <w:sz w:val="24"/>
          <w:szCs w:val="24"/>
        </w:rPr>
        <w:t>e</w:t>
      </w:r>
      <w:r w:rsidRPr="00074729">
        <w:rPr>
          <w:rFonts w:asciiTheme="minorBidi" w:eastAsia="Arial" w:hAnsiTheme="minorBidi" w:cstheme="minorBidi"/>
          <w:sz w:val="24"/>
          <w:szCs w:val="24"/>
        </w:rPr>
        <w:t>s</w:t>
      </w:r>
      <w:r w:rsidRPr="00074729">
        <w:rPr>
          <w:rFonts w:asciiTheme="minorBidi" w:eastAsia="Arial" w:hAnsiTheme="minorBidi" w:cstheme="minorBidi"/>
          <w:spacing w:val="20"/>
          <w:sz w:val="24"/>
          <w:szCs w:val="24"/>
        </w:rPr>
        <w:t xml:space="preserve"> </w:t>
      </w:r>
      <w:r w:rsidRPr="00074729">
        <w:rPr>
          <w:rFonts w:asciiTheme="minorBidi" w:eastAsia="Arial" w:hAnsiTheme="minorBidi" w:cstheme="minorBidi"/>
          <w:sz w:val="24"/>
          <w:szCs w:val="24"/>
        </w:rPr>
        <w:t>c</w:t>
      </w:r>
      <w:r w:rsidRPr="00074729">
        <w:rPr>
          <w:rFonts w:asciiTheme="minorBidi" w:eastAsia="Arial" w:hAnsiTheme="minorBidi" w:cstheme="minorBidi"/>
          <w:spacing w:val="1"/>
          <w:sz w:val="24"/>
          <w:szCs w:val="24"/>
        </w:rPr>
        <w:t>he</w:t>
      </w:r>
      <w:r w:rsidRPr="00074729">
        <w:rPr>
          <w:rFonts w:asciiTheme="minorBidi" w:eastAsia="Arial" w:hAnsiTheme="minorBidi" w:cstheme="minorBidi"/>
          <w:sz w:val="24"/>
          <w:szCs w:val="24"/>
        </w:rPr>
        <w:t>cking</w:t>
      </w:r>
      <w:r w:rsidRPr="00074729">
        <w:rPr>
          <w:rFonts w:asciiTheme="minorBidi" w:eastAsia="Arial" w:hAnsiTheme="minorBidi" w:cstheme="minorBidi"/>
          <w:spacing w:val="19"/>
          <w:sz w:val="24"/>
          <w:szCs w:val="24"/>
        </w:rPr>
        <w:t xml:space="preserve"> </w:t>
      </w:r>
      <w:r w:rsidRPr="00074729">
        <w:rPr>
          <w:rFonts w:asciiTheme="minorBidi" w:eastAsia="Arial" w:hAnsiTheme="minorBidi" w:cstheme="minorBidi"/>
          <w:sz w:val="24"/>
          <w:szCs w:val="24"/>
        </w:rPr>
        <w:t>I</w:t>
      </w:r>
      <w:r w:rsidRPr="00074729">
        <w:rPr>
          <w:rFonts w:asciiTheme="minorBidi" w:eastAsia="Arial" w:hAnsiTheme="minorBidi" w:cstheme="minorBidi"/>
          <w:spacing w:val="1"/>
          <w:sz w:val="24"/>
          <w:szCs w:val="24"/>
        </w:rPr>
        <w:t>n</w:t>
      </w:r>
      <w:r w:rsidRPr="00074729">
        <w:rPr>
          <w:rFonts w:asciiTheme="minorBidi" w:eastAsia="Arial" w:hAnsiTheme="minorBidi" w:cstheme="minorBidi"/>
          <w:sz w:val="24"/>
          <w:szCs w:val="24"/>
        </w:rPr>
        <w:t>t</w:t>
      </w:r>
      <w:r w:rsidRPr="00074729">
        <w:rPr>
          <w:rFonts w:asciiTheme="minorBidi" w:eastAsia="Arial" w:hAnsiTheme="minorBidi" w:cstheme="minorBidi"/>
          <w:spacing w:val="1"/>
          <w:sz w:val="24"/>
          <w:szCs w:val="24"/>
        </w:rPr>
        <w:t>e</w:t>
      </w:r>
      <w:r w:rsidRPr="00074729">
        <w:rPr>
          <w:rFonts w:asciiTheme="minorBidi" w:eastAsia="Arial" w:hAnsiTheme="minorBidi" w:cstheme="minorBidi"/>
          <w:sz w:val="24"/>
          <w:szCs w:val="24"/>
        </w:rPr>
        <w:t>r</w:t>
      </w:r>
      <w:r w:rsidRPr="00074729">
        <w:rPr>
          <w:rFonts w:asciiTheme="minorBidi" w:eastAsia="Arial" w:hAnsiTheme="minorBidi" w:cstheme="minorBidi"/>
          <w:spacing w:val="-1"/>
          <w:sz w:val="24"/>
          <w:szCs w:val="24"/>
        </w:rPr>
        <w:t>i</w:t>
      </w:r>
      <w:r w:rsidRPr="00074729">
        <w:rPr>
          <w:rFonts w:asciiTheme="minorBidi" w:eastAsia="Arial" w:hAnsiTheme="minorBidi" w:cstheme="minorBidi"/>
          <w:sz w:val="24"/>
          <w:szCs w:val="24"/>
        </w:rPr>
        <w:t>m</w:t>
      </w:r>
      <w:r w:rsidRPr="00074729">
        <w:rPr>
          <w:rFonts w:asciiTheme="minorBidi" w:eastAsia="Arial" w:hAnsiTheme="minorBidi" w:cstheme="minorBidi"/>
          <w:spacing w:val="19"/>
          <w:sz w:val="24"/>
          <w:szCs w:val="24"/>
        </w:rPr>
        <w:t xml:space="preserve"> </w:t>
      </w:r>
      <w:r w:rsidRPr="00074729">
        <w:rPr>
          <w:rFonts w:asciiTheme="minorBidi" w:eastAsia="Arial" w:hAnsiTheme="minorBidi" w:cstheme="minorBidi"/>
          <w:spacing w:val="-2"/>
          <w:sz w:val="24"/>
          <w:szCs w:val="24"/>
        </w:rPr>
        <w:t>P</w:t>
      </w:r>
      <w:r w:rsidRPr="00074729">
        <w:rPr>
          <w:rFonts w:asciiTheme="minorBidi" w:eastAsia="Arial" w:hAnsiTheme="minorBidi" w:cstheme="minorBidi"/>
          <w:spacing w:val="1"/>
          <w:sz w:val="24"/>
          <w:szCs w:val="24"/>
        </w:rPr>
        <w:t>a</w:t>
      </w:r>
      <w:r w:rsidRPr="00074729">
        <w:rPr>
          <w:rFonts w:asciiTheme="minorBidi" w:eastAsia="Arial" w:hAnsiTheme="minorBidi" w:cstheme="minorBidi"/>
          <w:spacing w:val="-2"/>
          <w:sz w:val="24"/>
          <w:szCs w:val="24"/>
        </w:rPr>
        <w:t>y</w:t>
      </w:r>
      <w:r w:rsidRPr="00074729">
        <w:rPr>
          <w:rFonts w:asciiTheme="minorBidi" w:eastAsia="Arial" w:hAnsiTheme="minorBidi" w:cstheme="minorBidi"/>
          <w:spacing w:val="1"/>
          <w:sz w:val="24"/>
          <w:szCs w:val="24"/>
        </w:rPr>
        <w:t>men</w:t>
      </w:r>
      <w:r w:rsidRPr="00074729">
        <w:rPr>
          <w:rFonts w:asciiTheme="minorBidi" w:eastAsia="Arial" w:hAnsiTheme="minorBidi" w:cstheme="minorBidi"/>
          <w:sz w:val="24"/>
          <w:szCs w:val="24"/>
        </w:rPr>
        <w:t>t</w:t>
      </w:r>
      <w:r w:rsidRPr="00074729">
        <w:rPr>
          <w:rFonts w:asciiTheme="minorBidi" w:eastAsia="Arial" w:hAnsiTheme="minorBidi" w:cstheme="minorBidi"/>
          <w:spacing w:val="20"/>
          <w:sz w:val="24"/>
          <w:szCs w:val="24"/>
        </w:rPr>
        <w:t xml:space="preserve"> </w:t>
      </w:r>
      <w:r w:rsidRPr="00074729">
        <w:rPr>
          <w:rFonts w:asciiTheme="minorBidi" w:eastAsia="Arial" w:hAnsiTheme="minorBidi" w:cstheme="minorBidi"/>
          <w:sz w:val="24"/>
          <w:szCs w:val="24"/>
        </w:rPr>
        <w:t>Cert</w:t>
      </w:r>
      <w:r w:rsidRPr="00074729">
        <w:rPr>
          <w:rFonts w:asciiTheme="minorBidi" w:eastAsia="Arial" w:hAnsiTheme="minorBidi" w:cstheme="minorBidi"/>
          <w:spacing w:val="-3"/>
          <w:sz w:val="24"/>
          <w:szCs w:val="24"/>
        </w:rPr>
        <w:t>i</w:t>
      </w:r>
      <w:r w:rsidRPr="00074729">
        <w:rPr>
          <w:rFonts w:asciiTheme="minorBidi" w:eastAsia="Arial" w:hAnsiTheme="minorBidi" w:cstheme="minorBidi"/>
          <w:spacing w:val="3"/>
          <w:sz w:val="24"/>
          <w:szCs w:val="24"/>
        </w:rPr>
        <w:t>f</w:t>
      </w:r>
      <w:r w:rsidRPr="00074729">
        <w:rPr>
          <w:rFonts w:asciiTheme="minorBidi" w:eastAsia="Arial" w:hAnsiTheme="minorBidi" w:cstheme="minorBidi"/>
          <w:sz w:val="24"/>
          <w:szCs w:val="24"/>
        </w:rPr>
        <w:t>ica</w:t>
      </w:r>
      <w:r w:rsidRPr="00074729">
        <w:rPr>
          <w:rFonts w:asciiTheme="minorBidi" w:eastAsia="Arial" w:hAnsiTheme="minorBidi" w:cstheme="minorBidi"/>
          <w:spacing w:val="-1"/>
          <w:sz w:val="24"/>
          <w:szCs w:val="24"/>
        </w:rPr>
        <w:t>t</w:t>
      </w:r>
      <w:r w:rsidRPr="00074729">
        <w:rPr>
          <w:rFonts w:asciiTheme="minorBidi" w:eastAsia="Arial" w:hAnsiTheme="minorBidi" w:cstheme="minorBidi"/>
          <w:spacing w:val="1"/>
          <w:sz w:val="24"/>
          <w:szCs w:val="24"/>
        </w:rPr>
        <w:t>e</w:t>
      </w:r>
      <w:r w:rsidRPr="00074729">
        <w:rPr>
          <w:rFonts w:asciiTheme="minorBidi" w:eastAsia="Arial" w:hAnsiTheme="minorBidi" w:cstheme="minorBidi"/>
          <w:sz w:val="24"/>
          <w:szCs w:val="24"/>
        </w:rPr>
        <w:t>s</w:t>
      </w:r>
      <w:r w:rsidRPr="00074729">
        <w:rPr>
          <w:rFonts w:asciiTheme="minorBidi" w:eastAsia="Arial" w:hAnsiTheme="minorBidi" w:cstheme="minorBidi"/>
          <w:spacing w:val="17"/>
          <w:sz w:val="24"/>
          <w:szCs w:val="24"/>
        </w:rPr>
        <w:t xml:space="preserve"> </w:t>
      </w:r>
      <w:r w:rsidRPr="00074729">
        <w:rPr>
          <w:rFonts w:asciiTheme="minorBidi" w:eastAsia="Arial" w:hAnsiTheme="minorBidi" w:cstheme="minorBidi"/>
          <w:spacing w:val="3"/>
          <w:sz w:val="24"/>
          <w:szCs w:val="24"/>
        </w:rPr>
        <w:t>f</w:t>
      </w:r>
      <w:r w:rsidRPr="00074729">
        <w:rPr>
          <w:rFonts w:asciiTheme="minorBidi" w:eastAsia="Arial" w:hAnsiTheme="minorBidi" w:cstheme="minorBidi"/>
          <w:spacing w:val="1"/>
          <w:sz w:val="24"/>
          <w:szCs w:val="24"/>
        </w:rPr>
        <w:t>o</w:t>
      </w:r>
      <w:r w:rsidRPr="00074729">
        <w:rPr>
          <w:rFonts w:asciiTheme="minorBidi" w:eastAsia="Arial" w:hAnsiTheme="minorBidi" w:cstheme="minorBidi"/>
          <w:sz w:val="24"/>
          <w:szCs w:val="24"/>
        </w:rPr>
        <w:t>r</w:t>
      </w:r>
      <w:r w:rsidRPr="00074729">
        <w:rPr>
          <w:rFonts w:asciiTheme="minorBidi" w:eastAsia="Arial" w:hAnsiTheme="minorBidi" w:cstheme="minorBidi"/>
          <w:spacing w:val="17"/>
          <w:sz w:val="24"/>
          <w:szCs w:val="24"/>
        </w:rPr>
        <w:t xml:space="preserve"> </w:t>
      </w:r>
      <w:r w:rsidRPr="00074729">
        <w:rPr>
          <w:rFonts w:asciiTheme="minorBidi" w:eastAsia="Arial" w:hAnsiTheme="minorBidi" w:cstheme="minorBidi"/>
          <w:spacing w:val="1"/>
          <w:sz w:val="24"/>
          <w:szCs w:val="24"/>
        </w:rPr>
        <w:t>pa</w:t>
      </w:r>
      <w:r w:rsidRPr="00074729">
        <w:rPr>
          <w:rFonts w:asciiTheme="minorBidi" w:eastAsia="Arial" w:hAnsiTheme="minorBidi" w:cstheme="minorBidi"/>
          <w:spacing w:val="-2"/>
          <w:sz w:val="24"/>
          <w:szCs w:val="24"/>
        </w:rPr>
        <w:t>y</w:t>
      </w:r>
      <w:r w:rsidRPr="00074729">
        <w:rPr>
          <w:rFonts w:asciiTheme="minorBidi" w:eastAsia="Arial" w:hAnsiTheme="minorBidi" w:cstheme="minorBidi"/>
          <w:spacing w:val="1"/>
          <w:sz w:val="24"/>
          <w:szCs w:val="24"/>
        </w:rPr>
        <w:t>men</w:t>
      </w:r>
      <w:r w:rsidRPr="00074729">
        <w:rPr>
          <w:rFonts w:asciiTheme="minorBidi" w:eastAsia="Arial" w:hAnsiTheme="minorBidi" w:cstheme="minorBidi"/>
          <w:sz w:val="24"/>
          <w:szCs w:val="24"/>
        </w:rPr>
        <w:t>ts to</w:t>
      </w:r>
      <w:r w:rsidRPr="00074729">
        <w:rPr>
          <w:rFonts w:asciiTheme="minorBidi" w:eastAsia="Arial" w:hAnsiTheme="minorBidi" w:cstheme="minorBidi"/>
          <w:spacing w:val="47"/>
          <w:sz w:val="24"/>
          <w:szCs w:val="24"/>
        </w:rPr>
        <w:t xml:space="preserve"> </w:t>
      </w:r>
      <w:r w:rsidRPr="00074729">
        <w:rPr>
          <w:rFonts w:asciiTheme="minorBidi" w:eastAsia="Arial" w:hAnsiTheme="minorBidi" w:cstheme="minorBidi"/>
          <w:sz w:val="24"/>
          <w:szCs w:val="24"/>
        </w:rPr>
        <w:t>t</w:t>
      </w:r>
      <w:r w:rsidRPr="00074729">
        <w:rPr>
          <w:rFonts w:asciiTheme="minorBidi" w:eastAsia="Arial" w:hAnsiTheme="minorBidi" w:cstheme="minorBidi"/>
          <w:spacing w:val="-1"/>
          <w:sz w:val="24"/>
          <w:szCs w:val="24"/>
        </w:rPr>
        <w:t>h</w:t>
      </w:r>
      <w:r w:rsidRPr="00074729">
        <w:rPr>
          <w:rFonts w:asciiTheme="minorBidi" w:eastAsia="Arial" w:hAnsiTheme="minorBidi" w:cstheme="minorBidi"/>
          <w:sz w:val="24"/>
          <w:szCs w:val="24"/>
        </w:rPr>
        <w:t>e</w:t>
      </w:r>
      <w:r w:rsidRPr="00074729">
        <w:rPr>
          <w:rFonts w:asciiTheme="minorBidi" w:eastAsia="Arial" w:hAnsiTheme="minorBidi" w:cstheme="minorBidi"/>
          <w:spacing w:val="46"/>
          <w:sz w:val="24"/>
          <w:szCs w:val="24"/>
        </w:rPr>
        <w:t xml:space="preserve"> </w:t>
      </w:r>
      <w:r w:rsidRPr="00074729">
        <w:rPr>
          <w:rFonts w:asciiTheme="minorBidi" w:eastAsia="Arial" w:hAnsiTheme="minorBidi" w:cstheme="minorBidi"/>
          <w:sz w:val="24"/>
          <w:szCs w:val="24"/>
        </w:rPr>
        <w:t>c</w:t>
      </w:r>
      <w:r w:rsidRPr="00074729">
        <w:rPr>
          <w:rFonts w:asciiTheme="minorBidi" w:eastAsia="Arial" w:hAnsiTheme="minorBidi" w:cstheme="minorBidi"/>
          <w:spacing w:val="1"/>
          <w:sz w:val="24"/>
          <w:szCs w:val="24"/>
        </w:rPr>
        <w:t>on</w:t>
      </w:r>
      <w:r w:rsidRPr="00074729">
        <w:rPr>
          <w:rFonts w:asciiTheme="minorBidi" w:eastAsia="Arial" w:hAnsiTheme="minorBidi" w:cstheme="minorBidi"/>
          <w:sz w:val="24"/>
          <w:szCs w:val="24"/>
        </w:rPr>
        <w:t>t</w:t>
      </w:r>
      <w:r w:rsidRPr="00074729">
        <w:rPr>
          <w:rFonts w:asciiTheme="minorBidi" w:eastAsia="Arial" w:hAnsiTheme="minorBidi" w:cstheme="minorBidi"/>
          <w:spacing w:val="-3"/>
          <w:sz w:val="24"/>
          <w:szCs w:val="24"/>
        </w:rPr>
        <w:t>r</w:t>
      </w:r>
      <w:r w:rsidRPr="00074729">
        <w:rPr>
          <w:rFonts w:asciiTheme="minorBidi" w:eastAsia="Arial" w:hAnsiTheme="minorBidi" w:cstheme="minorBidi"/>
          <w:spacing w:val="1"/>
          <w:sz w:val="24"/>
          <w:szCs w:val="24"/>
        </w:rPr>
        <w:t>a</w:t>
      </w:r>
      <w:r w:rsidRPr="00074729">
        <w:rPr>
          <w:rFonts w:asciiTheme="minorBidi" w:eastAsia="Arial" w:hAnsiTheme="minorBidi" w:cstheme="minorBidi"/>
          <w:sz w:val="24"/>
          <w:szCs w:val="24"/>
        </w:rPr>
        <w:t>ct</w:t>
      </w:r>
      <w:r w:rsidRPr="00074729">
        <w:rPr>
          <w:rFonts w:asciiTheme="minorBidi" w:eastAsia="Arial" w:hAnsiTheme="minorBidi" w:cstheme="minorBidi"/>
          <w:spacing w:val="1"/>
          <w:sz w:val="24"/>
          <w:szCs w:val="24"/>
        </w:rPr>
        <w:t>o</w:t>
      </w:r>
      <w:r w:rsidRPr="00074729">
        <w:rPr>
          <w:rFonts w:asciiTheme="minorBidi" w:eastAsia="Arial" w:hAnsiTheme="minorBidi" w:cstheme="minorBidi"/>
          <w:sz w:val="24"/>
          <w:szCs w:val="24"/>
        </w:rPr>
        <w:t>r,</w:t>
      </w:r>
      <w:r w:rsidRPr="00074729">
        <w:rPr>
          <w:rFonts w:asciiTheme="minorBidi" w:eastAsia="Arial" w:hAnsiTheme="minorBidi" w:cstheme="minorBidi"/>
          <w:spacing w:val="45"/>
          <w:sz w:val="24"/>
          <w:szCs w:val="24"/>
        </w:rPr>
        <w:t xml:space="preserve"> </w:t>
      </w:r>
      <w:r w:rsidRPr="00074729">
        <w:rPr>
          <w:rFonts w:asciiTheme="minorBidi" w:eastAsia="Arial" w:hAnsiTheme="minorBidi" w:cstheme="minorBidi"/>
          <w:spacing w:val="-1"/>
          <w:sz w:val="24"/>
          <w:szCs w:val="24"/>
        </w:rPr>
        <w:t>d</w:t>
      </w:r>
      <w:r w:rsidRPr="00074729">
        <w:rPr>
          <w:rFonts w:asciiTheme="minorBidi" w:eastAsia="Arial" w:hAnsiTheme="minorBidi" w:cstheme="minorBidi"/>
          <w:spacing w:val="1"/>
          <w:sz w:val="24"/>
          <w:szCs w:val="24"/>
        </w:rPr>
        <w:t>e</w:t>
      </w:r>
      <w:r w:rsidRPr="00074729">
        <w:rPr>
          <w:rFonts w:asciiTheme="minorBidi" w:eastAsia="Arial" w:hAnsiTheme="minorBidi" w:cstheme="minorBidi"/>
          <w:spacing w:val="-1"/>
          <w:sz w:val="24"/>
          <w:szCs w:val="24"/>
        </w:rPr>
        <w:t>a</w:t>
      </w:r>
      <w:r w:rsidRPr="00074729">
        <w:rPr>
          <w:rFonts w:asciiTheme="minorBidi" w:eastAsia="Arial" w:hAnsiTheme="minorBidi" w:cstheme="minorBidi"/>
          <w:sz w:val="24"/>
          <w:szCs w:val="24"/>
        </w:rPr>
        <w:t>l</w:t>
      </w:r>
      <w:r w:rsidRPr="00074729">
        <w:rPr>
          <w:rFonts w:asciiTheme="minorBidi" w:eastAsia="Arial" w:hAnsiTheme="minorBidi" w:cstheme="minorBidi"/>
          <w:spacing w:val="-1"/>
          <w:sz w:val="24"/>
          <w:szCs w:val="24"/>
        </w:rPr>
        <w:t>i</w:t>
      </w:r>
      <w:r w:rsidRPr="00074729">
        <w:rPr>
          <w:rFonts w:asciiTheme="minorBidi" w:eastAsia="Arial" w:hAnsiTheme="minorBidi" w:cstheme="minorBidi"/>
          <w:spacing w:val="1"/>
          <w:sz w:val="24"/>
          <w:szCs w:val="24"/>
        </w:rPr>
        <w:t>n</w:t>
      </w:r>
      <w:r w:rsidRPr="00074729">
        <w:rPr>
          <w:rFonts w:asciiTheme="minorBidi" w:eastAsia="Arial" w:hAnsiTheme="minorBidi" w:cstheme="minorBidi"/>
          <w:sz w:val="24"/>
          <w:szCs w:val="24"/>
        </w:rPr>
        <w:t>g</w:t>
      </w:r>
      <w:r w:rsidRPr="00074729">
        <w:rPr>
          <w:rFonts w:asciiTheme="minorBidi" w:eastAsia="Arial" w:hAnsiTheme="minorBidi" w:cstheme="minorBidi"/>
          <w:spacing w:val="47"/>
          <w:sz w:val="24"/>
          <w:szCs w:val="24"/>
        </w:rPr>
        <w:t xml:space="preserve"> </w:t>
      </w:r>
      <w:r w:rsidRPr="00074729">
        <w:rPr>
          <w:rFonts w:asciiTheme="minorBidi" w:eastAsia="Arial" w:hAnsiTheme="minorBidi" w:cstheme="minorBidi"/>
          <w:spacing w:val="-3"/>
          <w:sz w:val="24"/>
          <w:szCs w:val="24"/>
        </w:rPr>
        <w:t>w</w:t>
      </w:r>
      <w:r w:rsidRPr="00074729">
        <w:rPr>
          <w:rFonts w:asciiTheme="minorBidi" w:eastAsia="Arial" w:hAnsiTheme="minorBidi" w:cstheme="minorBidi"/>
          <w:sz w:val="24"/>
          <w:szCs w:val="24"/>
        </w:rPr>
        <w:t>ith</w:t>
      </w:r>
      <w:r w:rsidRPr="00074729">
        <w:rPr>
          <w:rFonts w:asciiTheme="minorBidi" w:eastAsia="Arial" w:hAnsiTheme="minorBidi" w:cstheme="minorBidi"/>
          <w:spacing w:val="46"/>
          <w:sz w:val="24"/>
          <w:szCs w:val="24"/>
        </w:rPr>
        <w:t xml:space="preserve"> </w:t>
      </w:r>
      <w:r w:rsidRPr="00074729">
        <w:rPr>
          <w:rFonts w:asciiTheme="minorBidi" w:eastAsia="Arial" w:hAnsiTheme="minorBidi" w:cstheme="minorBidi"/>
          <w:sz w:val="24"/>
          <w:szCs w:val="24"/>
        </w:rPr>
        <w:t>clai</w:t>
      </w:r>
      <w:r w:rsidRPr="00074729">
        <w:rPr>
          <w:rFonts w:asciiTheme="minorBidi" w:eastAsia="Arial" w:hAnsiTheme="minorBidi" w:cstheme="minorBidi"/>
          <w:spacing w:val="1"/>
          <w:sz w:val="24"/>
          <w:szCs w:val="24"/>
        </w:rPr>
        <w:t>m</w:t>
      </w:r>
      <w:r w:rsidRPr="00074729">
        <w:rPr>
          <w:rFonts w:asciiTheme="minorBidi" w:eastAsia="Arial" w:hAnsiTheme="minorBidi" w:cstheme="minorBidi"/>
          <w:sz w:val="24"/>
          <w:szCs w:val="24"/>
        </w:rPr>
        <w:t>s</w:t>
      </w:r>
      <w:r w:rsidRPr="00074729">
        <w:rPr>
          <w:rFonts w:asciiTheme="minorBidi" w:eastAsia="Arial" w:hAnsiTheme="minorBidi" w:cstheme="minorBidi"/>
          <w:spacing w:val="46"/>
          <w:sz w:val="24"/>
          <w:szCs w:val="24"/>
        </w:rPr>
        <w:t xml:space="preserve"> </w:t>
      </w:r>
      <w:r w:rsidRPr="00074729">
        <w:rPr>
          <w:rFonts w:asciiTheme="minorBidi" w:eastAsia="Arial" w:hAnsiTheme="minorBidi" w:cstheme="minorBidi"/>
          <w:sz w:val="24"/>
          <w:szCs w:val="24"/>
        </w:rPr>
        <w:t>s</w:t>
      </w:r>
      <w:r w:rsidRPr="00074729">
        <w:rPr>
          <w:rFonts w:asciiTheme="minorBidi" w:eastAsia="Arial" w:hAnsiTheme="minorBidi" w:cstheme="minorBidi"/>
          <w:spacing w:val="1"/>
          <w:sz w:val="24"/>
          <w:szCs w:val="24"/>
        </w:rPr>
        <w:t>ub</w:t>
      </w:r>
      <w:r w:rsidRPr="00074729">
        <w:rPr>
          <w:rFonts w:asciiTheme="minorBidi" w:eastAsia="Arial" w:hAnsiTheme="minorBidi" w:cstheme="minorBidi"/>
          <w:spacing w:val="-1"/>
          <w:sz w:val="24"/>
          <w:szCs w:val="24"/>
        </w:rPr>
        <w:t>m</w:t>
      </w:r>
      <w:r w:rsidRPr="00074729">
        <w:rPr>
          <w:rFonts w:asciiTheme="minorBidi" w:eastAsia="Arial" w:hAnsiTheme="minorBidi" w:cstheme="minorBidi"/>
          <w:sz w:val="24"/>
          <w:szCs w:val="24"/>
        </w:rPr>
        <w:t>itt</w:t>
      </w:r>
      <w:r w:rsidRPr="00074729">
        <w:rPr>
          <w:rFonts w:asciiTheme="minorBidi" w:eastAsia="Arial" w:hAnsiTheme="minorBidi" w:cstheme="minorBidi"/>
          <w:spacing w:val="1"/>
          <w:sz w:val="24"/>
          <w:szCs w:val="24"/>
        </w:rPr>
        <w:t>e</w:t>
      </w:r>
      <w:r w:rsidRPr="00074729">
        <w:rPr>
          <w:rFonts w:asciiTheme="minorBidi" w:eastAsia="Arial" w:hAnsiTheme="minorBidi" w:cstheme="minorBidi"/>
          <w:sz w:val="24"/>
          <w:szCs w:val="24"/>
        </w:rPr>
        <w:t>d</w:t>
      </w:r>
      <w:r w:rsidRPr="00074729">
        <w:rPr>
          <w:rFonts w:asciiTheme="minorBidi" w:eastAsia="Arial" w:hAnsiTheme="minorBidi" w:cstheme="minorBidi"/>
          <w:spacing w:val="46"/>
          <w:sz w:val="24"/>
          <w:szCs w:val="24"/>
        </w:rPr>
        <w:t xml:space="preserve"> </w:t>
      </w:r>
      <w:r w:rsidRPr="00074729">
        <w:rPr>
          <w:rFonts w:asciiTheme="minorBidi" w:eastAsia="Arial" w:hAnsiTheme="minorBidi" w:cstheme="minorBidi"/>
          <w:spacing w:val="1"/>
          <w:sz w:val="24"/>
          <w:szCs w:val="24"/>
        </w:rPr>
        <w:t>b</w:t>
      </w:r>
      <w:r w:rsidRPr="00074729">
        <w:rPr>
          <w:rFonts w:asciiTheme="minorBidi" w:eastAsia="Arial" w:hAnsiTheme="minorBidi" w:cstheme="minorBidi"/>
          <w:sz w:val="24"/>
          <w:szCs w:val="24"/>
        </w:rPr>
        <w:t>y</w:t>
      </w:r>
      <w:r w:rsidRPr="00074729">
        <w:rPr>
          <w:rFonts w:asciiTheme="minorBidi" w:eastAsia="Arial" w:hAnsiTheme="minorBidi" w:cstheme="minorBidi"/>
          <w:spacing w:val="43"/>
          <w:sz w:val="24"/>
          <w:szCs w:val="24"/>
        </w:rPr>
        <w:t xml:space="preserve"> </w:t>
      </w:r>
      <w:r w:rsidRPr="00074729">
        <w:rPr>
          <w:rFonts w:asciiTheme="minorBidi" w:eastAsia="Arial" w:hAnsiTheme="minorBidi" w:cstheme="minorBidi"/>
          <w:sz w:val="24"/>
          <w:szCs w:val="24"/>
        </w:rPr>
        <w:t>Co</w:t>
      </w:r>
      <w:r w:rsidRPr="00074729">
        <w:rPr>
          <w:rFonts w:asciiTheme="minorBidi" w:eastAsia="Arial" w:hAnsiTheme="minorBidi" w:cstheme="minorBidi"/>
          <w:spacing w:val="1"/>
          <w:sz w:val="24"/>
          <w:szCs w:val="24"/>
        </w:rPr>
        <w:t>n</w:t>
      </w:r>
      <w:r w:rsidRPr="00074729">
        <w:rPr>
          <w:rFonts w:asciiTheme="minorBidi" w:eastAsia="Arial" w:hAnsiTheme="minorBidi" w:cstheme="minorBidi"/>
          <w:sz w:val="24"/>
          <w:szCs w:val="24"/>
        </w:rPr>
        <w:t>trac</w:t>
      </w:r>
      <w:r w:rsidRPr="00074729">
        <w:rPr>
          <w:rFonts w:asciiTheme="minorBidi" w:eastAsia="Arial" w:hAnsiTheme="minorBidi" w:cstheme="minorBidi"/>
          <w:spacing w:val="-2"/>
          <w:sz w:val="24"/>
          <w:szCs w:val="24"/>
        </w:rPr>
        <w:t>t</w:t>
      </w:r>
      <w:r w:rsidRPr="00074729">
        <w:rPr>
          <w:rFonts w:asciiTheme="minorBidi" w:eastAsia="Arial" w:hAnsiTheme="minorBidi" w:cstheme="minorBidi"/>
          <w:spacing w:val="1"/>
          <w:sz w:val="24"/>
          <w:szCs w:val="24"/>
        </w:rPr>
        <w:t>o</w:t>
      </w:r>
      <w:r w:rsidRPr="00074729">
        <w:rPr>
          <w:rFonts w:asciiTheme="minorBidi" w:eastAsia="Arial" w:hAnsiTheme="minorBidi" w:cstheme="minorBidi"/>
          <w:sz w:val="24"/>
          <w:szCs w:val="24"/>
        </w:rPr>
        <w:t>r,</w:t>
      </w:r>
      <w:r w:rsidRPr="00074729">
        <w:rPr>
          <w:rFonts w:asciiTheme="minorBidi" w:eastAsia="Arial" w:hAnsiTheme="minorBidi" w:cstheme="minorBidi"/>
          <w:spacing w:val="45"/>
          <w:sz w:val="24"/>
          <w:szCs w:val="24"/>
        </w:rPr>
        <w:t xml:space="preserve"> </w:t>
      </w:r>
      <w:r w:rsidRPr="00074729">
        <w:rPr>
          <w:rFonts w:asciiTheme="minorBidi" w:eastAsia="Arial" w:hAnsiTheme="minorBidi" w:cstheme="minorBidi"/>
          <w:spacing w:val="-2"/>
          <w:sz w:val="24"/>
          <w:szCs w:val="24"/>
        </w:rPr>
        <w:t>c</w:t>
      </w:r>
      <w:r w:rsidRPr="00074729">
        <w:rPr>
          <w:rFonts w:asciiTheme="minorBidi" w:eastAsia="Arial" w:hAnsiTheme="minorBidi" w:cstheme="minorBidi"/>
          <w:spacing w:val="1"/>
          <w:sz w:val="24"/>
          <w:szCs w:val="24"/>
        </w:rPr>
        <w:t>he</w:t>
      </w:r>
      <w:r w:rsidRPr="00074729">
        <w:rPr>
          <w:rFonts w:asciiTheme="minorBidi" w:eastAsia="Arial" w:hAnsiTheme="minorBidi" w:cstheme="minorBidi"/>
          <w:sz w:val="24"/>
          <w:szCs w:val="24"/>
        </w:rPr>
        <w:t>cking</w:t>
      </w:r>
      <w:r w:rsidRPr="00074729">
        <w:rPr>
          <w:rFonts w:asciiTheme="minorBidi" w:eastAsia="Arial" w:hAnsiTheme="minorBidi" w:cstheme="minorBidi"/>
          <w:spacing w:val="45"/>
          <w:sz w:val="24"/>
          <w:szCs w:val="24"/>
        </w:rPr>
        <w:t xml:space="preserve"> </w:t>
      </w:r>
      <w:r w:rsidRPr="00074729">
        <w:rPr>
          <w:rFonts w:asciiTheme="minorBidi" w:eastAsia="Arial" w:hAnsiTheme="minorBidi" w:cstheme="minorBidi"/>
          <w:spacing w:val="-1"/>
          <w:sz w:val="24"/>
          <w:szCs w:val="24"/>
        </w:rPr>
        <w:t>o</w:t>
      </w:r>
      <w:r w:rsidRPr="00074729">
        <w:rPr>
          <w:rFonts w:asciiTheme="minorBidi" w:eastAsia="Arial" w:hAnsiTheme="minorBidi" w:cstheme="minorBidi"/>
          <w:sz w:val="24"/>
          <w:szCs w:val="24"/>
        </w:rPr>
        <w:t>f cross</w:t>
      </w:r>
      <w:r w:rsidRPr="00074729">
        <w:rPr>
          <w:rFonts w:asciiTheme="minorBidi" w:eastAsia="Arial" w:hAnsiTheme="minorBidi" w:cstheme="minorBidi"/>
          <w:spacing w:val="43"/>
          <w:sz w:val="24"/>
          <w:szCs w:val="24"/>
        </w:rPr>
        <w:t xml:space="preserve"> </w:t>
      </w:r>
      <w:r w:rsidRPr="00074729">
        <w:rPr>
          <w:rFonts w:asciiTheme="minorBidi" w:eastAsia="Arial" w:hAnsiTheme="minorBidi" w:cstheme="minorBidi"/>
          <w:sz w:val="24"/>
          <w:szCs w:val="24"/>
        </w:rPr>
        <w:t>s</w:t>
      </w:r>
      <w:r w:rsidRPr="00074729">
        <w:rPr>
          <w:rFonts w:asciiTheme="minorBidi" w:eastAsia="Arial" w:hAnsiTheme="minorBidi" w:cstheme="minorBidi"/>
          <w:spacing w:val="1"/>
          <w:sz w:val="24"/>
          <w:szCs w:val="24"/>
        </w:rPr>
        <w:t>e</w:t>
      </w:r>
      <w:r w:rsidRPr="00074729">
        <w:rPr>
          <w:rFonts w:asciiTheme="minorBidi" w:eastAsia="Arial" w:hAnsiTheme="minorBidi" w:cstheme="minorBidi"/>
          <w:sz w:val="24"/>
          <w:szCs w:val="24"/>
        </w:rPr>
        <w:t>cti</w:t>
      </w:r>
      <w:r w:rsidRPr="00074729">
        <w:rPr>
          <w:rFonts w:asciiTheme="minorBidi" w:eastAsia="Arial" w:hAnsiTheme="minorBidi" w:cstheme="minorBidi"/>
          <w:spacing w:val="1"/>
          <w:sz w:val="24"/>
          <w:szCs w:val="24"/>
        </w:rPr>
        <w:t>on</w:t>
      </w:r>
      <w:r w:rsidRPr="00074729">
        <w:rPr>
          <w:rFonts w:asciiTheme="minorBidi" w:eastAsia="Arial" w:hAnsiTheme="minorBidi" w:cstheme="minorBidi"/>
          <w:sz w:val="24"/>
          <w:szCs w:val="24"/>
        </w:rPr>
        <w:t>s,</w:t>
      </w:r>
      <w:r w:rsidRPr="00074729">
        <w:rPr>
          <w:rFonts w:asciiTheme="minorBidi" w:eastAsia="Arial" w:hAnsiTheme="minorBidi" w:cstheme="minorBidi"/>
          <w:spacing w:val="44"/>
          <w:sz w:val="24"/>
          <w:szCs w:val="24"/>
        </w:rPr>
        <w:t xml:space="preserve"> </w:t>
      </w:r>
      <w:r w:rsidRPr="00074729">
        <w:rPr>
          <w:rFonts w:asciiTheme="minorBidi" w:eastAsia="Arial" w:hAnsiTheme="minorBidi" w:cstheme="minorBidi"/>
          <w:spacing w:val="-2"/>
          <w:sz w:val="24"/>
          <w:szCs w:val="24"/>
        </w:rPr>
        <w:t>c</w:t>
      </w:r>
      <w:r w:rsidRPr="00074729">
        <w:rPr>
          <w:rFonts w:asciiTheme="minorBidi" w:eastAsia="Arial" w:hAnsiTheme="minorBidi" w:cstheme="minorBidi"/>
          <w:spacing w:val="1"/>
          <w:sz w:val="24"/>
          <w:szCs w:val="24"/>
        </w:rPr>
        <w:t>he</w:t>
      </w:r>
      <w:r w:rsidRPr="00074729">
        <w:rPr>
          <w:rFonts w:asciiTheme="minorBidi" w:eastAsia="Arial" w:hAnsiTheme="minorBidi" w:cstheme="minorBidi"/>
          <w:sz w:val="24"/>
          <w:szCs w:val="24"/>
        </w:rPr>
        <w:t>ck</w:t>
      </w:r>
      <w:r w:rsidRPr="00074729">
        <w:rPr>
          <w:rFonts w:asciiTheme="minorBidi" w:eastAsia="Arial" w:hAnsiTheme="minorBidi" w:cstheme="minorBidi"/>
          <w:spacing w:val="-3"/>
          <w:sz w:val="24"/>
          <w:szCs w:val="24"/>
        </w:rPr>
        <w:t>i</w:t>
      </w:r>
      <w:r w:rsidRPr="00074729">
        <w:rPr>
          <w:rFonts w:asciiTheme="minorBidi" w:eastAsia="Arial" w:hAnsiTheme="minorBidi" w:cstheme="minorBidi"/>
          <w:spacing w:val="1"/>
          <w:sz w:val="24"/>
          <w:szCs w:val="24"/>
        </w:rPr>
        <w:t>n</w:t>
      </w:r>
      <w:r w:rsidRPr="00074729">
        <w:rPr>
          <w:rFonts w:asciiTheme="minorBidi" w:eastAsia="Arial" w:hAnsiTheme="minorBidi" w:cstheme="minorBidi"/>
          <w:sz w:val="24"/>
          <w:szCs w:val="24"/>
        </w:rPr>
        <w:t>g</w:t>
      </w:r>
      <w:r w:rsidRPr="00074729">
        <w:rPr>
          <w:rFonts w:asciiTheme="minorBidi" w:eastAsia="Arial" w:hAnsiTheme="minorBidi" w:cstheme="minorBidi"/>
          <w:spacing w:val="42"/>
          <w:sz w:val="24"/>
          <w:szCs w:val="24"/>
        </w:rPr>
        <w:t xml:space="preserve"> </w:t>
      </w:r>
      <w:r w:rsidRPr="00074729">
        <w:rPr>
          <w:rFonts w:asciiTheme="minorBidi" w:eastAsia="Arial" w:hAnsiTheme="minorBidi" w:cstheme="minorBidi"/>
          <w:spacing w:val="1"/>
          <w:sz w:val="24"/>
          <w:szCs w:val="24"/>
        </w:rPr>
        <w:t>o</w:t>
      </w:r>
      <w:r w:rsidRPr="00074729">
        <w:rPr>
          <w:rFonts w:asciiTheme="minorBidi" w:eastAsia="Arial" w:hAnsiTheme="minorBidi" w:cstheme="minorBidi"/>
          <w:sz w:val="24"/>
          <w:szCs w:val="24"/>
        </w:rPr>
        <w:t>f</w:t>
      </w:r>
      <w:r w:rsidRPr="00074729">
        <w:rPr>
          <w:rFonts w:asciiTheme="minorBidi" w:eastAsia="Arial" w:hAnsiTheme="minorBidi" w:cstheme="minorBidi"/>
          <w:spacing w:val="46"/>
          <w:sz w:val="24"/>
          <w:szCs w:val="24"/>
        </w:rPr>
        <w:t xml:space="preserve"> </w:t>
      </w:r>
      <w:r w:rsidRPr="00074729">
        <w:rPr>
          <w:rFonts w:asciiTheme="minorBidi" w:eastAsia="Arial" w:hAnsiTheme="minorBidi" w:cstheme="minorBidi"/>
          <w:spacing w:val="-2"/>
          <w:sz w:val="24"/>
          <w:szCs w:val="24"/>
        </w:rPr>
        <w:t>B</w:t>
      </w:r>
      <w:r w:rsidRPr="00074729">
        <w:rPr>
          <w:rFonts w:asciiTheme="minorBidi" w:eastAsia="Arial" w:hAnsiTheme="minorBidi" w:cstheme="minorBidi"/>
          <w:spacing w:val="1"/>
          <w:sz w:val="24"/>
          <w:szCs w:val="24"/>
        </w:rPr>
        <w:t>a</w:t>
      </w:r>
      <w:r w:rsidRPr="00074729">
        <w:rPr>
          <w:rFonts w:asciiTheme="minorBidi" w:eastAsia="Arial" w:hAnsiTheme="minorBidi" w:cstheme="minorBidi"/>
          <w:sz w:val="24"/>
          <w:szCs w:val="24"/>
        </w:rPr>
        <w:t>r</w:t>
      </w:r>
      <w:r w:rsidRPr="00074729">
        <w:rPr>
          <w:rFonts w:asciiTheme="minorBidi" w:eastAsia="Arial" w:hAnsiTheme="minorBidi" w:cstheme="minorBidi"/>
          <w:spacing w:val="42"/>
          <w:sz w:val="24"/>
          <w:szCs w:val="24"/>
        </w:rPr>
        <w:t xml:space="preserve"> </w:t>
      </w:r>
      <w:r w:rsidRPr="00074729">
        <w:rPr>
          <w:rFonts w:asciiTheme="minorBidi" w:eastAsia="Arial" w:hAnsiTheme="minorBidi" w:cstheme="minorBidi"/>
          <w:sz w:val="24"/>
          <w:szCs w:val="24"/>
        </w:rPr>
        <w:t>B</w:t>
      </w:r>
      <w:r w:rsidRPr="00074729">
        <w:rPr>
          <w:rFonts w:asciiTheme="minorBidi" w:eastAsia="Arial" w:hAnsiTheme="minorBidi" w:cstheme="minorBidi"/>
          <w:spacing w:val="-1"/>
          <w:sz w:val="24"/>
          <w:szCs w:val="24"/>
        </w:rPr>
        <w:t>e</w:t>
      </w:r>
      <w:r w:rsidRPr="00074729">
        <w:rPr>
          <w:rFonts w:asciiTheme="minorBidi" w:eastAsia="Arial" w:hAnsiTheme="minorBidi" w:cstheme="minorBidi"/>
          <w:spacing w:val="1"/>
          <w:sz w:val="24"/>
          <w:szCs w:val="24"/>
        </w:rPr>
        <w:t>nd</w:t>
      </w:r>
      <w:r w:rsidRPr="00074729">
        <w:rPr>
          <w:rFonts w:asciiTheme="minorBidi" w:eastAsia="Arial" w:hAnsiTheme="minorBidi" w:cstheme="minorBidi"/>
          <w:sz w:val="24"/>
          <w:szCs w:val="24"/>
        </w:rPr>
        <w:t>i</w:t>
      </w:r>
      <w:r w:rsidRPr="00074729">
        <w:rPr>
          <w:rFonts w:asciiTheme="minorBidi" w:eastAsia="Arial" w:hAnsiTheme="minorBidi" w:cstheme="minorBidi"/>
          <w:spacing w:val="5"/>
          <w:sz w:val="24"/>
          <w:szCs w:val="24"/>
        </w:rPr>
        <w:t>n</w:t>
      </w:r>
      <w:r w:rsidRPr="00074729">
        <w:rPr>
          <w:rFonts w:asciiTheme="minorBidi" w:eastAsia="Arial" w:hAnsiTheme="minorBidi" w:cstheme="minorBidi"/>
          <w:sz w:val="24"/>
          <w:szCs w:val="24"/>
        </w:rPr>
        <w:t>g</w:t>
      </w:r>
      <w:r w:rsidRPr="00074729">
        <w:rPr>
          <w:rFonts w:asciiTheme="minorBidi" w:eastAsia="Arial" w:hAnsiTheme="minorBidi" w:cstheme="minorBidi"/>
          <w:spacing w:val="42"/>
          <w:sz w:val="24"/>
          <w:szCs w:val="24"/>
        </w:rPr>
        <w:t xml:space="preserve"> </w:t>
      </w:r>
      <w:r w:rsidRPr="00074729">
        <w:rPr>
          <w:rFonts w:asciiTheme="minorBidi" w:eastAsia="Arial" w:hAnsiTheme="minorBidi" w:cstheme="minorBidi"/>
          <w:sz w:val="24"/>
          <w:szCs w:val="24"/>
        </w:rPr>
        <w:t>S</w:t>
      </w:r>
      <w:r w:rsidRPr="00074729">
        <w:rPr>
          <w:rFonts w:asciiTheme="minorBidi" w:eastAsia="Arial" w:hAnsiTheme="minorBidi" w:cstheme="minorBidi"/>
          <w:spacing w:val="-2"/>
          <w:sz w:val="24"/>
          <w:szCs w:val="24"/>
        </w:rPr>
        <w:t>c</w:t>
      </w:r>
      <w:r w:rsidRPr="00074729">
        <w:rPr>
          <w:rFonts w:asciiTheme="minorBidi" w:eastAsia="Arial" w:hAnsiTheme="minorBidi" w:cstheme="minorBidi"/>
          <w:spacing w:val="1"/>
          <w:sz w:val="24"/>
          <w:szCs w:val="24"/>
        </w:rPr>
        <w:t>he</w:t>
      </w:r>
      <w:r w:rsidRPr="00074729">
        <w:rPr>
          <w:rFonts w:asciiTheme="minorBidi" w:eastAsia="Arial" w:hAnsiTheme="minorBidi" w:cstheme="minorBidi"/>
          <w:spacing w:val="-1"/>
          <w:sz w:val="24"/>
          <w:szCs w:val="24"/>
        </w:rPr>
        <w:t>d</w:t>
      </w:r>
      <w:r w:rsidRPr="00074729">
        <w:rPr>
          <w:rFonts w:asciiTheme="minorBidi" w:eastAsia="Arial" w:hAnsiTheme="minorBidi" w:cstheme="minorBidi"/>
          <w:spacing w:val="1"/>
          <w:sz w:val="24"/>
          <w:szCs w:val="24"/>
        </w:rPr>
        <w:t>u</w:t>
      </w:r>
      <w:r w:rsidRPr="00074729">
        <w:rPr>
          <w:rFonts w:asciiTheme="minorBidi" w:eastAsia="Arial" w:hAnsiTheme="minorBidi" w:cstheme="minorBidi"/>
          <w:sz w:val="24"/>
          <w:szCs w:val="24"/>
        </w:rPr>
        <w:t>les</w:t>
      </w:r>
      <w:r w:rsidRPr="00074729">
        <w:rPr>
          <w:rFonts w:asciiTheme="minorBidi" w:eastAsia="Arial" w:hAnsiTheme="minorBidi" w:cstheme="minorBidi"/>
          <w:spacing w:val="41"/>
          <w:sz w:val="24"/>
          <w:szCs w:val="24"/>
        </w:rPr>
        <w:t xml:space="preserve"> </w:t>
      </w:r>
      <w:r w:rsidRPr="00074729">
        <w:rPr>
          <w:rFonts w:asciiTheme="minorBidi" w:eastAsia="Arial" w:hAnsiTheme="minorBidi" w:cstheme="minorBidi"/>
          <w:spacing w:val="3"/>
          <w:sz w:val="24"/>
          <w:szCs w:val="24"/>
        </w:rPr>
        <w:t>f</w:t>
      </w:r>
      <w:r w:rsidRPr="00074729">
        <w:rPr>
          <w:rFonts w:asciiTheme="minorBidi" w:eastAsia="Arial" w:hAnsiTheme="minorBidi" w:cstheme="minorBidi"/>
          <w:spacing w:val="1"/>
          <w:sz w:val="24"/>
          <w:szCs w:val="24"/>
        </w:rPr>
        <w:t>o</w:t>
      </w:r>
      <w:r w:rsidRPr="00074729">
        <w:rPr>
          <w:rFonts w:asciiTheme="minorBidi" w:eastAsia="Arial" w:hAnsiTheme="minorBidi" w:cstheme="minorBidi"/>
          <w:sz w:val="24"/>
          <w:szCs w:val="24"/>
        </w:rPr>
        <w:t>r</w:t>
      </w:r>
      <w:r w:rsidRPr="00074729">
        <w:rPr>
          <w:rFonts w:asciiTheme="minorBidi" w:eastAsia="Arial" w:hAnsiTheme="minorBidi" w:cstheme="minorBidi"/>
          <w:spacing w:val="42"/>
          <w:sz w:val="24"/>
          <w:szCs w:val="24"/>
        </w:rPr>
        <w:t xml:space="preserve"> </w:t>
      </w:r>
      <w:r w:rsidRPr="00074729">
        <w:rPr>
          <w:rFonts w:asciiTheme="minorBidi" w:eastAsia="Arial" w:hAnsiTheme="minorBidi" w:cstheme="minorBidi"/>
          <w:spacing w:val="1"/>
          <w:sz w:val="24"/>
          <w:szCs w:val="24"/>
        </w:rPr>
        <w:t>d</w:t>
      </w:r>
      <w:r w:rsidRPr="00074729">
        <w:rPr>
          <w:rFonts w:asciiTheme="minorBidi" w:eastAsia="Arial" w:hAnsiTheme="minorBidi" w:cstheme="minorBidi"/>
          <w:sz w:val="24"/>
          <w:szCs w:val="24"/>
        </w:rPr>
        <w:t>rai</w:t>
      </w:r>
      <w:r w:rsidRPr="00074729">
        <w:rPr>
          <w:rFonts w:asciiTheme="minorBidi" w:eastAsia="Arial" w:hAnsiTheme="minorBidi" w:cstheme="minorBidi"/>
          <w:spacing w:val="-2"/>
          <w:sz w:val="24"/>
          <w:szCs w:val="24"/>
        </w:rPr>
        <w:t>n</w:t>
      </w:r>
      <w:r w:rsidRPr="00074729">
        <w:rPr>
          <w:rFonts w:asciiTheme="minorBidi" w:eastAsia="Arial" w:hAnsiTheme="minorBidi" w:cstheme="minorBidi"/>
          <w:spacing w:val="1"/>
          <w:sz w:val="24"/>
          <w:szCs w:val="24"/>
        </w:rPr>
        <w:t>a</w:t>
      </w:r>
      <w:r w:rsidRPr="00074729">
        <w:rPr>
          <w:rFonts w:asciiTheme="minorBidi" w:eastAsia="Arial" w:hAnsiTheme="minorBidi" w:cstheme="minorBidi"/>
          <w:spacing w:val="-1"/>
          <w:sz w:val="24"/>
          <w:szCs w:val="24"/>
        </w:rPr>
        <w:t>g</w:t>
      </w:r>
      <w:r w:rsidRPr="00074729">
        <w:rPr>
          <w:rFonts w:asciiTheme="minorBidi" w:eastAsia="Arial" w:hAnsiTheme="minorBidi" w:cstheme="minorBidi"/>
          <w:sz w:val="24"/>
          <w:szCs w:val="24"/>
        </w:rPr>
        <w:t>e</w:t>
      </w:r>
      <w:r w:rsidRPr="00074729">
        <w:rPr>
          <w:rFonts w:asciiTheme="minorBidi" w:eastAsia="Arial" w:hAnsiTheme="minorBidi" w:cstheme="minorBidi"/>
          <w:spacing w:val="44"/>
          <w:sz w:val="24"/>
          <w:szCs w:val="24"/>
        </w:rPr>
        <w:t xml:space="preserve"> </w:t>
      </w:r>
      <w:r w:rsidRPr="00074729">
        <w:rPr>
          <w:rFonts w:asciiTheme="minorBidi" w:eastAsia="Arial" w:hAnsiTheme="minorBidi" w:cstheme="minorBidi"/>
          <w:sz w:val="24"/>
          <w:szCs w:val="24"/>
        </w:rPr>
        <w:t>struct</w:t>
      </w:r>
      <w:r w:rsidRPr="00074729">
        <w:rPr>
          <w:rFonts w:asciiTheme="minorBidi" w:eastAsia="Arial" w:hAnsiTheme="minorBidi" w:cstheme="minorBidi"/>
          <w:spacing w:val="1"/>
          <w:sz w:val="24"/>
          <w:szCs w:val="24"/>
        </w:rPr>
        <w:t>u</w:t>
      </w:r>
      <w:r w:rsidRPr="00074729">
        <w:rPr>
          <w:rFonts w:asciiTheme="minorBidi" w:eastAsia="Arial" w:hAnsiTheme="minorBidi" w:cstheme="minorBidi"/>
          <w:sz w:val="24"/>
          <w:szCs w:val="24"/>
        </w:rPr>
        <w:t xml:space="preserve">res </w:t>
      </w:r>
      <w:r w:rsidRPr="00074729">
        <w:rPr>
          <w:rFonts w:asciiTheme="minorBidi" w:eastAsia="Arial" w:hAnsiTheme="minorBidi" w:cstheme="minorBidi"/>
          <w:spacing w:val="-3"/>
          <w:sz w:val="24"/>
          <w:szCs w:val="24"/>
        </w:rPr>
        <w:t>w</w:t>
      </w:r>
      <w:r w:rsidRPr="00074729">
        <w:rPr>
          <w:rFonts w:asciiTheme="minorBidi" w:eastAsia="Arial" w:hAnsiTheme="minorBidi" w:cstheme="minorBidi"/>
          <w:sz w:val="24"/>
          <w:szCs w:val="24"/>
        </w:rPr>
        <w:t>ith</w:t>
      </w:r>
      <w:r w:rsidRPr="00074729">
        <w:rPr>
          <w:rFonts w:asciiTheme="minorBidi" w:eastAsia="Arial" w:hAnsiTheme="minorBidi" w:cstheme="minorBidi"/>
          <w:spacing w:val="54"/>
          <w:sz w:val="24"/>
          <w:szCs w:val="24"/>
        </w:rPr>
        <w:t xml:space="preserve"> </w:t>
      </w:r>
      <w:r w:rsidRPr="00074729">
        <w:rPr>
          <w:rFonts w:asciiTheme="minorBidi" w:eastAsia="Arial" w:hAnsiTheme="minorBidi" w:cstheme="minorBidi"/>
          <w:sz w:val="24"/>
          <w:szCs w:val="24"/>
        </w:rPr>
        <w:t>c</w:t>
      </w:r>
      <w:r w:rsidRPr="00074729">
        <w:rPr>
          <w:rFonts w:asciiTheme="minorBidi" w:eastAsia="Arial" w:hAnsiTheme="minorBidi" w:cstheme="minorBidi"/>
          <w:spacing w:val="1"/>
          <w:sz w:val="24"/>
          <w:szCs w:val="24"/>
        </w:rPr>
        <w:t>he</w:t>
      </w:r>
      <w:r w:rsidRPr="00074729">
        <w:rPr>
          <w:rFonts w:asciiTheme="minorBidi" w:eastAsia="Arial" w:hAnsiTheme="minorBidi" w:cstheme="minorBidi"/>
          <w:sz w:val="24"/>
          <w:szCs w:val="24"/>
        </w:rPr>
        <w:t>cking</w:t>
      </w:r>
      <w:r w:rsidRPr="00074729">
        <w:rPr>
          <w:rFonts w:asciiTheme="minorBidi" w:eastAsia="Arial" w:hAnsiTheme="minorBidi" w:cstheme="minorBidi"/>
          <w:spacing w:val="52"/>
          <w:sz w:val="24"/>
          <w:szCs w:val="24"/>
        </w:rPr>
        <w:t xml:space="preserve"> </w:t>
      </w:r>
      <w:r w:rsidRPr="00074729">
        <w:rPr>
          <w:rFonts w:asciiTheme="minorBidi" w:eastAsia="Arial" w:hAnsiTheme="minorBidi" w:cstheme="minorBidi"/>
          <w:spacing w:val="1"/>
          <w:sz w:val="24"/>
          <w:szCs w:val="24"/>
        </w:rPr>
        <w:t>o</w:t>
      </w:r>
      <w:r w:rsidRPr="00074729">
        <w:rPr>
          <w:rFonts w:asciiTheme="minorBidi" w:eastAsia="Arial" w:hAnsiTheme="minorBidi" w:cstheme="minorBidi"/>
          <w:sz w:val="24"/>
          <w:szCs w:val="24"/>
        </w:rPr>
        <w:t>f</w:t>
      </w:r>
      <w:r w:rsidRPr="00074729">
        <w:rPr>
          <w:rFonts w:asciiTheme="minorBidi" w:eastAsia="Arial" w:hAnsiTheme="minorBidi" w:cstheme="minorBidi"/>
          <w:spacing w:val="55"/>
          <w:sz w:val="24"/>
          <w:szCs w:val="24"/>
        </w:rPr>
        <w:t xml:space="preserve"> </w:t>
      </w:r>
      <w:r w:rsidRPr="00074729">
        <w:rPr>
          <w:rFonts w:asciiTheme="minorBidi" w:eastAsia="Arial" w:hAnsiTheme="minorBidi" w:cstheme="minorBidi"/>
          <w:sz w:val="24"/>
          <w:szCs w:val="24"/>
        </w:rPr>
        <w:t>S</w:t>
      </w:r>
      <w:r w:rsidRPr="00074729">
        <w:rPr>
          <w:rFonts w:asciiTheme="minorBidi" w:eastAsia="Arial" w:hAnsiTheme="minorBidi" w:cstheme="minorBidi"/>
          <w:spacing w:val="1"/>
          <w:sz w:val="24"/>
          <w:szCs w:val="24"/>
        </w:rPr>
        <w:t>h</w:t>
      </w:r>
      <w:r w:rsidRPr="00074729">
        <w:rPr>
          <w:rFonts w:asciiTheme="minorBidi" w:eastAsia="Arial" w:hAnsiTheme="minorBidi" w:cstheme="minorBidi"/>
          <w:spacing w:val="-1"/>
          <w:sz w:val="24"/>
          <w:szCs w:val="24"/>
        </w:rPr>
        <w:t>o</w:t>
      </w:r>
      <w:r w:rsidRPr="00074729">
        <w:rPr>
          <w:rFonts w:asciiTheme="minorBidi" w:eastAsia="Arial" w:hAnsiTheme="minorBidi" w:cstheme="minorBidi"/>
          <w:sz w:val="24"/>
          <w:szCs w:val="24"/>
        </w:rPr>
        <w:t>p</w:t>
      </w:r>
      <w:r w:rsidRPr="00074729">
        <w:rPr>
          <w:rFonts w:asciiTheme="minorBidi" w:eastAsia="Arial" w:hAnsiTheme="minorBidi" w:cstheme="minorBidi"/>
          <w:spacing w:val="54"/>
          <w:sz w:val="24"/>
          <w:szCs w:val="24"/>
        </w:rPr>
        <w:t xml:space="preserve"> </w:t>
      </w:r>
      <w:r w:rsidRPr="00074729">
        <w:rPr>
          <w:rFonts w:asciiTheme="minorBidi" w:eastAsia="Arial" w:hAnsiTheme="minorBidi" w:cstheme="minorBidi"/>
          <w:spacing w:val="1"/>
          <w:sz w:val="24"/>
          <w:szCs w:val="24"/>
        </w:rPr>
        <w:t>d</w:t>
      </w:r>
      <w:r w:rsidRPr="00074729">
        <w:rPr>
          <w:rFonts w:asciiTheme="minorBidi" w:eastAsia="Arial" w:hAnsiTheme="minorBidi" w:cstheme="minorBidi"/>
          <w:sz w:val="24"/>
          <w:szCs w:val="24"/>
        </w:rPr>
        <w:t>ra</w:t>
      </w:r>
      <w:r w:rsidRPr="00074729">
        <w:rPr>
          <w:rFonts w:asciiTheme="minorBidi" w:eastAsia="Arial" w:hAnsiTheme="minorBidi" w:cstheme="minorBidi"/>
          <w:spacing w:val="-3"/>
          <w:sz w:val="24"/>
          <w:szCs w:val="24"/>
        </w:rPr>
        <w:t>w</w:t>
      </w:r>
      <w:r w:rsidRPr="00074729">
        <w:rPr>
          <w:rFonts w:asciiTheme="minorBidi" w:eastAsia="Arial" w:hAnsiTheme="minorBidi" w:cstheme="minorBidi"/>
          <w:sz w:val="24"/>
          <w:szCs w:val="24"/>
        </w:rPr>
        <w:t>in</w:t>
      </w:r>
      <w:r w:rsidRPr="00074729">
        <w:rPr>
          <w:rFonts w:asciiTheme="minorBidi" w:eastAsia="Arial" w:hAnsiTheme="minorBidi" w:cstheme="minorBidi"/>
          <w:spacing w:val="-1"/>
          <w:sz w:val="24"/>
          <w:szCs w:val="24"/>
        </w:rPr>
        <w:t>g</w:t>
      </w:r>
      <w:r w:rsidRPr="00074729">
        <w:rPr>
          <w:rFonts w:asciiTheme="minorBidi" w:eastAsia="Arial" w:hAnsiTheme="minorBidi" w:cstheme="minorBidi"/>
          <w:sz w:val="24"/>
          <w:szCs w:val="24"/>
        </w:rPr>
        <w:t>s.</w:t>
      </w:r>
      <w:r w:rsidRPr="00074729">
        <w:rPr>
          <w:rFonts w:asciiTheme="minorBidi" w:eastAsia="Arial" w:hAnsiTheme="minorBidi" w:cstheme="minorBidi"/>
          <w:spacing w:val="53"/>
          <w:sz w:val="24"/>
          <w:szCs w:val="24"/>
        </w:rPr>
        <w:t xml:space="preserve"> </w:t>
      </w:r>
      <w:r w:rsidRPr="00074729">
        <w:rPr>
          <w:rFonts w:asciiTheme="minorBidi" w:eastAsia="Arial" w:hAnsiTheme="minorBidi" w:cstheme="minorBidi"/>
          <w:sz w:val="24"/>
          <w:szCs w:val="24"/>
        </w:rPr>
        <w:t>Also</w:t>
      </w:r>
      <w:r w:rsidRPr="00074729">
        <w:rPr>
          <w:rFonts w:asciiTheme="minorBidi" w:eastAsia="Arial" w:hAnsiTheme="minorBidi" w:cstheme="minorBidi"/>
          <w:spacing w:val="56"/>
          <w:sz w:val="24"/>
          <w:szCs w:val="24"/>
        </w:rPr>
        <w:t xml:space="preserve"> </w:t>
      </w:r>
      <w:r w:rsidRPr="00074729">
        <w:rPr>
          <w:rFonts w:asciiTheme="minorBidi" w:eastAsia="Arial" w:hAnsiTheme="minorBidi" w:cstheme="minorBidi"/>
          <w:sz w:val="24"/>
          <w:szCs w:val="24"/>
        </w:rPr>
        <w:t>res</w:t>
      </w:r>
      <w:r w:rsidRPr="00074729">
        <w:rPr>
          <w:rFonts w:asciiTheme="minorBidi" w:eastAsia="Arial" w:hAnsiTheme="minorBidi" w:cstheme="minorBidi"/>
          <w:spacing w:val="1"/>
          <w:sz w:val="24"/>
          <w:szCs w:val="24"/>
        </w:rPr>
        <w:t>pon</w:t>
      </w:r>
      <w:r w:rsidRPr="00074729">
        <w:rPr>
          <w:rFonts w:asciiTheme="minorBidi" w:eastAsia="Arial" w:hAnsiTheme="minorBidi" w:cstheme="minorBidi"/>
          <w:sz w:val="24"/>
          <w:szCs w:val="24"/>
        </w:rPr>
        <w:t>sible</w:t>
      </w:r>
      <w:r w:rsidRPr="00074729">
        <w:rPr>
          <w:rFonts w:asciiTheme="minorBidi" w:eastAsia="Arial" w:hAnsiTheme="minorBidi" w:cstheme="minorBidi"/>
          <w:spacing w:val="51"/>
          <w:sz w:val="24"/>
          <w:szCs w:val="24"/>
        </w:rPr>
        <w:t xml:space="preserve"> </w:t>
      </w:r>
      <w:r w:rsidRPr="00074729">
        <w:rPr>
          <w:rFonts w:asciiTheme="minorBidi" w:eastAsia="Arial" w:hAnsiTheme="minorBidi" w:cstheme="minorBidi"/>
          <w:sz w:val="24"/>
          <w:szCs w:val="24"/>
        </w:rPr>
        <w:t>f</w:t>
      </w:r>
      <w:r w:rsidRPr="00074729">
        <w:rPr>
          <w:rFonts w:asciiTheme="minorBidi" w:eastAsia="Arial" w:hAnsiTheme="minorBidi" w:cstheme="minorBidi"/>
          <w:spacing w:val="1"/>
          <w:sz w:val="24"/>
          <w:szCs w:val="24"/>
        </w:rPr>
        <w:t>o</w:t>
      </w:r>
      <w:r w:rsidRPr="00074729">
        <w:rPr>
          <w:rFonts w:asciiTheme="minorBidi" w:eastAsia="Arial" w:hAnsiTheme="minorBidi" w:cstheme="minorBidi"/>
          <w:sz w:val="24"/>
          <w:szCs w:val="24"/>
        </w:rPr>
        <w:t>r</w:t>
      </w:r>
      <w:r w:rsidRPr="00074729">
        <w:rPr>
          <w:rFonts w:asciiTheme="minorBidi" w:eastAsia="Arial" w:hAnsiTheme="minorBidi" w:cstheme="minorBidi"/>
          <w:spacing w:val="52"/>
          <w:sz w:val="24"/>
          <w:szCs w:val="24"/>
        </w:rPr>
        <w:t xml:space="preserve"> </w:t>
      </w:r>
      <w:r w:rsidRPr="00074729">
        <w:rPr>
          <w:rFonts w:asciiTheme="minorBidi" w:eastAsia="Arial" w:hAnsiTheme="minorBidi" w:cstheme="minorBidi"/>
          <w:sz w:val="24"/>
          <w:szCs w:val="24"/>
        </w:rPr>
        <w:t>s</w:t>
      </w:r>
      <w:r w:rsidRPr="00074729">
        <w:rPr>
          <w:rFonts w:asciiTheme="minorBidi" w:eastAsia="Arial" w:hAnsiTheme="minorBidi" w:cstheme="minorBidi"/>
          <w:spacing w:val="1"/>
          <w:sz w:val="24"/>
          <w:szCs w:val="24"/>
        </w:rPr>
        <w:t>ubm</w:t>
      </w:r>
      <w:r w:rsidRPr="00074729">
        <w:rPr>
          <w:rFonts w:asciiTheme="minorBidi" w:eastAsia="Arial" w:hAnsiTheme="minorBidi" w:cstheme="minorBidi"/>
          <w:sz w:val="24"/>
          <w:szCs w:val="24"/>
        </w:rPr>
        <w:t>iss</w:t>
      </w:r>
      <w:r w:rsidRPr="00074729">
        <w:rPr>
          <w:rFonts w:asciiTheme="minorBidi" w:eastAsia="Arial" w:hAnsiTheme="minorBidi" w:cstheme="minorBidi"/>
          <w:spacing w:val="-3"/>
          <w:sz w:val="24"/>
          <w:szCs w:val="24"/>
        </w:rPr>
        <w:t>i</w:t>
      </w:r>
      <w:r w:rsidRPr="00074729">
        <w:rPr>
          <w:rFonts w:asciiTheme="minorBidi" w:eastAsia="Arial" w:hAnsiTheme="minorBidi" w:cstheme="minorBidi"/>
          <w:spacing w:val="1"/>
          <w:sz w:val="24"/>
          <w:szCs w:val="24"/>
        </w:rPr>
        <w:t>o</w:t>
      </w:r>
      <w:r w:rsidRPr="00074729">
        <w:rPr>
          <w:rFonts w:asciiTheme="minorBidi" w:eastAsia="Arial" w:hAnsiTheme="minorBidi" w:cstheme="minorBidi"/>
          <w:sz w:val="24"/>
          <w:szCs w:val="24"/>
        </w:rPr>
        <w:t>n</w:t>
      </w:r>
      <w:r w:rsidRPr="00074729">
        <w:rPr>
          <w:rFonts w:asciiTheme="minorBidi" w:eastAsia="Arial" w:hAnsiTheme="minorBidi" w:cstheme="minorBidi"/>
          <w:spacing w:val="54"/>
          <w:sz w:val="24"/>
          <w:szCs w:val="24"/>
        </w:rPr>
        <w:t xml:space="preserve"> </w:t>
      </w:r>
      <w:r w:rsidRPr="00074729">
        <w:rPr>
          <w:rFonts w:asciiTheme="minorBidi" w:eastAsia="Arial" w:hAnsiTheme="minorBidi" w:cstheme="minorBidi"/>
          <w:spacing w:val="-1"/>
          <w:sz w:val="24"/>
          <w:szCs w:val="24"/>
        </w:rPr>
        <w:t>o</w:t>
      </w:r>
      <w:r w:rsidRPr="00074729">
        <w:rPr>
          <w:rFonts w:asciiTheme="minorBidi" w:eastAsia="Arial" w:hAnsiTheme="minorBidi" w:cstheme="minorBidi"/>
          <w:sz w:val="24"/>
          <w:szCs w:val="24"/>
        </w:rPr>
        <w:t>f</w:t>
      </w:r>
      <w:r w:rsidRPr="00074729">
        <w:rPr>
          <w:rFonts w:asciiTheme="minorBidi" w:eastAsia="Arial" w:hAnsiTheme="minorBidi" w:cstheme="minorBidi"/>
          <w:spacing w:val="64"/>
          <w:sz w:val="24"/>
          <w:szCs w:val="24"/>
        </w:rPr>
        <w:t xml:space="preserve"> </w:t>
      </w:r>
      <w:r w:rsidRPr="00074729">
        <w:rPr>
          <w:rFonts w:asciiTheme="minorBidi" w:eastAsia="Arial" w:hAnsiTheme="minorBidi" w:cstheme="minorBidi"/>
          <w:spacing w:val="1"/>
          <w:sz w:val="24"/>
          <w:szCs w:val="24"/>
        </w:rPr>
        <w:t>da</w:t>
      </w:r>
      <w:r w:rsidRPr="00074729">
        <w:rPr>
          <w:rFonts w:asciiTheme="minorBidi" w:eastAsia="Arial" w:hAnsiTheme="minorBidi" w:cstheme="minorBidi"/>
          <w:sz w:val="24"/>
          <w:szCs w:val="24"/>
        </w:rPr>
        <w:t>i</w:t>
      </w:r>
      <w:r w:rsidRPr="00074729">
        <w:rPr>
          <w:rFonts w:asciiTheme="minorBidi" w:eastAsia="Arial" w:hAnsiTheme="minorBidi" w:cstheme="minorBidi"/>
          <w:spacing w:val="-1"/>
          <w:sz w:val="24"/>
          <w:szCs w:val="24"/>
        </w:rPr>
        <w:t>l</w:t>
      </w:r>
      <w:r w:rsidRPr="00074729">
        <w:rPr>
          <w:rFonts w:asciiTheme="minorBidi" w:eastAsia="Arial" w:hAnsiTheme="minorBidi" w:cstheme="minorBidi"/>
          <w:spacing w:val="-2"/>
          <w:sz w:val="24"/>
          <w:szCs w:val="24"/>
        </w:rPr>
        <w:t>y</w:t>
      </w:r>
      <w:r w:rsidRPr="00074729">
        <w:rPr>
          <w:rFonts w:asciiTheme="minorBidi" w:eastAsia="Arial" w:hAnsiTheme="minorBidi" w:cstheme="minorBidi"/>
          <w:sz w:val="24"/>
          <w:szCs w:val="24"/>
        </w:rPr>
        <w:t xml:space="preserve">, </w:t>
      </w:r>
      <w:r w:rsidRPr="00074729">
        <w:rPr>
          <w:rFonts w:asciiTheme="minorBidi" w:eastAsia="Arial" w:hAnsiTheme="minorBidi" w:cstheme="minorBidi"/>
          <w:spacing w:val="-3"/>
          <w:sz w:val="24"/>
          <w:szCs w:val="24"/>
        </w:rPr>
        <w:t>w</w:t>
      </w:r>
      <w:r w:rsidRPr="00074729">
        <w:rPr>
          <w:rFonts w:asciiTheme="minorBidi" w:eastAsia="Arial" w:hAnsiTheme="minorBidi" w:cstheme="minorBidi"/>
          <w:spacing w:val="1"/>
          <w:sz w:val="24"/>
          <w:szCs w:val="24"/>
        </w:rPr>
        <w:t>ee</w:t>
      </w:r>
      <w:r w:rsidRPr="00074729">
        <w:rPr>
          <w:rFonts w:asciiTheme="minorBidi" w:eastAsia="Arial" w:hAnsiTheme="minorBidi" w:cstheme="minorBidi"/>
          <w:sz w:val="24"/>
          <w:szCs w:val="24"/>
        </w:rPr>
        <w:t>k</w:t>
      </w:r>
      <w:r w:rsidRPr="00074729">
        <w:rPr>
          <w:rFonts w:asciiTheme="minorBidi" w:eastAsia="Arial" w:hAnsiTheme="minorBidi" w:cstheme="minorBidi"/>
          <w:spacing w:val="2"/>
          <w:sz w:val="24"/>
          <w:szCs w:val="24"/>
        </w:rPr>
        <w:t>l</w:t>
      </w:r>
      <w:r w:rsidRPr="00074729">
        <w:rPr>
          <w:rFonts w:asciiTheme="minorBidi" w:eastAsia="Arial" w:hAnsiTheme="minorBidi" w:cstheme="minorBidi"/>
          <w:sz w:val="24"/>
          <w:szCs w:val="24"/>
        </w:rPr>
        <w:t>y</w:t>
      </w:r>
      <w:r w:rsidRPr="00074729">
        <w:rPr>
          <w:rFonts w:asciiTheme="minorBidi" w:eastAsia="Arial" w:hAnsiTheme="minorBidi" w:cstheme="minorBidi"/>
          <w:spacing w:val="27"/>
          <w:sz w:val="24"/>
          <w:szCs w:val="24"/>
        </w:rPr>
        <w:t xml:space="preserve"> </w:t>
      </w:r>
      <w:r w:rsidRPr="00074729">
        <w:rPr>
          <w:rFonts w:asciiTheme="minorBidi" w:eastAsia="Arial" w:hAnsiTheme="minorBidi" w:cstheme="minorBidi"/>
          <w:sz w:val="24"/>
          <w:szCs w:val="24"/>
        </w:rPr>
        <w:t>&amp;</w:t>
      </w:r>
      <w:r w:rsidRPr="00074729">
        <w:rPr>
          <w:rFonts w:asciiTheme="minorBidi" w:eastAsia="Arial" w:hAnsiTheme="minorBidi" w:cstheme="minorBidi"/>
          <w:spacing w:val="31"/>
          <w:sz w:val="24"/>
          <w:szCs w:val="24"/>
        </w:rPr>
        <w:t xml:space="preserve"> </w:t>
      </w:r>
      <w:r w:rsidRPr="00074729">
        <w:rPr>
          <w:rFonts w:asciiTheme="minorBidi" w:eastAsia="Arial" w:hAnsiTheme="minorBidi" w:cstheme="minorBidi"/>
          <w:spacing w:val="1"/>
          <w:sz w:val="24"/>
          <w:szCs w:val="24"/>
        </w:rPr>
        <w:t>mon</w:t>
      </w:r>
      <w:r w:rsidRPr="00074729">
        <w:rPr>
          <w:rFonts w:asciiTheme="minorBidi" w:eastAsia="Arial" w:hAnsiTheme="minorBidi" w:cstheme="minorBidi"/>
          <w:sz w:val="24"/>
          <w:szCs w:val="24"/>
        </w:rPr>
        <w:t>t</w:t>
      </w:r>
      <w:r w:rsidRPr="00074729">
        <w:rPr>
          <w:rFonts w:asciiTheme="minorBidi" w:eastAsia="Arial" w:hAnsiTheme="minorBidi" w:cstheme="minorBidi"/>
          <w:spacing w:val="1"/>
          <w:sz w:val="24"/>
          <w:szCs w:val="24"/>
        </w:rPr>
        <w:t>h</w:t>
      </w:r>
      <w:r w:rsidRPr="00074729">
        <w:rPr>
          <w:rFonts w:asciiTheme="minorBidi" w:eastAsia="Arial" w:hAnsiTheme="minorBidi" w:cstheme="minorBidi"/>
          <w:sz w:val="24"/>
          <w:szCs w:val="24"/>
        </w:rPr>
        <w:t>ly</w:t>
      </w:r>
      <w:r w:rsidRPr="00074729">
        <w:rPr>
          <w:rFonts w:asciiTheme="minorBidi" w:eastAsia="Arial" w:hAnsiTheme="minorBidi" w:cstheme="minorBidi"/>
          <w:spacing w:val="26"/>
          <w:sz w:val="24"/>
          <w:szCs w:val="24"/>
        </w:rPr>
        <w:t xml:space="preserve"> </w:t>
      </w:r>
      <w:r w:rsidRPr="00074729">
        <w:rPr>
          <w:rFonts w:asciiTheme="minorBidi" w:eastAsia="Arial" w:hAnsiTheme="minorBidi" w:cstheme="minorBidi"/>
          <w:spacing w:val="1"/>
          <w:sz w:val="24"/>
          <w:szCs w:val="24"/>
        </w:rPr>
        <w:t>p</w:t>
      </w:r>
      <w:r w:rsidRPr="00074729">
        <w:rPr>
          <w:rFonts w:asciiTheme="minorBidi" w:eastAsia="Arial" w:hAnsiTheme="minorBidi" w:cstheme="minorBidi"/>
          <w:sz w:val="24"/>
          <w:szCs w:val="24"/>
        </w:rPr>
        <w:t>ro</w:t>
      </w:r>
      <w:r w:rsidRPr="00074729">
        <w:rPr>
          <w:rFonts w:asciiTheme="minorBidi" w:eastAsia="Arial" w:hAnsiTheme="minorBidi" w:cstheme="minorBidi"/>
          <w:spacing w:val="-1"/>
          <w:sz w:val="24"/>
          <w:szCs w:val="24"/>
        </w:rPr>
        <w:t>g</w:t>
      </w:r>
      <w:r w:rsidRPr="00074729">
        <w:rPr>
          <w:rFonts w:asciiTheme="minorBidi" w:eastAsia="Arial" w:hAnsiTheme="minorBidi" w:cstheme="minorBidi"/>
          <w:sz w:val="24"/>
          <w:szCs w:val="24"/>
        </w:rPr>
        <w:t>ress</w:t>
      </w:r>
      <w:r w:rsidRPr="00074729">
        <w:rPr>
          <w:rFonts w:asciiTheme="minorBidi" w:eastAsia="Arial" w:hAnsiTheme="minorBidi" w:cstheme="minorBidi"/>
          <w:spacing w:val="30"/>
          <w:sz w:val="24"/>
          <w:szCs w:val="24"/>
        </w:rPr>
        <w:t xml:space="preserve"> </w:t>
      </w:r>
      <w:r w:rsidRPr="00074729">
        <w:rPr>
          <w:rFonts w:asciiTheme="minorBidi" w:eastAsia="Arial" w:hAnsiTheme="minorBidi" w:cstheme="minorBidi"/>
          <w:sz w:val="24"/>
          <w:szCs w:val="24"/>
        </w:rPr>
        <w:t>re</w:t>
      </w:r>
      <w:r w:rsidRPr="00074729">
        <w:rPr>
          <w:rFonts w:asciiTheme="minorBidi" w:eastAsia="Arial" w:hAnsiTheme="minorBidi" w:cstheme="minorBidi"/>
          <w:spacing w:val="1"/>
          <w:sz w:val="24"/>
          <w:szCs w:val="24"/>
        </w:rPr>
        <w:t>po</w:t>
      </w:r>
      <w:r w:rsidRPr="00074729">
        <w:rPr>
          <w:rFonts w:asciiTheme="minorBidi" w:eastAsia="Arial" w:hAnsiTheme="minorBidi" w:cstheme="minorBidi"/>
          <w:sz w:val="24"/>
          <w:szCs w:val="24"/>
        </w:rPr>
        <w:t>rts</w:t>
      </w:r>
      <w:r w:rsidRPr="00074729">
        <w:rPr>
          <w:rFonts w:asciiTheme="minorBidi" w:eastAsia="Arial" w:hAnsiTheme="minorBidi" w:cstheme="minorBidi"/>
          <w:spacing w:val="29"/>
          <w:sz w:val="24"/>
          <w:szCs w:val="24"/>
        </w:rPr>
        <w:t xml:space="preserve"> </w:t>
      </w:r>
      <w:r w:rsidRPr="00074729">
        <w:rPr>
          <w:rFonts w:asciiTheme="minorBidi" w:eastAsia="Arial" w:hAnsiTheme="minorBidi" w:cstheme="minorBidi"/>
          <w:sz w:val="24"/>
          <w:szCs w:val="24"/>
        </w:rPr>
        <w:t>w</w:t>
      </w:r>
      <w:r w:rsidRPr="00074729">
        <w:rPr>
          <w:rFonts w:asciiTheme="minorBidi" w:eastAsia="Arial" w:hAnsiTheme="minorBidi" w:cstheme="minorBidi"/>
          <w:spacing w:val="-1"/>
          <w:sz w:val="24"/>
          <w:szCs w:val="24"/>
        </w:rPr>
        <w:t>i</w:t>
      </w:r>
      <w:r w:rsidRPr="00074729">
        <w:rPr>
          <w:rFonts w:asciiTheme="minorBidi" w:eastAsia="Arial" w:hAnsiTheme="minorBidi" w:cstheme="minorBidi"/>
          <w:sz w:val="24"/>
          <w:szCs w:val="24"/>
        </w:rPr>
        <w:t>th</w:t>
      </w:r>
      <w:r w:rsidRPr="00074729">
        <w:rPr>
          <w:rFonts w:asciiTheme="minorBidi" w:eastAsia="Arial" w:hAnsiTheme="minorBidi" w:cstheme="minorBidi"/>
          <w:spacing w:val="30"/>
          <w:sz w:val="24"/>
          <w:szCs w:val="24"/>
        </w:rPr>
        <w:t xml:space="preserve"> </w:t>
      </w:r>
      <w:r w:rsidRPr="00074729">
        <w:rPr>
          <w:rFonts w:asciiTheme="minorBidi" w:eastAsia="Arial" w:hAnsiTheme="minorBidi" w:cstheme="minorBidi"/>
          <w:spacing w:val="3"/>
          <w:sz w:val="24"/>
          <w:szCs w:val="24"/>
        </w:rPr>
        <w:t>f</w:t>
      </w:r>
      <w:r w:rsidRPr="00074729">
        <w:rPr>
          <w:rFonts w:asciiTheme="minorBidi" w:eastAsia="Arial" w:hAnsiTheme="minorBidi" w:cstheme="minorBidi"/>
          <w:sz w:val="24"/>
          <w:szCs w:val="24"/>
        </w:rPr>
        <w:t>i</w:t>
      </w:r>
      <w:r w:rsidRPr="00074729">
        <w:rPr>
          <w:rFonts w:asciiTheme="minorBidi" w:eastAsia="Arial" w:hAnsiTheme="minorBidi" w:cstheme="minorBidi"/>
          <w:spacing w:val="-2"/>
          <w:sz w:val="24"/>
          <w:szCs w:val="24"/>
        </w:rPr>
        <w:t>n</w:t>
      </w:r>
      <w:r w:rsidRPr="00074729">
        <w:rPr>
          <w:rFonts w:asciiTheme="minorBidi" w:eastAsia="Arial" w:hAnsiTheme="minorBidi" w:cstheme="minorBidi"/>
          <w:spacing w:val="-1"/>
          <w:sz w:val="24"/>
          <w:szCs w:val="24"/>
        </w:rPr>
        <w:t>a</w:t>
      </w:r>
      <w:r w:rsidRPr="00074729">
        <w:rPr>
          <w:rFonts w:asciiTheme="minorBidi" w:eastAsia="Arial" w:hAnsiTheme="minorBidi" w:cstheme="minorBidi"/>
          <w:spacing w:val="1"/>
          <w:sz w:val="24"/>
          <w:szCs w:val="24"/>
        </w:rPr>
        <w:t>n</w:t>
      </w:r>
      <w:r w:rsidRPr="00074729">
        <w:rPr>
          <w:rFonts w:asciiTheme="minorBidi" w:eastAsia="Arial" w:hAnsiTheme="minorBidi" w:cstheme="minorBidi"/>
          <w:sz w:val="24"/>
          <w:szCs w:val="24"/>
        </w:rPr>
        <w:t>cial</w:t>
      </w:r>
      <w:r w:rsidRPr="00074729">
        <w:rPr>
          <w:rFonts w:asciiTheme="minorBidi" w:eastAsia="Arial" w:hAnsiTheme="minorBidi" w:cstheme="minorBidi"/>
          <w:spacing w:val="29"/>
          <w:sz w:val="24"/>
          <w:szCs w:val="24"/>
        </w:rPr>
        <w:t xml:space="preserve"> </w:t>
      </w:r>
      <w:r w:rsidRPr="00074729">
        <w:rPr>
          <w:rFonts w:asciiTheme="minorBidi" w:eastAsia="Arial" w:hAnsiTheme="minorBidi" w:cstheme="minorBidi"/>
          <w:sz w:val="24"/>
          <w:szCs w:val="24"/>
        </w:rPr>
        <w:t>st</w:t>
      </w:r>
      <w:r w:rsidRPr="00074729">
        <w:rPr>
          <w:rFonts w:asciiTheme="minorBidi" w:eastAsia="Arial" w:hAnsiTheme="minorBidi" w:cstheme="minorBidi"/>
          <w:spacing w:val="1"/>
          <w:sz w:val="24"/>
          <w:szCs w:val="24"/>
        </w:rPr>
        <w:t>a</w:t>
      </w:r>
      <w:r w:rsidRPr="00074729">
        <w:rPr>
          <w:rFonts w:asciiTheme="minorBidi" w:eastAsia="Arial" w:hAnsiTheme="minorBidi" w:cstheme="minorBidi"/>
          <w:sz w:val="24"/>
          <w:szCs w:val="24"/>
        </w:rPr>
        <w:t>t</w:t>
      </w:r>
      <w:r w:rsidRPr="00074729">
        <w:rPr>
          <w:rFonts w:asciiTheme="minorBidi" w:eastAsia="Arial" w:hAnsiTheme="minorBidi" w:cstheme="minorBidi"/>
          <w:spacing w:val="1"/>
          <w:sz w:val="24"/>
          <w:szCs w:val="24"/>
        </w:rPr>
        <w:t>u</w:t>
      </w:r>
      <w:r w:rsidRPr="00074729">
        <w:rPr>
          <w:rFonts w:asciiTheme="minorBidi" w:eastAsia="Arial" w:hAnsiTheme="minorBidi" w:cstheme="minorBidi"/>
          <w:sz w:val="24"/>
          <w:szCs w:val="24"/>
        </w:rPr>
        <w:t>s</w:t>
      </w:r>
      <w:r w:rsidRPr="00074729">
        <w:rPr>
          <w:rFonts w:asciiTheme="minorBidi" w:eastAsia="Arial" w:hAnsiTheme="minorBidi" w:cstheme="minorBidi"/>
          <w:spacing w:val="27"/>
          <w:sz w:val="24"/>
          <w:szCs w:val="24"/>
        </w:rPr>
        <w:t xml:space="preserve"> </w:t>
      </w:r>
      <w:r w:rsidRPr="00074729">
        <w:rPr>
          <w:rFonts w:asciiTheme="minorBidi" w:eastAsia="Arial" w:hAnsiTheme="minorBidi" w:cstheme="minorBidi"/>
          <w:spacing w:val="-1"/>
          <w:sz w:val="24"/>
          <w:szCs w:val="24"/>
        </w:rPr>
        <w:t>o</w:t>
      </w:r>
      <w:r w:rsidRPr="00074729">
        <w:rPr>
          <w:rFonts w:asciiTheme="minorBidi" w:eastAsia="Arial" w:hAnsiTheme="minorBidi" w:cstheme="minorBidi"/>
          <w:sz w:val="24"/>
          <w:szCs w:val="24"/>
        </w:rPr>
        <w:t>f</w:t>
      </w:r>
      <w:r w:rsidRPr="00074729">
        <w:rPr>
          <w:rFonts w:asciiTheme="minorBidi" w:eastAsia="Arial" w:hAnsiTheme="minorBidi" w:cstheme="minorBidi"/>
          <w:spacing w:val="32"/>
          <w:sz w:val="24"/>
          <w:szCs w:val="24"/>
        </w:rPr>
        <w:t xml:space="preserve"> </w:t>
      </w:r>
      <w:r w:rsidRPr="00074729">
        <w:rPr>
          <w:rFonts w:asciiTheme="minorBidi" w:eastAsia="Arial" w:hAnsiTheme="minorBidi" w:cstheme="minorBidi"/>
          <w:sz w:val="24"/>
          <w:szCs w:val="24"/>
        </w:rPr>
        <w:t>t</w:t>
      </w:r>
      <w:r w:rsidRPr="00074729">
        <w:rPr>
          <w:rFonts w:asciiTheme="minorBidi" w:eastAsia="Arial" w:hAnsiTheme="minorBidi" w:cstheme="minorBidi"/>
          <w:spacing w:val="-1"/>
          <w:sz w:val="24"/>
          <w:szCs w:val="24"/>
        </w:rPr>
        <w:t>h</w:t>
      </w:r>
      <w:r w:rsidRPr="00074729">
        <w:rPr>
          <w:rFonts w:asciiTheme="minorBidi" w:eastAsia="Arial" w:hAnsiTheme="minorBidi" w:cstheme="minorBidi"/>
          <w:sz w:val="24"/>
          <w:szCs w:val="24"/>
        </w:rPr>
        <w:t>e</w:t>
      </w:r>
      <w:r w:rsidRPr="00074729">
        <w:rPr>
          <w:rFonts w:asciiTheme="minorBidi" w:eastAsia="Arial" w:hAnsiTheme="minorBidi" w:cstheme="minorBidi"/>
          <w:spacing w:val="30"/>
          <w:sz w:val="24"/>
          <w:szCs w:val="24"/>
        </w:rPr>
        <w:t xml:space="preserve"> </w:t>
      </w:r>
      <w:r w:rsidRPr="00074729">
        <w:rPr>
          <w:rFonts w:asciiTheme="minorBidi" w:eastAsia="Arial" w:hAnsiTheme="minorBidi" w:cstheme="minorBidi"/>
          <w:spacing w:val="1"/>
          <w:sz w:val="24"/>
          <w:szCs w:val="24"/>
        </w:rPr>
        <w:t>p</w:t>
      </w:r>
      <w:r w:rsidRPr="00074729">
        <w:rPr>
          <w:rFonts w:asciiTheme="minorBidi" w:eastAsia="Arial" w:hAnsiTheme="minorBidi" w:cstheme="minorBidi"/>
          <w:sz w:val="24"/>
          <w:szCs w:val="24"/>
        </w:rPr>
        <w:t>ro</w:t>
      </w:r>
      <w:r w:rsidRPr="00074729">
        <w:rPr>
          <w:rFonts w:asciiTheme="minorBidi" w:eastAsia="Arial" w:hAnsiTheme="minorBidi" w:cstheme="minorBidi"/>
          <w:spacing w:val="-3"/>
          <w:sz w:val="24"/>
          <w:szCs w:val="24"/>
        </w:rPr>
        <w:t>j</w:t>
      </w:r>
      <w:r w:rsidRPr="00074729">
        <w:rPr>
          <w:rFonts w:asciiTheme="minorBidi" w:eastAsia="Arial" w:hAnsiTheme="minorBidi" w:cstheme="minorBidi"/>
          <w:spacing w:val="1"/>
          <w:sz w:val="24"/>
          <w:szCs w:val="24"/>
        </w:rPr>
        <w:t>e</w:t>
      </w:r>
      <w:r w:rsidRPr="00074729">
        <w:rPr>
          <w:rFonts w:asciiTheme="minorBidi" w:eastAsia="Arial" w:hAnsiTheme="minorBidi" w:cstheme="minorBidi"/>
          <w:sz w:val="24"/>
          <w:szCs w:val="24"/>
        </w:rPr>
        <w:t>ct</w:t>
      </w:r>
      <w:r w:rsidRPr="00074729">
        <w:rPr>
          <w:rFonts w:asciiTheme="minorBidi" w:eastAsia="Arial" w:hAnsiTheme="minorBidi" w:cstheme="minorBidi"/>
          <w:spacing w:val="30"/>
          <w:sz w:val="24"/>
          <w:szCs w:val="24"/>
        </w:rPr>
        <w:t xml:space="preserve"> </w:t>
      </w:r>
      <w:r w:rsidRPr="00074729">
        <w:rPr>
          <w:rFonts w:asciiTheme="minorBidi" w:eastAsia="Arial" w:hAnsiTheme="minorBidi" w:cstheme="minorBidi"/>
          <w:sz w:val="24"/>
          <w:szCs w:val="24"/>
        </w:rPr>
        <w:t>to</w:t>
      </w:r>
      <w:r w:rsidRPr="00074729">
        <w:rPr>
          <w:rFonts w:asciiTheme="minorBidi" w:eastAsia="Arial" w:hAnsiTheme="minorBidi" w:cstheme="minorBidi"/>
          <w:spacing w:val="30"/>
          <w:sz w:val="24"/>
          <w:szCs w:val="24"/>
        </w:rPr>
        <w:t xml:space="preserve"> </w:t>
      </w:r>
      <w:r w:rsidRPr="00074729">
        <w:rPr>
          <w:rFonts w:asciiTheme="minorBidi" w:eastAsia="Arial" w:hAnsiTheme="minorBidi" w:cstheme="minorBidi"/>
          <w:spacing w:val="-2"/>
          <w:sz w:val="24"/>
          <w:szCs w:val="24"/>
        </w:rPr>
        <w:t>t</w:t>
      </w:r>
      <w:r w:rsidRPr="00074729">
        <w:rPr>
          <w:rFonts w:asciiTheme="minorBidi" w:eastAsia="Arial" w:hAnsiTheme="minorBidi" w:cstheme="minorBidi"/>
          <w:spacing w:val="1"/>
          <w:sz w:val="24"/>
          <w:szCs w:val="24"/>
        </w:rPr>
        <w:t>h</w:t>
      </w:r>
      <w:r w:rsidRPr="00074729">
        <w:rPr>
          <w:rFonts w:asciiTheme="minorBidi" w:eastAsia="Arial" w:hAnsiTheme="minorBidi" w:cstheme="minorBidi"/>
          <w:sz w:val="24"/>
          <w:szCs w:val="24"/>
        </w:rPr>
        <w:t>e cl</w:t>
      </w:r>
      <w:r w:rsidRPr="00074729">
        <w:rPr>
          <w:rFonts w:asciiTheme="minorBidi" w:eastAsia="Arial" w:hAnsiTheme="minorBidi" w:cstheme="minorBidi"/>
          <w:spacing w:val="-1"/>
          <w:sz w:val="24"/>
          <w:szCs w:val="24"/>
        </w:rPr>
        <w:t>i</w:t>
      </w:r>
      <w:r w:rsidRPr="00074729">
        <w:rPr>
          <w:rFonts w:asciiTheme="minorBidi" w:eastAsia="Arial" w:hAnsiTheme="minorBidi" w:cstheme="minorBidi"/>
          <w:spacing w:val="1"/>
          <w:sz w:val="24"/>
          <w:szCs w:val="24"/>
        </w:rPr>
        <w:t>en</w:t>
      </w:r>
      <w:r w:rsidRPr="00074729">
        <w:rPr>
          <w:rFonts w:asciiTheme="minorBidi" w:eastAsia="Arial" w:hAnsiTheme="minorBidi" w:cstheme="minorBidi"/>
          <w:sz w:val="24"/>
          <w:szCs w:val="24"/>
        </w:rPr>
        <w:t>t.</w:t>
      </w:r>
    </w:p>
    <w:p w:rsidR="00222AE8" w:rsidRPr="00074729" w:rsidRDefault="00222AE8">
      <w:pPr>
        <w:spacing w:line="200" w:lineRule="exact"/>
        <w:rPr>
          <w:rFonts w:asciiTheme="minorBidi" w:hAnsiTheme="minorBidi" w:cstheme="minorBidi"/>
          <w:sz w:val="24"/>
          <w:szCs w:val="24"/>
        </w:rPr>
      </w:pPr>
    </w:p>
    <w:p w:rsidR="00222AE8" w:rsidRPr="00074729" w:rsidRDefault="00A16A19" w:rsidP="00D27427">
      <w:pPr>
        <w:ind w:left="140"/>
        <w:rPr>
          <w:rFonts w:asciiTheme="minorBidi" w:eastAsia="Arial" w:hAnsiTheme="minorBidi" w:cstheme="minorBidi"/>
          <w:sz w:val="24"/>
          <w:szCs w:val="24"/>
        </w:rPr>
      </w:pPr>
      <w:bookmarkStart w:id="0" w:name="_GoBack"/>
      <w:bookmarkEnd w:id="0"/>
      <w:r w:rsidRPr="00074729">
        <w:rPr>
          <w:rFonts w:asciiTheme="minorBidi" w:eastAsia="Arial" w:hAnsiTheme="minorBidi" w:cstheme="minorBidi"/>
          <w:b/>
          <w:sz w:val="24"/>
          <w:szCs w:val="24"/>
        </w:rPr>
        <w:t>II</w:t>
      </w:r>
      <w:r w:rsidR="00504E28" w:rsidRPr="00074729">
        <w:rPr>
          <w:rFonts w:asciiTheme="minorBidi" w:eastAsia="Arial" w:hAnsiTheme="minorBidi" w:cstheme="minorBidi"/>
          <w:b/>
          <w:sz w:val="24"/>
          <w:szCs w:val="24"/>
        </w:rPr>
        <w:t xml:space="preserve">. </w:t>
      </w:r>
      <w:r w:rsidR="00504E28">
        <w:rPr>
          <w:rFonts w:asciiTheme="minorBidi" w:eastAsia="Arial" w:hAnsiTheme="minorBidi" w:cstheme="minorBidi"/>
          <w:b/>
          <w:sz w:val="24"/>
          <w:szCs w:val="24"/>
        </w:rPr>
        <w:t xml:space="preserve">  </w:t>
      </w:r>
      <w:r w:rsidR="00504E28" w:rsidRPr="00504E28">
        <w:rPr>
          <w:rFonts w:asciiTheme="minorBidi" w:eastAsia="Arial" w:hAnsiTheme="minorBidi" w:cstheme="minorBidi"/>
          <w:bCs/>
          <w:spacing w:val="26"/>
          <w:sz w:val="24"/>
          <w:szCs w:val="24"/>
        </w:rPr>
        <w:t>Name</w:t>
      </w:r>
      <w:r w:rsidRPr="00504E28">
        <w:rPr>
          <w:rFonts w:asciiTheme="minorBidi" w:eastAsia="Arial" w:hAnsiTheme="minorBidi" w:cstheme="minorBidi"/>
          <w:bCs/>
          <w:spacing w:val="-1"/>
          <w:sz w:val="24"/>
          <w:szCs w:val="24"/>
        </w:rPr>
        <w:t xml:space="preserve"> </w:t>
      </w:r>
      <w:r w:rsidRPr="00074729">
        <w:rPr>
          <w:rFonts w:asciiTheme="minorBidi" w:eastAsia="Arial" w:hAnsiTheme="minorBidi" w:cstheme="minorBidi"/>
          <w:spacing w:val="-1"/>
          <w:sz w:val="24"/>
          <w:szCs w:val="24"/>
        </w:rPr>
        <w:t>o</w:t>
      </w:r>
      <w:r w:rsidRPr="00074729">
        <w:rPr>
          <w:rFonts w:asciiTheme="minorBidi" w:eastAsia="Arial" w:hAnsiTheme="minorBidi" w:cstheme="minorBidi"/>
          <w:sz w:val="24"/>
          <w:szCs w:val="24"/>
        </w:rPr>
        <w:t>f</w:t>
      </w:r>
      <w:r w:rsidRPr="00074729">
        <w:rPr>
          <w:rFonts w:asciiTheme="minorBidi" w:eastAsia="Arial" w:hAnsiTheme="minorBidi" w:cstheme="minorBidi"/>
          <w:spacing w:val="1"/>
          <w:sz w:val="24"/>
          <w:szCs w:val="24"/>
        </w:rPr>
        <w:t xml:space="preserve"> </w:t>
      </w:r>
      <w:r w:rsidRPr="00074729">
        <w:rPr>
          <w:rFonts w:asciiTheme="minorBidi" w:eastAsia="Arial" w:hAnsiTheme="minorBidi" w:cstheme="minorBidi"/>
          <w:sz w:val="24"/>
          <w:szCs w:val="24"/>
        </w:rPr>
        <w:t>E</w:t>
      </w:r>
      <w:r w:rsidRPr="00074729">
        <w:rPr>
          <w:rFonts w:asciiTheme="minorBidi" w:eastAsia="Arial" w:hAnsiTheme="minorBidi" w:cstheme="minorBidi"/>
          <w:spacing w:val="-1"/>
          <w:sz w:val="24"/>
          <w:szCs w:val="24"/>
        </w:rPr>
        <w:t>m</w:t>
      </w:r>
      <w:r w:rsidRPr="00074729">
        <w:rPr>
          <w:rFonts w:asciiTheme="minorBidi" w:eastAsia="Arial" w:hAnsiTheme="minorBidi" w:cstheme="minorBidi"/>
          <w:spacing w:val="1"/>
          <w:sz w:val="24"/>
          <w:szCs w:val="24"/>
        </w:rPr>
        <w:t>p</w:t>
      </w:r>
      <w:r w:rsidRPr="00074729">
        <w:rPr>
          <w:rFonts w:asciiTheme="minorBidi" w:eastAsia="Arial" w:hAnsiTheme="minorBidi" w:cstheme="minorBidi"/>
          <w:sz w:val="24"/>
          <w:szCs w:val="24"/>
        </w:rPr>
        <w:t>lo</w:t>
      </w:r>
      <w:r w:rsidRPr="00074729">
        <w:rPr>
          <w:rFonts w:asciiTheme="minorBidi" w:eastAsia="Arial" w:hAnsiTheme="minorBidi" w:cstheme="minorBidi"/>
          <w:spacing w:val="-2"/>
          <w:sz w:val="24"/>
          <w:szCs w:val="24"/>
        </w:rPr>
        <w:t>y</w:t>
      </w:r>
      <w:r w:rsidRPr="00074729">
        <w:rPr>
          <w:rFonts w:asciiTheme="minorBidi" w:eastAsia="Arial" w:hAnsiTheme="minorBidi" w:cstheme="minorBidi"/>
          <w:sz w:val="24"/>
          <w:szCs w:val="24"/>
        </w:rPr>
        <w:t>ing</w:t>
      </w:r>
      <w:r w:rsidRPr="00074729">
        <w:rPr>
          <w:rFonts w:asciiTheme="minorBidi" w:eastAsia="Arial" w:hAnsiTheme="minorBidi" w:cstheme="minorBidi"/>
          <w:spacing w:val="-1"/>
          <w:sz w:val="24"/>
          <w:szCs w:val="24"/>
        </w:rPr>
        <w:t xml:space="preserve"> </w:t>
      </w:r>
      <w:r w:rsidRPr="00074729">
        <w:rPr>
          <w:rFonts w:asciiTheme="minorBidi" w:eastAsia="Arial" w:hAnsiTheme="minorBidi" w:cstheme="minorBidi"/>
          <w:spacing w:val="1"/>
          <w:sz w:val="24"/>
          <w:szCs w:val="24"/>
        </w:rPr>
        <w:t>Agen</w:t>
      </w:r>
      <w:r w:rsidRPr="00074729">
        <w:rPr>
          <w:rFonts w:asciiTheme="minorBidi" w:eastAsia="Arial" w:hAnsiTheme="minorBidi" w:cstheme="minorBidi"/>
          <w:sz w:val="24"/>
          <w:szCs w:val="24"/>
        </w:rPr>
        <w:t xml:space="preserve">cy       </w:t>
      </w:r>
      <w:r w:rsidR="00954290">
        <w:rPr>
          <w:rFonts w:asciiTheme="minorBidi" w:eastAsia="Arial" w:hAnsiTheme="minorBidi" w:cstheme="minorBidi"/>
          <w:sz w:val="24"/>
          <w:szCs w:val="24"/>
        </w:rPr>
        <w:t xml:space="preserve"> </w:t>
      </w:r>
      <w:r w:rsidRPr="00074729">
        <w:rPr>
          <w:rFonts w:asciiTheme="minorBidi" w:eastAsia="Arial" w:hAnsiTheme="minorBidi" w:cstheme="minorBidi"/>
          <w:sz w:val="24"/>
          <w:szCs w:val="24"/>
        </w:rPr>
        <w:t>N</w:t>
      </w:r>
      <w:r w:rsidRPr="00074729">
        <w:rPr>
          <w:rFonts w:asciiTheme="minorBidi" w:eastAsia="Arial" w:hAnsiTheme="minorBidi" w:cstheme="minorBidi"/>
          <w:spacing w:val="1"/>
          <w:sz w:val="24"/>
          <w:szCs w:val="24"/>
        </w:rPr>
        <w:t>a</w:t>
      </w:r>
      <w:r w:rsidRPr="00074729">
        <w:rPr>
          <w:rFonts w:asciiTheme="minorBidi" w:eastAsia="Arial" w:hAnsiTheme="minorBidi" w:cstheme="minorBidi"/>
          <w:sz w:val="24"/>
          <w:szCs w:val="24"/>
        </w:rPr>
        <w:t>ti</w:t>
      </w:r>
      <w:r w:rsidRPr="00074729">
        <w:rPr>
          <w:rFonts w:asciiTheme="minorBidi" w:eastAsia="Arial" w:hAnsiTheme="minorBidi" w:cstheme="minorBidi"/>
          <w:spacing w:val="1"/>
          <w:sz w:val="24"/>
          <w:szCs w:val="24"/>
        </w:rPr>
        <w:t>ona</w:t>
      </w:r>
      <w:r w:rsidRPr="00074729">
        <w:rPr>
          <w:rFonts w:asciiTheme="minorBidi" w:eastAsia="Arial" w:hAnsiTheme="minorBidi" w:cstheme="minorBidi"/>
          <w:sz w:val="24"/>
          <w:szCs w:val="24"/>
        </w:rPr>
        <w:t>l</w:t>
      </w:r>
      <w:r w:rsidRPr="00074729">
        <w:rPr>
          <w:rFonts w:asciiTheme="minorBidi" w:eastAsia="Arial" w:hAnsiTheme="minorBidi" w:cstheme="minorBidi"/>
          <w:spacing w:val="-2"/>
          <w:sz w:val="24"/>
          <w:szCs w:val="24"/>
        </w:rPr>
        <w:t xml:space="preserve"> </w:t>
      </w:r>
      <w:r w:rsidRPr="00074729">
        <w:rPr>
          <w:rFonts w:asciiTheme="minorBidi" w:eastAsia="Arial" w:hAnsiTheme="minorBidi" w:cstheme="minorBidi"/>
          <w:sz w:val="24"/>
          <w:szCs w:val="24"/>
        </w:rPr>
        <w:t>E</w:t>
      </w:r>
      <w:r w:rsidRPr="00074729">
        <w:rPr>
          <w:rFonts w:asciiTheme="minorBidi" w:eastAsia="Arial" w:hAnsiTheme="minorBidi" w:cstheme="minorBidi"/>
          <w:spacing w:val="1"/>
          <w:sz w:val="24"/>
          <w:szCs w:val="24"/>
        </w:rPr>
        <w:t>n</w:t>
      </w:r>
      <w:r w:rsidRPr="00074729">
        <w:rPr>
          <w:rFonts w:asciiTheme="minorBidi" w:eastAsia="Arial" w:hAnsiTheme="minorBidi" w:cstheme="minorBidi"/>
          <w:spacing w:val="-1"/>
          <w:sz w:val="24"/>
          <w:szCs w:val="24"/>
        </w:rPr>
        <w:t>gg</w:t>
      </w:r>
      <w:r w:rsidRPr="00074729">
        <w:rPr>
          <w:rFonts w:asciiTheme="minorBidi" w:eastAsia="Arial" w:hAnsiTheme="minorBidi" w:cstheme="minorBidi"/>
          <w:sz w:val="24"/>
          <w:szCs w:val="24"/>
        </w:rPr>
        <w:t>.</w:t>
      </w:r>
      <w:r w:rsidRPr="00074729">
        <w:rPr>
          <w:rFonts w:asciiTheme="minorBidi" w:eastAsia="Arial" w:hAnsiTheme="minorBidi" w:cstheme="minorBidi"/>
          <w:spacing w:val="1"/>
          <w:sz w:val="24"/>
          <w:szCs w:val="24"/>
        </w:rPr>
        <w:t xml:space="preserve"> </w:t>
      </w:r>
      <w:r w:rsidRPr="00074729">
        <w:rPr>
          <w:rFonts w:asciiTheme="minorBidi" w:eastAsia="Arial" w:hAnsiTheme="minorBidi" w:cstheme="minorBidi"/>
          <w:sz w:val="24"/>
          <w:szCs w:val="24"/>
        </w:rPr>
        <w:t>S</w:t>
      </w:r>
      <w:r w:rsidRPr="00074729">
        <w:rPr>
          <w:rFonts w:asciiTheme="minorBidi" w:eastAsia="Arial" w:hAnsiTheme="minorBidi" w:cstheme="minorBidi"/>
          <w:spacing w:val="1"/>
          <w:sz w:val="24"/>
          <w:szCs w:val="24"/>
        </w:rPr>
        <w:t>e</w:t>
      </w:r>
      <w:r w:rsidRPr="00074729">
        <w:rPr>
          <w:rFonts w:asciiTheme="minorBidi" w:eastAsia="Arial" w:hAnsiTheme="minorBidi" w:cstheme="minorBidi"/>
          <w:sz w:val="24"/>
          <w:szCs w:val="24"/>
        </w:rPr>
        <w:t>r</w:t>
      </w:r>
      <w:r w:rsidRPr="00074729">
        <w:rPr>
          <w:rFonts w:asciiTheme="minorBidi" w:eastAsia="Arial" w:hAnsiTheme="minorBidi" w:cstheme="minorBidi"/>
          <w:spacing w:val="-3"/>
          <w:sz w:val="24"/>
          <w:szCs w:val="24"/>
        </w:rPr>
        <w:t>v</w:t>
      </w:r>
      <w:r w:rsidRPr="00074729">
        <w:rPr>
          <w:rFonts w:asciiTheme="minorBidi" w:eastAsia="Arial" w:hAnsiTheme="minorBidi" w:cstheme="minorBidi"/>
          <w:sz w:val="24"/>
          <w:szCs w:val="24"/>
        </w:rPr>
        <w:t>ices</w:t>
      </w:r>
      <w:r w:rsidRPr="00074729">
        <w:rPr>
          <w:rFonts w:asciiTheme="minorBidi" w:eastAsia="Arial" w:hAnsiTheme="minorBidi" w:cstheme="minorBidi"/>
          <w:spacing w:val="1"/>
          <w:sz w:val="24"/>
          <w:szCs w:val="24"/>
        </w:rPr>
        <w:t xml:space="preserve"> </w:t>
      </w:r>
      <w:r w:rsidRPr="00074729">
        <w:rPr>
          <w:rFonts w:asciiTheme="minorBidi" w:eastAsia="Arial" w:hAnsiTheme="minorBidi" w:cstheme="minorBidi"/>
          <w:sz w:val="24"/>
          <w:szCs w:val="24"/>
        </w:rPr>
        <w:t>P</w:t>
      </w:r>
      <w:r w:rsidRPr="00074729">
        <w:rPr>
          <w:rFonts w:asciiTheme="minorBidi" w:eastAsia="Arial" w:hAnsiTheme="minorBidi" w:cstheme="minorBidi"/>
          <w:spacing w:val="1"/>
          <w:sz w:val="24"/>
          <w:szCs w:val="24"/>
        </w:rPr>
        <w:t>a</w:t>
      </w:r>
      <w:r w:rsidRPr="00074729">
        <w:rPr>
          <w:rFonts w:asciiTheme="minorBidi" w:eastAsia="Arial" w:hAnsiTheme="minorBidi" w:cstheme="minorBidi"/>
          <w:sz w:val="24"/>
          <w:szCs w:val="24"/>
        </w:rPr>
        <w:t>ki</w:t>
      </w:r>
      <w:r w:rsidRPr="00074729">
        <w:rPr>
          <w:rFonts w:asciiTheme="minorBidi" w:eastAsia="Arial" w:hAnsiTheme="minorBidi" w:cstheme="minorBidi"/>
          <w:spacing w:val="3"/>
          <w:sz w:val="24"/>
          <w:szCs w:val="24"/>
        </w:rPr>
        <w:t>s</w:t>
      </w:r>
      <w:r w:rsidRPr="00074729">
        <w:rPr>
          <w:rFonts w:asciiTheme="minorBidi" w:eastAsia="Arial" w:hAnsiTheme="minorBidi" w:cstheme="minorBidi"/>
          <w:sz w:val="24"/>
          <w:szCs w:val="24"/>
        </w:rPr>
        <w:t>t</w:t>
      </w:r>
      <w:r w:rsidRPr="00074729">
        <w:rPr>
          <w:rFonts w:asciiTheme="minorBidi" w:eastAsia="Arial" w:hAnsiTheme="minorBidi" w:cstheme="minorBidi"/>
          <w:spacing w:val="-1"/>
          <w:sz w:val="24"/>
          <w:szCs w:val="24"/>
        </w:rPr>
        <w:t>a</w:t>
      </w:r>
      <w:r w:rsidRPr="00074729">
        <w:rPr>
          <w:rFonts w:asciiTheme="minorBidi" w:eastAsia="Arial" w:hAnsiTheme="minorBidi" w:cstheme="minorBidi"/>
          <w:sz w:val="24"/>
          <w:szCs w:val="24"/>
        </w:rPr>
        <w:t>n</w:t>
      </w:r>
    </w:p>
    <w:p w:rsidR="00222AE8" w:rsidRPr="00074729" w:rsidRDefault="00A16A19">
      <w:pPr>
        <w:ind w:left="500"/>
        <w:rPr>
          <w:rFonts w:asciiTheme="minorBidi" w:eastAsia="Arial" w:hAnsiTheme="minorBidi" w:cstheme="minorBidi"/>
          <w:sz w:val="24"/>
          <w:szCs w:val="24"/>
        </w:rPr>
      </w:pPr>
      <w:r w:rsidRPr="00074729">
        <w:rPr>
          <w:rFonts w:asciiTheme="minorBidi" w:eastAsia="Arial" w:hAnsiTheme="minorBidi" w:cstheme="minorBidi"/>
          <w:spacing w:val="2"/>
          <w:sz w:val="24"/>
          <w:szCs w:val="24"/>
        </w:rPr>
        <w:t>T</w:t>
      </w:r>
      <w:r w:rsidRPr="00074729">
        <w:rPr>
          <w:rFonts w:asciiTheme="minorBidi" w:eastAsia="Arial" w:hAnsiTheme="minorBidi" w:cstheme="minorBidi"/>
          <w:sz w:val="24"/>
          <w:szCs w:val="24"/>
        </w:rPr>
        <w:t>itle</w:t>
      </w:r>
      <w:r w:rsidRPr="00074729">
        <w:rPr>
          <w:rFonts w:asciiTheme="minorBidi" w:eastAsia="Arial" w:hAnsiTheme="minorBidi" w:cstheme="minorBidi"/>
          <w:spacing w:val="-1"/>
          <w:sz w:val="24"/>
          <w:szCs w:val="24"/>
        </w:rPr>
        <w:t xml:space="preserve"> o</w:t>
      </w:r>
      <w:r w:rsidRPr="00074729">
        <w:rPr>
          <w:rFonts w:asciiTheme="minorBidi" w:eastAsia="Arial" w:hAnsiTheme="minorBidi" w:cstheme="minorBidi"/>
          <w:sz w:val="24"/>
          <w:szCs w:val="24"/>
        </w:rPr>
        <w:t>f</w:t>
      </w:r>
      <w:r w:rsidRPr="00074729">
        <w:rPr>
          <w:rFonts w:asciiTheme="minorBidi" w:eastAsia="Arial" w:hAnsiTheme="minorBidi" w:cstheme="minorBidi"/>
          <w:spacing w:val="3"/>
          <w:sz w:val="24"/>
          <w:szCs w:val="24"/>
        </w:rPr>
        <w:t xml:space="preserve"> </w:t>
      </w:r>
      <w:r w:rsidRPr="00074729">
        <w:rPr>
          <w:rFonts w:asciiTheme="minorBidi" w:eastAsia="Arial" w:hAnsiTheme="minorBidi" w:cstheme="minorBidi"/>
          <w:spacing w:val="-1"/>
          <w:sz w:val="24"/>
          <w:szCs w:val="24"/>
        </w:rPr>
        <w:t>P</w:t>
      </w:r>
      <w:r w:rsidRPr="00074729">
        <w:rPr>
          <w:rFonts w:asciiTheme="minorBidi" w:eastAsia="Arial" w:hAnsiTheme="minorBidi" w:cstheme="minorBidi"/>
          <w:spacing w:val="1"/>
          <w:sz w:val="24"/>
          <w:szCs w:val="24"/>
        </w:rPr>
        <w:t>o</w:t>
      </w:r>
      <w:r w:rsidRPr="00074729">
        <w:rPr>
          <w:rFonts w:asciiTheme="minorBidi" w:eastAsia="Arial" w:hAnsiTheme="minorBidi" w:cstheme="minorBidi"/>
          <w:sz w:val="24"/>
          <w:szCs w:val="24"/>
        </w:rPr>
        <w:t xml:space="preserve">sition                            </w:t>
      </w:r>
      <w:r w:rsidRPr="00074729">
        <w:rPr>
          <w:rFonts w:asciiTheme="minorBidi" w:eastAsia="Arial" w:hAnsiTheme="minorBidi" w:cstheme="minorBidi"/>
          <w:spacing w:val="31"/>
          <w:sz w:val="24"/>
          <w:szCs w:val="24"/>
        </w:rPr>
        <w:t xml:space="preserve"> </w:t>
      </w:r>
      <w:r w:rsidRPr="00074729">
        <w:rPr>
          <w:rFonts w:asciiTheme="minorBidi" w:eastAsia="Arial" w:hAnsiTheme="minorBidi" w:cstheme="minorBidi"/>
          <w:sz w:val="24"/>
          <w:szCs w:val="24"/>
        </w:rPr>
        <w:t>Q</w:t>
      </w:r>
      <w:r w:rsidRPr="00074729">
        <w:rPr>
          <w:rFonts w:asciiTheme="minorBidi" w:eastAsia="Arial" w:hAnsiTheme="minorBidi" w:cstheme="minorBidi"/>
          <w:spacing w:val="1"/>
          <w:sz w:val="24"/>
          <w:szCs w:val="24"/>
        </w:rPr>
        <w:t>u</w:t>
      </w:r>
      <w:r w:rsidRPr="00074729">
        <w:rPr>
          <w:rFonts w:asciiTheme="minorBidi" w:eastAsia="Arial" w:hAnsiTheme="minorBidi" w:cstheme="minorBidi"/>
          <w:spacing w:val="-1"/>
          <w:sz w:val="24"/>
          <w:szCs w:val="24"/>
        </w:rPr>
        <w:t>a</w:t>
      </w:r>
      <w:r w:rsidRPr="00074729">
        <w:rPr>
          <w:rFonts w:asciiTheme="minorBidi" w:eastAsia="Arial" w:hAnsiTheme="minorBidi" w:cstheme="minorBidi"/>
          <w:spacing w:val="1"/>
          <w:sz w:val="24"/>
          <w:szCs w:val="24"/>
        </w:rPr>
        <w:t>n</w:t>
      </w:r>
      <w:r w:rsidRPr="00074729">
        <w:rPr>
          <w:rFonts w:asciiTheme="minorBidi" w:eastAsia="Arial" w:hAnsiTheme="minorBidi" w:cstheme="minorBidi"/>
          <w:sz w:val="24"/>
          <w:szCs w:val="24"/>
        </w:rPr>
        <w:t>tity</w:t>
      </w:r>
      <w:r w:rsidRPr="00074729">
        <w:rPr>
          <w:rFonts w:asciiTheme="minorBidi" w:eastAsia="Arial" w:hAnsiTheme="minorBidi" w:cstheme="minorBidi"/>
          <w:spacing w:val="-2"/>
          <w:sz w:val="24"/>
          <w:szCs w:val="24"/>
        </w:rPr>
        <w:t xml:space="preserve"> </w:t>
      </w:r>
      <w:r w:rsidRPr="00074729">
        <w:rPr>
          <w:rFonts w:asciiTheme="minorBidi" w:eastAsia="Arial" w:hAnsiTheme="minorBidi" w:cstheme="minorBidi"/>
          <w:spacing w:val="1"/>
          <w:sz w:val="24"/>
          <w:szCs w:val="24"/>
        </w:rPr>
        <w:t>Su</w:t>
      </w:r>
      <w:r w:rsidRPr="00074729">
        <w:rPr>
          <w:rFonts w:asciiTheme="minorBidi" w:eastAsia="Arial" w:hAnsiTheme="minorBidi" w:cstheme="minorBidi"/>
          <w:sz w:val="24"/>
          <w:szCs w:val="24"/>
        </w:rPr>
        <w:t>r</w:t>
      </w:r>
      <w:r w:rsidRPr="00074729">
        <w:rPr>
          <w:rFonts w:asciiTheme="minorBidi" w:eastAsia="Arial" w:hAnsiTheme="minorBidi" w:cstheme="minorBidi"/>
          <w:spacing w:val="-3"/>
          <w:sz w:val="24"/>
          <w:szCs w:val="24"/>
        </w:rPr>
        <w:t>v</w:t>
      </w:r>
      <w:r w:rsidRPr="00074729">
        <w:rPr>
          <w:rFonts w:asciiTheme="minorBidi" w:eastAsia="Arial" w:hAnsiTheme="minorBidi" w:cstheme="minorBidi"/>
          <w:spacing w:val="1"/>
          <w:sz w:val="24"/>
          <w:szCs w:val="24"/>
        </w:rPr>
        <w:t>e</w:t>
      </w:r>
      <w:r w:rsidRPr="00074729">
        <w:rPr>
          <w:rFonts w:asciiTheme="minorBidi" w:eastAsia="Arial" w:hAnsiTheme="minorBidi" w:cstheme="minorBidi"/>
          <w:spacing w:val="-2"/>
          <w:sz w:val="24"/>
          <w:szCs w:val="24"/>
        </w:rPr>
        <w:t>y</w:t>
      </w:r>
      <w:r w:rsidRPr="00074729">
        <w:rPr>
          <w:rFonts w:asciiTheme="minorBidi" w:eastAsia="Arial" w:hAnsiTheme="minorBidi" w:cstheme="minorBidi"/>
          <w:spacing w:val="1"/>
          <w:sz w:val="24"/>
          <w:szCs w:val="24"/>
        </w:rPr>
        <w:t>o</w:t>
      </w:r>
      <w:r w:rsidRPr="00074729">
        <w:rPr>
          <w:rFonts w:asciiTheme="minorBidi" w:eastAsia="Arial" w:hAnsiTheme="minorBidi" w:cstheme="minorBidi"/>
          <w:sz w:val="24"/>
          <w:szCs w:val="24"/>
        </w:rPr>
        <w:t>r</w:t>
      </w:r>
    </w:p>
    <w:p w:rsidR="00222AE8" w:rsidRPr="00074729" w:rsidRDefault="00A16A19">
      <w:pPr>
        <w:ind w:left="500"/>
        <w:rPr>
          <w:rFonts w:asciiTheme="minorBidi" w:eastAsia="Arial" w:hAnsiTheme="minorBidi" w:cstheme="minorBidi"/>
          <w:sz w:val="24"/>
          <w:szCs w:val="24"/>
        </w:rPr>
      </w:pPr>
      <w:r w:rsidRPr="00074729">
        <w:rPr>
          <w:rFonts w:asciiTheme="minorBidi" w:eastAsia="Arial" w:hAnsiTheme="minorBidi" w:cstheme="minorBidi"/>
          <w:spacing w:val="1"/>
          <w:sz w:val="24"/>
          <w:szCs w:val="24"/>
        </w:rPr>
        <w:t>Lo</w:t>
      </w:r>
      <w:r w:rsidRPr="00074729">
        <w:rPr>
          <w:rFonts w:asciiTheme="minorBidi" w:eastAsia="Arial" w:hAnsiTheme="minorBidi" w:cstheme="minorBidi"/>
          <w:sz w:val="24"/>
          <w:szCs w:val="24"/>
        </w:rPr>
        <w:t>c</w:t>
      </w:r>
      <w:r w:rsidRPr="00074729">
        <w:rPr>
          <w:rFonts w:asciiTheme="minorBidi" w:eastAsia="Arial" w:hAnsiTheme="minorBidi" w:cstheme="minorBidi"/>
          <w:spacing w:val="1"/>
          <w:sz w:val="24"/>
          <w:szCs w:val="24"/>
        </w:rPr>
        <w:t>a</w:t>
      </w:r>
      <w:r w:rsidRPr="00074729">
        <w:rPr>
          <w:rFonts w:asciiTheme="minorBidi" w:eastAsia="Arial" w:hAnsiTheme="minorBidi" w:cstheme="minorBidi"/>
          <w:sz w:val="24"/>
          <w:szCs w:val="24"/>
        </w:rPr>
        <w:t>t</w:t>
      </w:r>
      <w:r w:rsidRPr="00074729">
        <w:rPr>
          <w:rFonts w:asciiTheme="minorBidi" w:eastAsia="Arial" w:hAnsiTheme="minorBidi" w:cstheme="minorBidi"/>
          <w:spacing w:val="-2"/>
          <w:sz w:val="24"/>
          <w:szCs w:val="24"/>
        </w:rPr>
        <w:t>i</w:t>
      </w:r>
      <w:r w:rsidRPr="00074729">
        <w:rPr>
          <w:rFonts w:asciiTheme="minorBidi" w:eastAsia="Arial" w:hAnsiTheme="minorBidi" w:cstheme="minorBidi"/>
          <w:spacing w:val="1"/>
          <w:sz w:val="24"/>
          <w:szCs w:val="24"/>
        </w:rPr>
        <w:t>o</w:t>
      </w:r>
      <w:r w:rsidRPr="00074729">
        <w:rPr>
          <w:rFonts w:asciiTheme="minorBidi" w:eastAsia="Arial" w:hAnsiTheme="minorBidi" w:cstheme="minorBidi"/>
          <w:sz w:val="24"/>
          <w:szCs w:val="24"/>
        </w:rPr>
        <w:t>n</w:t>
      </w:r>
      <w:r w:rsidRPr="00074729">
        <w:rPr>
          <w:rFonts w:asciiTheme="minorBidi" w:eastAsia="Arial" w:hAnsiTheme="minorBidi" w:cstheme="minorBidi"/>
          <w:spacing w:val="1"/>
          <w:sz w:val="24"/>
          <w:szCs w:val="24"/>
        </w:rPr>
        <w:t xml:space="preserve"> </w:t>
      </w:r>
      <w:r w:rsidRPr="00074729">
        <w:rPr>
          <w:rFonts w:asciiTheme="minorBidi" w:eastAsia="Arial" w:hAnsiTheme="minorBidi" w:cstheme="minorBidi"/>
          <w:spacing w:val="-1"/>
          <w:sz w:val="24"/>
          <w:szCs w:val="24"/>
        </w:rPr>
        <w:t>o</w:t>
      </w:r>
      <w:r w:rsidRPr="00074729">
        <w:rPr>
          <w:rFonts w:asciiTheme="minorBidi" w:eastAsia="Arial" w:hAnsiTheme="minorBidi" w:cstheme="minorBidi"/>
          <w:sz w:val="24"/>
          <w:szCs w:val="24"/>
        </w:rPr>
        <w:t>f</w:t>
      </w:r>
      <w:r w:rsidRPr="00074729">
        <w:rPr>
          <w:rFonts w:asciiTheme="minorBidi" w:eastAsia="Arial" w:hAnsiTheme="minorBidi" w:cstheme="minorBidi"/>
          <w:spacing w:val="1"/>
          <w:sz w:val="24"/>
          <w:szCs w:val="24"/>
        </w:rPr>
        <w:t xml:space="preserve"> </w:t>
      </w:r>
      <w:r w:rsidRPr="00074729">
        <w:rPr>
          <w:rFonts w:asciiTheme="minorBidi" w:eastAsia="Arial" w:hAnsiTheme="minorBidi" w:cstheme="minorBidi"/>
          <w:sz w:val="24"/>
          <w:szCs w:val="24"/>
        </w:rPr>
        <w:t>Assi</w:t>
      </w:r>
      <w:r w:rsidRPr="00074729">
        <w:rPr>
          <w:rFonts w:asciiTheme="minorBidi" w:eastAsia="Arial" w:hAnsiTheme="minorBidi" w:cstheme="minorBidi"/>
          <w:spacing w:val="-2"/>
          <w:sz w:val="24"/>
          <w:szCs w:val="24"/>
        </w:rPr>
        <w:t>g</w:t>
      </w:r>
      <w:r w:rsidRPr="00074729">
        <w:rPr>
          <w:rFonts w:asciiTheme="minorBidi" w:eastAsia="Arial" w:hAnsiTheme="minorBidi" w:cstheme="minorBidi"/>
          <w:spacing w:val="1"/>
          <w:sz w:val="24"/>
          <w:szCs w:val="24"/>
        </w:rPr>
        <w:t>n</w:t>
      </w:r>
      <w:r w:rsidRPr="00074729">
        <w:rPr>
          <w:rFonts w:asciiTheme="minorBidi" w:eastAsia="Arial" w:hAnsiTheme="minorBidi" w:cstheme="minorBidi"/>
          <w:spacing w:val="-1"/>
          <w:sz w:val="24"/>
          <w:szCs w:val="24"/>
        </w:rPr>
        <w:t>m</w:t>
      </w:r>
      <w:r w:rsidRPr="00074729">
        <w:rPr>
          <w:rFonts w:asciiTheme="minorBidi" w:eastAsia="Arial" w:hAnsiTheme="minorBidi" w:cstheme="minorBidi"/>
          <w:spacing w:val="1"/>
          <w:sz w:val="24"/>
          <w:szCs w:val="24"/>
        </w:rPr>
        <w:t>e</w:t>
      </w:r>
      <w:r w:rsidRPr="00074729">
        <w:rPr>
          <w:rFonts w:asciiTheme="minorBidi" w:eastAsia="Arial" w:hAnsiTheme="minorBidi" w:cstheme="minorBidi"/>
          <w:spacing w:val="-1"/>
          <w:sz w:val="24"/>
          <w:szCs w:val="24"/>
        </w:rPr>
        <w:t>n</w:t>
      </w:r>
      <w:r w:rsidRPr="00074729">
        <w:rPr>
          <w:rFonts w:asciiTheme="minorBidi" w:eastAsia="Arial" w:hAnsiTheme="minorBidi" w:cstheme="minorBidi"/>
          <w:sz w:val="24"/>
          <w:szCs w:val="24"/>
        </w:rPr>
        <w:t xml:space="preserve">t               </w:t>
      </w:r>
      <w:r w:rsidRPr="00074729">
        <w:rPr>
          <w:rFonts w:asciiTheme="minorBidi" w:eastAsia="Arial" w:hAnsiTheme="minorBidi" w:cstheme="minorBidi"/>
          <w:spacing w:val="43"/>
          <w:sz w:val="24"/>
          <w:szCs w:val="24"/>
        </w:rPr>
        <w:t xml:space="preserve"> </w:t>
      </w:r>
      <w:r w:rsidR="00C909AF" w:rsidRPr="00074729">
        <w:rPr>
          <w:rFonts w:asciiTheme="minorBidi" w:eastAsia="Arial" w:hAnsiTheme="minorBidi" w:cstheme="minorBidi"/>
          <w:sz w:val="24"/>
          <w:szCs w:val="24"/>
        </w:rPr>
        <w:t xml:space="preserve">Metro Bus </w:t>
      </w:r>
      <w:r w:rsidR="00504E28" w:rsidRPr="00074729">
        <w:rPr>
          <w:rFonts w:asciiTheme="minorBidi" w:eastAsia="Arial" w:hAnsiTheme="minorBidi" w:cstheme="minorBidi"/>
          <w:sz w:val="24"/>
          <w:szCs w:val="24"/>
        </w:rPr>
        <w:t>Service New</w:t>
      </w:r>
      <w:r w:rsidR="00C909AF" w:rsidRPr="00074729">
        <w:rPr>
          <w:rFonts w:asciiTheme="minorBidi" w:eastAsia="Arial" w:hAnsiTheme="minorBidi" w:cstheme="minorBidi"/>
          <w:sz w:val="24"/>
          <w:szCs w:val="24"/>
        </w:rPr>
        <w:t xml:space="preserve"> Islamabad Airport</w:t>
      </w:r>
    </w:p>
    <w:p w:rsidR="00222AE8" w:rsidRPr="00074729" w:rsidRDefault="00A16A19">
      <w:pPr>
        <w:ind w:left="500"/>
        <w:rPr>
          <w:rFonts w:asciiTheme="minorBidi" w:eastAsia="Arial" w:hAnsiTheme="minorBidi" w:cstheme="minorBidi"/>
          <w:sz w:val="24"/>
          <w:szCs w:val="24"/>
        </w:rPr>
      </w:pPr>
      <w:r w:rsidRPr="00074729">
        <w:rPr>
          <w:rFonts w:asciiTheme="minorBidi" w:eastAsia="Arial" w:hAnsiTheme="minorBidi" w:cstheme="minorBidi"/>
          <w:sz w:val="24"/>
          <w:szCs w:val="24"/>
        </w:rPr>
        <w:t>P</w:t>
      </w:r>
      <w:r w:rsidRPr="00074729">
        <w:rPr>
          <w:rFonts w:asciiTheme="minorBidi" w:eastAsia="Arial" w:hAnsiTheme="minorBidi" w:cstheme="minorBidi"/>
          <w:spacing w:val="1"/>
          <w:sz w:val="24"/>
          <w:szCs w:val="24"/>
        </w:rPr>
        <w:t>e</w:t>
      </w:r>
      <w:r w:rsidRPr="00074729">
        <w:rPr>
          <w:rFonts w:asciiTheme="minorBidi" w:eastAsia="Arial" w:hAnsiTheme="minorBidi" w:cstheme="minorBidi"/>
          <w:sz w:val="24"/>
          <w:szCs w:val="24"/>
        </w:rPr>
        <w:t>r</w:t>
      </w:r>
      <w:r w:rsidRPr="00074729">
        <w:rPr>
          <w:rFonts w:asciiTheme="minorBidi" w:eastAsia="Arial" w:hAnsiTheme="minorBidi" w:cstheme="minorBidi"/>
          <w:spacing w:val="-1"/>
          <w:sz w:val="24"/>
          <w:szCs w:val="24"/>
        </w:rPr>
        <w:t>i</w:t>
      </w:r>
      <w:r w:rsidRPr="00074729">
        <w:rPr>
          <w:rFonts w:asciiTheme="minorBidi" w:eastAsia="Arial" w:hAnsiTheme="minorBidi" w:cstheme="minorBidi"/>
          <w:spacing w:val="1"/>
          <w:sz w:val="24"/>
          <w:szCs w:val="24"/>
        </w:rPr>
        <w:t>o</w:t>
      </w:r>
      <w:r w:rsidRPr="00074729">
        <w:rPr>
          <w:rFonts w:asciiTheme="minorBidi" w:eastAsia="Arial" w:hAnsiTheme="minorBidi" w:cstheme="minorBidi"/>
          <w:sz w:val="24"/>
          <w:szCs w:val="24"/>
        </w:rPr>
        <w:t>d</w:t>
      </w:r>
      <w:r w:rsidRPr="00074729">
        <w:rPr>
          <w:rFonts w:asciiTheme="minorBidi" w:eastAsia="Arial" w:hAnsiTheme="minorBidi" w:cstheme="minorBidi"/>
          <w:spacing w:val="-1"/>
          <w:sz w:val="24"/>
          <w:szCs w:val="24"/>
        </w:rPr>
        <w:t xml:space="preserve"> o</w:t>
      </w:r>
      <w:r w:rsidRPr="00074729">
        <w:rPr>
          <w:rFonts w:asciiTheme="minorBidi" w:eastAsia="Arial" w:hAnsiTheme="minorBidi" w:cstheme="minorBidi"/>
          <w:sz w:val="24"/>
          <w:szCs w:val="24"/>
        </w:rPr>
        <w:t>f</w:t>
      </w:r>
      <w:r w:rsidRPr="00074729">
        <w:rPr>
          <w:rFonts w:asciiTheme="minorBidi" w:eastAsia="Arial" w:hAnsiTheme="minorBidi" w:cstheme="minorBidi"/>
          <w:spacing w:val="3"/>
          <w:sz w:val="24"/>
          <w:szCs w:val="24"/>
        </w:rPr>
        <w:t xml:space="preserve"> </w:t>
      </w:r>
      <w:r w:rsidRPr="00074729">
        <w:rPr>
          <w:rFonts w:asciiTheme="minorBidi" w:eastAsia="Arial" w:hAnsiTheme="minorBidi" w:cstheme="minorBidi"/>
          <w:spacing w:val="1"/>
          <w:sz w:val="24"/>
          <w:szCs w:val="24"/>
        </w:rPr>
        <w:t>A</w:t>
      </w:r>
      <w:r w:rsidRPr="00074729">
        <w:rPr>
          <w:rFonts w:asciiTheme="minorBidi" w:eastAsia="Arial" w:hAnsiTheme="minorBidi" w:cstheme="minorBidi"/>
          <w:sz w:val="24"/>
          <w:szCs w:val="24"/>
        </w:rPr>
        <w:t>ssi</w:t>
      </w:r>
      <w:r w:rsidRPr="00074729">
        <w:rPr>
          <w:rFonts w:asciiTheme="minorBidi" w:eastAsia="Arial" w:hAnsiTheme="minorBidi" w:cstheme="minorBidi"/>
          <w:spacing w:val="-2"/>
          <w:sz w:val="24"/>
          <w:szCs w:val="24"/>
        </w:rPr>
        <w:t>g</w:t>
      </w:r>
      <w:r w:rsidRPr="00074729">
        <w:rPr>
          <w:rFonts w:asciiTheme="minorBidi" w:eastAsia="Arial" w:hAnsiTheme="minorBidi" w:cstheme="minorBidi"/>
          <w:spacing w:val="1"/>
          <w:sz w:val="24"/>
          <w:szCs w:val="24"/>
        </w:rPr>
        <w:t>n</w:t>
      </w:r>
      <w:r w:rsidRPr="00074729">
        <w:rPr>
          <w:rFonts w:asciiTheme="minorBidi" w:eastAsia="Arial" w:hAnsiTheme="minorBidi" w:cstheme="minorBidi"/>
          <w:spacing w:val="-1"/>
          <w:sz w:val="24"/>
          <w:szCs w:val="24"/>
        </w:rPr>
        <w:t>m</w:t>
      </w:r>
      <w:r w:rsidRPr="00074729">
        <w:rPr>
          <w:rFonts w:asciiTheme="minorBidi" w:eastAsia="Arial" w:hAnsiTheme="minorBidi" w:cstheme="minorBidi"/>
          <w:spacing w:val="1"/>
          <w:sz w:val="24"/>
          <w:szCs w:val="24"/>
        </w:rPr>
        <w:t>en</w:t>
      </w:r>
      <w:r w:rsidRPr="00074729">
        <w:rPr>
          <w:rFonts w:asciiTheme="minorBidi" w:eastAsia="Arial" w:hAnsiTheme="minorBidi" w:cstheme="minorBidi"/>
          <w:sz w:val="24"/>
          <w:szCs w:val="24"/>
        </w:rPr>
        <w:t xml:space="preserve">t                  </w:t>
      </w:r>
      <w:r w:rsidRPr="00074729">
        <w:rPr>
          <w:rFonts w:asciiTheme="minorBidi" w:eastAsia="Arial" w:hAnsiTheme="minorBidi" w:cstheme="minorBidi"/>
          <w:spacing w:val="55"/>
          <w:sz w:val="24"/>
          <w:szCs w:val="24"/>
        </w:rPr>
        <w:t xml:space="preserve"> </w:t>
      </w:r>
      <w:r w:rsidR="00C909AF" w:rsidRPr="00074729">
        <w:rPr>
          <w:rFonts w:asciiTheme="minorBidi" w:eastAsia="Arial" w:hAnsiTheme="minorBidi" w:cstheme="minorBidi"/>
          <w:sz w:val="24"/>
          <w:szCs w:val="24"/>
        </w:rPr>
        <w:t>April</w:t>
      </w:r>
      <w:r w:rsidRPr="00074729">
        <w:rPr>
          <w:rFonts w:asciiTheme="minorBidi" w:eastAsia="Arial" w:hAnsiTheme="minorBidi" w:cstheme="minorBidi"/>
          <w:sz w:val="24"/>
          <w:szCs w:val="24"/>
        </w:rPr>
        <w:t>,</w:t>
      </w:r>
      <w:r w:rsidRPr="00074729">
        <w:rPr>
          <w:rFonts w:asciiTheme="minorBidi" w:eastAsia="Arial" w:hAnsiTheme="minorBidi" w:cstheme="minorBidi"/>
          <w:spacing w:val="-2"/>
          <w:sz w:val="24"/>
          <w:szCs w:val="24"/>
        </w:rPr>
        <w:t xml:space="preserve"> </w:t>
      </w:r>
      <w:r w:rsidRPr="00074729">
        <w:rPr>
          <w:rFonts w:asciiTheme="minorBidi" w:eastAsia="Arial" w:hAnsiTheme="minorBidi" w:cstheme="minorBidi"/>
          <w:spacing w:val="1"/>
          <w:sz w:val="24"/>
          <w:szCs w:val="24"/>
        </w:rPr>
        <w:t>2</w:t>
      </w:r>
      <w:r w:rsidRPr="00074729">
        <w:rPr>
          <w:rFonts w:asciiTheme="minorBidi" w:eastAsia="Arial" w:hAnsiTheme="minorBidi" w:cstheme="minorBidi"/>
          <w:spacing w:val="-1"/>
          <w:sz w:val="24"/>
          <w:szCs w:val="24"/>
        </w:rPr>
        <w:t>0</w:t>
      </w:r>
      <w:r w:rsidR="00C909AF" w:rsidRPr="00074729">
        <w:rPr>
          <w:rFonts w:asciiTheme="minorBidi" w:eastAsia="Arial" w:hAnsiTheme="minorBidi" w:cstheme="minorBidi"/>
          <w:spacing w:val="1"/>
          <w:sz w:val="24"/>
          <w:szCs w:val="24"/>
        </w:rPr>
        <w:t>17</w:t>
      </w:r>
      <w:r w:rsidRPr="00074729">
        <w:rPr>
          <w:rFonts w:asciiTheme="minorBidi" w:eastAsia="Arial" w:hAnsiTheme="minorBidi" w:cstheme="minorBidi"/>
          <w:spacing w:val="1"/>
          <w:sz w:val="24"/>
          <w:szCs w:val="24"/>
        </w:rPr>
        <w:t xml:space="preserve"> </w:t>
      </w:r>
      <w:r w:rsidRPr="00074729">
        <w:rPr>
          <w:rFonts w:asciiTheme="minorBidi" w:eastAsia="Arial" w:hAnsiTheme="minorBidi" w:cstheme="minorBidi"/>
          <w:sz w:val="24"/>
          <w:szCs w:val="24"/>
        </w:rPr>
        <w:t>–</w:t>
      </w:r>
      <w:r w:rsidRPr="00074729">
        <w:rPr>
          <w:rFonts w:asciiTheme="minorBidi" w:eastAsia="Arial" w:hAnsiTheme="minorBidi" w:cstheme="minorBidi"/>
          <w:spacing w:val="2"/>
          <w:sz w:val="24"/>
          <w:szCs w:val="24"/>
        </w:rPr>
        <w:t xml:space="preserve"> </w:t>
      </w:r>
      <w:r w:rsidR="00EB75BA" w:rsidRPr="00074729">
        <w:rPr>
          <w:rFonts w:asciiTheme="minorBidi" w:eastAsia="Arial" w:hAnsiTheme="minorBidi" w:cstheme="minorBidi"/>
          <w:spacing w:val="2"/>
          <w:sz w:val="24"/>
          <w:szCs w:val="24"/>
        </w:rPr>
        <w:t>May</w:t>
      </w:r>
      <w:r w:rsidR="00504E28" w:rsidRPr="00074729">
        <w:rPr>
          <w:rFonts w:asciiTheme="minorBidi" w:eastAsia="Arial" w:hAnsiTheme="minorBidi" w:cstheme="minorBidi"/>
          <w:spacing w:val="2"/>
          <w:sz w:val="24"/>
          <w:szCs w:val="24"/>
        </w:rPr>
        <w:t>,</w:t>
      </w:r>
      <w:r w:rsidR="00504E28" w:rsidRPr="00074729">
        <w:rPr>
          <w:rFonts w:asciiTheme="minorBidi" w:eastAsia="Arial" w:hAnsiTheme="minorBidi" w:cstheme="minorBidi"/>
          <w:spacing w:val="1"/>
          <w:sz w:val="24"/>
          <w:szCs w:val="24"/>
        </w:rPr>
        <w:t xml:space="preserve"> 2021</w:t>
      </w:r>
    </w:p>
    <w:p w:rsidR="00222AE8" w:rsidRPr="00074729" w:rsidRDefault="00222AE8">
      <w:pPr>
        <w:spacing w:line="200" w:lineRule="exact"/>
        <w:rPr>
          <w:rFonts w:asciiTheme="minorBidi" w:hAnsiTheme="minorBidi" w:cstheme="minorBidi"/>
          <w:sz w:val="24"/>
          <w:szCs w:val="24"/>
        </w:rPr>
      </w:pPr>
    </w:p>
    <w:p w:rsidR="00222AE8" w:rsidRPr="00074729" w:rsidRDefault="00A16A19">
      <w:pPr>
        <w:ind w:left="500"/>
        <w:rPr>
          <w:rFonts w:asciiTheme="minorBidi" w:eastAsia="Arial" w:hAnsiTheme="minorBidi" w:cstheme="minorBidi"/>
          <w:sz w:val="24"/>
          <w:szCs w:val="24"/>
        </w:rPr>
      </w:pPr>
      <w:r w:rsidRPr="00074729">
        <w:rPr>
          <w:rFonts w:asciiTheme="minorBidi" w:eastAsia="Arial" w:hAnsiTheme="minorBidi" w:cstheme="minorBidi"/>
          <w:b/>
          <w:spacing w:val="-5"/>
          <w:sz w:val="24"/>
          <w:szCs w:val="24"/>
        </w:rPr>
        <w:t>A</w:t>
      </w:r>
      <w:r w:rsidRPr="00074729">
        <w:rPr>
          <w:rFonts w:asciiTheme="minorBidi" w:eastAsia="Arial" w:hAnsiTheme="minorBidi" w:cstheme="minorBidi"/>
          <w:b/>
          <w:spacing w:val="3"/>
          <w:sz w:val="24"/>
          <w:szCs w:val="24"/>
        </w:rPr>
        <w:t>c</w:t>
      </w:r>
      <w:r w:rsidRPr="00074729">
        <w:rPr>
          <w:rFonts w:asciiTheme="minorBidi" w:eastAsia="Arial" w:hAnsiTheme="minorBidi" w:cstheme="minorBidi"/>
          <w:b/>
          <w:sz w:val="24"/>
          <w:szCs w:val="24"/>
        </w:rPr>
        <w:t>t</w:t>
      </w:r>
      <w:r w:rsidRPr="00074729">
        <w:rPr>
          <w:rFonts w:asciiTheme="minorBidi" w:eastAsia="Arial" w:hAnsiTheme="minorBidi" w:cstheme="minorBidi"/>
          <w:b/>
          <w:spacing w:val="2"/>
          <w:sz w:val="24"/>
          <w:szCs w:val="24"/>
        </w:rPr>
        <w:t>i</w:t>
      </w:r>
      <w:r w:rsidRPr="00074729">
        <w:rPr>
          <w:rFonts w:asciiTheme="minorBidi" w:eastAsia="Arial" w:hAnsiTheme="minorBidi" w:cstheme="minorBidi"/>
          <w:b/>
          <w:spacing w:val="-4"/>
          <w:sz w:val="24"/>
          <w:szCs w:val="24"/>
        </w:rPr>
        <w:t>v</w:t>
      </w:r>
      <w:r w:rsidRPr="00074729">
        <w:rPr>
          <w:rFonts w:asciiTheme="minorBidi" w:eastAsia="Arial" w:hAnsiTheme="minorBidi" w:cstheme="minorBidi"/>
          <w:b/>
          <w:spacing w:val="3"/>
          <w:sz w:val="24"/>
          <w:szCs w:val="24"/>
        </w:rPr>
        <w:t>i</w:t>
      </w:r>
      <w:r w:rsidRPr="00074729">
        <w:rPr>
          <w:rFonts w:asciiTheme="minorBidi" w:eastAsia="Arial" w:hAnsiTheme="minorBidi" w:cstheme="minorBidi"/>
          <w:b/>
          <w:sz w:val="24"/>
          <w:szCs w:val="24"/>
        </w:rPr>
        <w:t>ties</w:t>
      </w:r>
    </w:p>
    <w:p w:rsidR="00222AE8" w:rsidRPr="00074729" w:rsidRDefault="00222AE8">
      <w:pPr>
        <w:spacing w:before="18" w:line="260" w:lineRule="exact"/>
        <w:rPr>
          <w:rFonts w:asciiTheme="minorBidi" w:hAnsiTheme="minorBidi" w:cstheme="minorBidi"/>
          <w:sz w:val="24"/>
          <w:szCs w:val="24"/>
        </w:rPr>
      </w:pPr>
    </w:p>
    <w:p w:rsidR="00222AE8" w:rsidRPr="00074729" w:rsidRDefault="00A16A19">
      <w:pPr>
        <w:spacing w:line="360" w:lineRule="auto"/>
        <w:ind w:left="500" w:right="69"/>
        <w:jc w:val="both"/>
        <w:rPr>
          <w:rFonts w:asciiTheme="minorBidi" w:eastAsia="Arial" w:hAnsiTheme="minorBidi" w:cstheme="minorBidi"/>
          <w:sz w:val="24"/>
          <w:szCs w:val="24"/>
        </w:rPr>
      </w:pPr>
      <w:r w:rsidRPr="00074729">
        <w:rPr>
          <w:rFonts w:asciiTheme="minorBidi" w:eastAsia="Arial" w:hAnsiTheme="minorBidi" w:cstheme="minorBidi"/>
          <w:spacing w:val="6"/>
          <w:sz w:val="24"/>
          <w:szCs w:val="24"/>
        </w:rPr>
        <w:t>W</w:t>
      </w:r>
      <w:r w:rsidRPr="00074729">
        <w:rPr>
          <w:rFonts w:asciiTheme="minorBidi" w:eastAsia="Arial" w:hAnsiTheme="minorBidi" w:cstheme="minorBidi"/>
          <w:spacing w:val="-1"/>
          <w:sz w:val="24"/>
          <w:szCs w:val="24"/>
        </w:rPr>
        <w:t>o</w:t>
      </w:r>
      <w:r w:rsidRPr="00074729">
        <w:rPr>
          <w:rFonts w:asciiTheme="minorBidi" w:eastAsia="Arial" w:hAnsiTheme="minorBidi" w:cstheme="minorBidi"/>
          <w:spacing w:val="-3"/>
          <w:sz w:val="24"/>
          <w:szCs w:val="24"/>
        </w:rPr>
        <w:t>r</w:t>
      </w:r>
      <w:r w:rsidRPr="00074729">
        <w:rPr>
          <w:rFonts w:asciiTheme="minorBidi" w:eastAsia="Arial" w:hAnsiTheme="minorBidi" w:cstheme="minorBidi"/>
          <w:sz w:val="24"/>
          <w:szCs w:val="24"/>
        </w:rPr>
        <w:t>king</w:t>
      </w:r>
      <w:r w:rsidRPr="00074729">
        <w:rPr>
          <w:rFonts w:asciiTheme="minorBidi" w:eastAsia="Arial" w:hAnsiTheme="minorBidi" w:cstheme="minorBidi"/>
          <w:spacing w:val="1"/>
          <w:sz w:val="24"/>
          <w:szCs w:val="24"/>
        </w:rPr>
        <w:t xml:space="preserve"> a</w:t>
      </w:r>
      <w:r w:rsidRPr="00074729">
        <w:rPr>
          <w:rFonts w:asciiTheme="minorBidi" w:eastAsia="Arial" w:hAnsiTheme="minorBidi" w:cstheme="minorBidi"/>
          <w:sz w:val="24"/>
          <w:szCs w:val="24"/>
        </w:rPr>
        <w:t>s</w:t>
      </w:r>
      <w:r w:rsidRPr="00074729">
        <w:rPr>
          <w:rFonts w:asciiTheme="minorBidi" w:eastAsia="Arial" w:hAnsiTheme="minorBidi" w:cstheme="minorBidi"/>
          <w:spacing w:val="2"/>
          <w:sz w:val="24"/>
          <w:szCs w:val="24"/>
        </w:rPr>
        <w:t xml:space="preserve"> </w:t>
      </w:r>
      <w:r w:rsidRPr="00074729">
        <w:rPr>
          <w:rFonts w:asciiTheme="minorBidi" w:eastAsia="Arial" w:hAnsiTheme="minorBidi" w:cstheme="minorBidi"/>
          <w:sz w:val="24"/>
          <w:szCs w:val="24"/>
        </w:rPr>
        <w:t>Q</w:t>
      </w:r>
      <w:r w:rsidRPr="00074729">
        <w:rPr>
          <w:rFonts w:asciiTheme="minorBidi" w:eastAsia="Arial" w:hAnsiTheme="minorBidi" w:cstheme="minorBidi"/>
          <w:spacing w:val="1"/>
          <w:sz w:val="24"/>
          <w:szCs w:val="24"/>
        </w:rPr>
        <w:t>uan</w:t>
      </w:r>
      <w:r w:rsidRPr="00074729">
        <w:rPr>
          <w:rFonts w:asciiTheme="minorBidi" w:eastAsia="Arial" w:hAnsiTheme="minorBidi" w:cstheme="minorBidi"/>
          <w:sz w:val="24"/>
          <w:szCs w:val="24"/>
        </w:rPr>
        <w:t>tity S</w:t>
      </w:r>
      <w:r w:rsidRPr="00074729">
        <w:rPr>
          <w:rFonts w:asciiTheme="minorBidi" w:eastAsia="Arial" w:hAnsiTheme="minorBidi" w:cstheme="minorBidi"/>
          <w:spacing w:val="1"/>
          <w:sz w:val="24"/>
          <w:szCs w:val="24"/>
        </w:rPr>
        <w:t>u</w:t>
      </w:r>
      <w:r w:rsidRPr="00074729">
        <w:rPr>
          <w:rFonts w:asciiTheme="minorBidi" w:eastAsia="Arial" w:hAnsiTheme="minorBidi" w:cstheme="minorBidi"/>
          <w:sz w:val="24"/>
          <w:szCs w:val="24"/>
        </w:rPr>
        <w:t>r</w:t>
      </w:r>
      <w:r w:rsidRPr="00074729">
        <w:rPr>
          <w:rFonts w:asciiTheme="minorBidi" w:eastAsia="Arial" w:hAnsiTheme="minorBidi" w:cstheme="minorBidi"/>
          <w:spacing w:val="-3"/>
          <w:sz w:val="24"/>
          <w:szCs w:val="24"/>
        </w:rPr>
        <w:t>v</w:t>
      </w:r>
      <w:r w:rsidRPr="00074729">
        <w:rPr>
          <w:rFonts w:asciiTheme="minorBidi" w:eastAsia="Arial" w:hAnsiTheme="minorBidi" w:cstheme="minorBidi"/>
          <w:spacing w:val="3"/>
          <w:sz w:val="24"/>
          <w:szCs w:val="24"/>
        </w:rPr>
        <w:t>e</w:t>
      </w:r>
      <w:r w:rsidRPr="00074729">
        <w:rPr>
          <w:rFonts w:asciiTheme="minorBidi" w:eastAsia="Arial" w:hAnsiTheme="minorBidi" w:cstheme="minorBidi"/>
          <w:spacing w:val="-2"/>
          <w:sz w:val="24"/>
          <w:szCs w:val="24"/>
        </w:rPr>
        <w:t>y</w:t>
      </w:r>
      <w:r w:rsidRPr="00074729">
        <w:rPr>
          <w:rFonts w:asciiTheme="minorBidi" w:eastAsia="Arial" w:hAnsiTheme="minorBidi" w:cstheme="minorBidi"/>
          <w:spacing w:val="1"/>
          <w:sz w:val="24"/>
          <w:szCs w:val="24"/>
        </w:rPr>
        <w:t>o</w:t>
      </w:r>
      <w:r w:rsidRPr="00074729">
        <w:rPr>
          <w:rFonts w:asciiTheme="minorBidi" w:eastAsia="Arial" w:hAnsiTheme="minorBidi" w:cstheme="minorBidi"/>
          <w:sz w:val="24"/>
          <w:szCs w:val="24"/>
        </w:rPr>
        <w:t>r</w:t>
      </w:r>
      <w:r w:rsidRPr="00074729">
        <w:rPr>
          <w:rFonts w:asciiTheme="minorBidi" w:eastAsia="Arial" w:hAnsiTheme="minorBidi" w:cstheme="minorBidi"/>
          <w:spacing w:val="1"/>
          <w:sz w:val="24"/>
          <w:szCs w:val="24"/>
        </w:rPr>
        <w:t xml:space="preserve"> o</w:t>
      </w:r>
      <w:r w:rsidRPr="00074729">
        <w:rPr>
          <w:rFonts w:asciiTheme="minorBidi" w:eastAsia="Arial" w:hAnsiTheme="minorBidi" w:cstheme="minorBidi"/>
          <w:sz w:val="24"/>
          <w:szCs w:val="24"/>
        </w:rPr>
        <w:t>n</w:t>
      </w:r>
      <w:r w:rsidRPr="00074729">
        <w:rPr>
          <w:rFonts w:asciiTheme="minorBidi" w:eastAsia="Arial" w:hAnsiTheme="minorBidi" w:cstheme="minorBidi"/>
          <w:spacing w:val="3"/>
          <w:sz w:val="24"/>
          <w:szCs w:val="24"/>
        </w:rPr>
        <w:t xml:space="preserve"> </w:t>
      </w:r>
      <w:r w:rsidR="002129C2" w:rsidRPr="00074729">
        <w:rPr>
          <w:rFonts w:asciiTheme="minorBidi" w:eastAsia="Arial" w:hAnsiTheme="minorBidi" w:cstheme="minorBidi"/>
          <w:spacing w:val="1"/>
          <w:sz w:val="24"/>
          <w:szCs w:val="24"/>
        </w:rPr>
        <w:t>Construction of infrastructure allied facilities for new Islamabad international Airport Metro Bus service</w:t>
      </w:r>
      <w:r w:rsidRPr="00074729">
        <w:rPr>
          <w:rFonts w:asciiTheme="minorBidi" w:eastAsia="Arial" w:hAnsiTheme="minorBidi" w:cstheme="minorBidi"/>
          <w:sz w:val="24"/>
          <w:szCs w:val="24"/>
        </w:rPr>
        <w:t>.</w:t>
      </w:r>
      <w:r w:rsidRPr="00074729">
        <w:rPr>
          <w:rFonts w:asciiTheme="minorBidi" w:eastAsia="Arial" w:hAnsiTheme="minorBidi" w:cstheme="minorBidi"/>
          <w:spacing w:val="2"/>
          <w:sz w:val="24"/>
          <w:szCs w:val="24"/>
        </w:rPr>
        <w:t xml:space="preserve"> </w:t>
      </w:r>
      <w:r w:rsidRPr="00074729">
        <w:rPr>
          <w:rFonts w:asciiTheme="minorBidi" w:eastAsia="Arial" w:hAnsiTheme="minorBidi" w:cstheme="minorBidi"/>
          <w:sz w:val="24"/>
          <w:szCs w:val="24"/>
        </w:rPr>
        <w:t>Res</w:t>
      </w:r>
      <w:r w:rsidRPr="00074729">
        <w:rPr>
          <w:rFonts w:asciiTheme="minorBidi" w:eastAsia="Arial" w:hAnsiTheme="minorBidi" w:cstheme="minorBidi"/>
          <w:spacing w:val="1"/>
          <w:sz w:val="24"/>
          <w:szCs w:val="24"/>
        </w:rPr>
        <w:t>p</w:t>
      </w:r>
      <w:r w:rsidRPr="00074729">
        <w:rPr>
          <w:rFonts w:asciiTheme="minorBidi" w:eastAsia="Arial" w:hAnsiTheme="minorBidi" w:cstheme="minorBidi"/>
          <w:spacing w:val="-1"/>
          <w:sz w:val="24"/>
          <w:szCs w:val="24"/>
        </w:rPr>
        <w:t>o</w:t>
      </w:r>
      <w:r w:rsidRPr="00074729">
        <w:rPr>
          <w:rFonts w:asciiTheme="minorBidi" w:eastAsia="Arial" w:hAnsiTheme="minorBidi" w:cstheme="minorBidi"/>
          <w:spacing w:val="1"/>
          <w:sz w:val="24"/>
          <w:szCs w:val="24"/>
        </w:rPr>
        <w:t>n</w:t>
      </w:r>
      <w:r w:rsidRPr="00074729">
        <w:rPr>
          <w:rFonts w:asciiTheme="minorBidi" w:eastAsia="Arial" w:hAnsiTheme="minorBidi" w:cstheme="minorBidi"/>
          <w:spacing w:val="-2"/>
          <w:sz w:val="24"/>
          <w:szCs w:val="24"/>
        </w:rPr>
        <w:t>s</w:t>
      </w:r>
      <w:r w:rsidRPr="00074729">
        <w:rPr>
          <w:rFonts w:asciiTheme="minorBidi" w:eastAsia="Arial" w:hAnsiTheme="minorBidi" w:cstheme="minorBidi"/>
          <w:sz w:val="24"/>
          <w:szCs w:val="24"/>
        </w:rPr>
        <w:t>ibil</w:t>
      </w:r>
      <w:r w:rsidRPr="00074729">
        <w:rPr>
          <w:rFonts w:asciiTheme="minorBidi" w:eastAsia="Arial" w:hAnsiTheme="minorBidi" w:cstheme="minorBidi"/>
          <w:spacing w:val="-1"/>
          <w:sz w:val="24"/>
          <w:szCs w:val="24"/>
        </w:rPr>
        <w:t>i</w:t>
      </w:r>
      <w:r w:rsidRPr="00074729">
        <w:rPr>
          <w:rFonts w:asciiTheme="minorBidi" w:eastAsia="Arial" w:hAnsiTheme="minorBidi" w:cstheme="minorBidi"/>
          <w:sz w:val="24"/>
          <w:szCs w:val="24"/>
        </w:rPr>
        <w:t>ti</w:t>
      </w:r>
      <w:r w:rsidRPr="00074729">
        <w:rPr>
          <w:rFonts w:asciiTheme="minorBidi" w:eastAsia="Arial" w:hAnsiTheme="minorBidi" w:cstheme="minorBidi"/>
          <w:spacing w:val="1"/>
          <w:sz w:val="24"/>
          <w:szCs w:val="24"/>
        </w:rPr>
        <w:t>e</w:t>
      </w:r>
      <w:r w:rsidRPr="00074729">
        <w:rPr>
          <w:rFonts w:asciiTheme="minorBidi" w:eastAsia="Arial" w:hAnsiTheme="minorBidi" w:cstheme="minorBidi"/>
          <w:sz w:val="24"/>
          <w:szCs w:val="24"/>
        </w:rPr>
        <w:t>s</w:t>
      </w:r>
      <w:r w:rsidRPr="00074729">
        <w:rPr>
          <w:rFonts w:asciiTheme="minorBidi" w:eastAsia="Arial" w:hAnsiTheme="minorBidi" w:cstheme="minorBidi"/>
          <w:spacing w:val="2"/>
          <w:sz w:val="24"/>
          <w:szCs w:val="24"/>
        </w:rPr>
        <w:t xml:space="preserve"> </w:t>
      </w:r>
      <w:r w:rsidRPr="00074729">
        <w:rPr>
          <w:rFonts w:asciiTheme="minorBidi" w:eastAsia="Arial" w:hAnsiTheme="minorBidi" w:cstheme="minorBidi"/>
          <w:sz w:val="24"/>
          <w:szCs w:val="24"/>
        </w:rPr>
        <w:t>incl</w:t>
      </w:r>
      <w:r w:rsidRPr="00074729">
        <w:rPr>
          <w:rFonts w:asciiTheme="minorBidi" w:eastAsia="Arial" w:hAnsiTheme="minorBidi" w:cstheme="minorBidi"/>
          <w:spacing w:val="1"/>
          <w:sz w:val="24"/>
          <w:szCs w:val="24"/>
        </w:rPr>
        <w:t>ud</w:t>
      </w:r>
      <w:r w:rsidRPr="00074729">
        <w:rPr>
          <w:rFonts w:asciiTheme="minorBidi" w:eastAsia="Arial" w:hAnsiTheme="minorBidi" w:cstheme="minorBidi"/>
          <w:sz w:val="24"/>
          <w:szCs w:val="24"/>
        </w:rPr>
        <w:t>e</w:t>
      </w:r>
      <w:r w:rsidRPr="00074729">
        <w:rPr>
          <w:rFonts w:asciiTheme="minorBidi" w:eastAsia="Arial" w:hAnsiTheme="minorBidi" w:cstheme="minorBidi"/>
          <w:spacing w:val="3"/>
          <w:sz w:val="24"/>
          <w:szCs w:val="24"/>
        </w:rPr>
        <w:t xml:space="preserve"> </w:t>
      </w:r>
      <w:r w:rsidRPr="00074729">
        <w:rPr>
          <w:rFonts w:asciiTheme="minorBidi" w:eastAsia="Arial" w:hAnsiTheme="minorBidi" w:cstheme="minorBidi"/>
          <w:sz w:val="24"/>
          <w:szCs w:val="24"/>
        </w:rPr>
        <w:t>c</w:t>
      </w:r>
      <w:r w:rsidRPr="00074729">
        <w:rPr>
          <w:rFonts w:asciiTheme="minorBidi" w:eastAsia="Arial" w:hAnsiTheme="minorBidi" w:cstheme="minorBidi"/>
          <w:spacing w:val="1"/>
          <w:sz w:val="24"/>
          <w:szCs w:val="24"/>
        </w:rPr>
        <w:t>he</w:t>
      </w:r>
      <w:r w:rsidRPr="00074729">
        <w:rPr>
          <w:rFonts w:asciiTheme="minorBidi" w:eastAsia="Arial" w:hAnsiTheme="minorBidi" w:cstheme="minorBidi"/>
          <w:sz w:val="24"/>
          <w:szCs w:val="24"/>
        </w:rPr>
        <w:t>ck</w:t>
      </w:r>
      <w:r w:rsidRPr="00074729">
        <w:rPr>
          <w:rFonts w:asciiTheme="minorBidi" w:eastAsia="Arial" w:hAnsiTheme="minorBidi" w:cstheme="minorBidi"/>
          <w:spacing w:val="-3"/>
          <w:sz w:val="24"/>
          <w:szCs w:val="24"/>
        </w:rPr>
        <w:t>i</w:t>
      </w:r>
      <w:r w:rsidRPr="00074729">
        <w:rPr>
          <w:rFonts w:asciiTheme="minorBidi" w:eastAsia="Arial" w:hAnsiTheme="minorBidi" w:cstheme="minorBidi"/>
          <w:spacing w:val="1"/>
          <w:sz w:val="24"/>
          <w:szCs w:val="24"/>
        </w:rPr>
        <w:t>n</w:t>
      </w:r>
      <w:r w:rsidRPr="00074729">
        <w:rPr>
          <w:rFonts w:asciiTheme="minorBidi" w:eastAsia="Arial" w:hAnsiTheme="minorBidi" w:cstheme="minorBidi"/>
          <w:sz w:val="24"/>
          <w:szCs w:val="24"/>
        </w:rPr>
        <w:t>g</w:t>
      </w:r>
      <w:r w:rsidRPr="00074729">
        <w:rPr>
          <w:rFonts w:asciiTheme="minorBidi" w:eastAsia="Arial" w:hAnsiTheme="minorBidi" w:cstheme="minorBidi"/>
          <w:spacing w:val="1"/>
          <w:sz w:val="24"/>
          <w:szCs w:val="24"/>
        </w:rPr>
        <w:t xml:space="preserve"> </w:t>
      </w:r>
      <w:r w:rsidRPr="00074729">
        <w:rPr>
          <w:rFonts w:asciiTheme="minorBidi" w:eastAsia="Arial" w:hAnsiTheme="minorBidi" w:cstheme="minorBidi"/>
          <w:sz w:val="24"/>
          <w:szCs w:val="24"/>
        </w:rPr>
        <w:t>I</w:t>
      </w:r>
      <w:r w:rsidRPr="00074729">
        <w:rPr>
          <w:rFonts w:asciiTheme="minorBidi" w:eastAsia="Arial" w:hAnsiTheme="minorBidi" w:cstheme="minorBidi"/>
          <w:spacing w:val="1"/>
          <w:sz w:val="24"/>
          <w:szCs w:val="24"/>
        </w:rPr>
        <w:t>n</w:t>
      </w:r>
      <w:r w:rsidRPr="00074729">
        <w:rPr>
          <w:rFonts w:asciiTheme="minorBidi" w:eastAsia="Arial" w:hAnsiTheme="minorBidi" w:cstheme="minorBidi"/>
          <w:sz w:val="24"/>
          <w:szCs w:val="24"/>
        </w:rPr>
        <w:t>t</w:t>
      </w:r>
      <w:r w:rsidRPr="00074729">
        <w:rPr>
          <w:rFonts w:asciiTheme="minorBidi" w:eastAsia="Arial" w:hAnsiTheme="minorBidi" w:cstheme="minorBidi"/>
          <w:spacing w:val="1"/>
          <w:sz w:val="24"/>
          <w:szCs w:val="24"/>
        </w:rPr>
        <w:t>e</w:t>
      </w:r>
      <w:r w:rsidRPr="00074729">
        <w:rPr>
          <w:rFonts w:asciiTheme="minorBidi" w:eastAsia="Arial" w:hAnsiTheme="minorBidi" w:cstheme="minorBidi"/>
          <w:sz w:val="24"/>
          <w:szCs w:val="24"/>
        </w:rPr>
        <w:t>r</w:t>
      </w:r>
      <w:r w:rsidRPr="00074729">
        <w:rPr>
          <w:rFonts w:asciiTheme="minorBidi" w:eastAsia="Arial" w:hAnsiTheme="minorBidi" w:cstheme="minorBidi"/>
          <w:spacing w:val="-1"/>
          <w:sz w:val="24"/>
          <w:szCs w:val="24"/>
        </w:rPr>
        <w:t>i</w:t>
      </w:r>
      <w:r w:rsidRPr="00074729">
        <w:rPr>
          <w:rFonts w:asciiTheme="minorBidi" w:eastAsia="Arial" w:hAnsiTheme="minorBidi" w:cstheme="minorBidi"/>
          <w:sz w:val="24"/>
          <w:szCs w:val="24"/>
        </w:rPr>
        <w:t>m</w:t>
      </w:r>
      <w:r w:rsidRPr="00074729">
        <w:rPr>
          <w:rFonts w:asciiTheme="minorBidi" w:eastAsia="Arial" w:hAnsiTheme="minorBidi" w:cstheme="minorBidi"/>
          <w:spacing w:val="3"/>
          <w:sz w:val="24"/>
          <w:szCs w:val="24"/>
        </w:rPr>
        <w:t xml:space="preserve"> </w:t>
      </w:r>
      <w:r w:rsidRPr="00074729">
        <w:rPr>
          <w:rFonts w:asciiTheme="minorBidi" w:eastAsia="Arial" w:hAnsiTheme="minorBidi" w:cstheme="minorBidi"/>
          <w:sz w:val="24"/>
          <w:szCs w:val="24"/>
        </w:rPr>
        <w:t>P</w:t>
      </w:r>
      <w:r w:rsidRPr="00074729">
        <w:rPr>
          <w:rFonts w:asciiTheme="minorBidi" w:eastAsia="Arial" w:hAnsiTheme="minorBidi" w:cstheme="minorBidi"/>
          <w:spacing w:val="1"/>
          <w:sz w:val="24"/>
          <w:szCs w:val="24"/>
        </w:rPr>
        <w:t>a</w:t>
      </w:r>
      <w:r w:rsidRPr="00074729">
        <w:rPr>
          <w:rFonts w:asciiTheme="minorBidi" w:eastAsia="Arial" w:hAnsiTheme="minorBidi" w:cstheme="minorBidi"/>
          <w:spacing w:val="-2"/>
          <w:sz w:val="24"/>
          <w:szCs w:val="24"/>
        </w:rPr>
        <w:t>y</w:t>
      </w:r>
      <w:r w:rsidRPr="00074729">
        <w:rPr>
          <w:rFonts w:asciiTheme="minorBidi" w:eastAsia="Arial" w:hAnsiTheme="minorBidi" w:cstheme="minorBidi"/>
          <w:spacing w:val="1"/>
          <w:sz w:val="24"/>
          <w:szCs w:val="24"/>
        </w:rPr>
        <w:t>me</w:t>
      </w:r>
      <w:r w:rsidRPr="00074729">
        <w:rPr>
          <w:rFonts w:asciiTheme="minorBidi" w:eastAsia="Arial" w:hAnsiTheme="minorBidi" w:cstheme="minorBidi"/>
          <w:spacing w:val="-1"/>
          <w:sz w:val="24"/>
          <w:szCs w:val="24"/>
        </w:rPr>
        <w:t>n</w:t>
      </w:r>
      <w:r w:rsidRPr="00074729">
        <w:rPr>
          <w:rFonts w:asciiTheme="minorBidi" w:eastAsia="Arial" w:hAnsiTheme="minorBidi" w:cstheme="minorBidi"/>
          <w:sz w:val="24"/>
          <w:szCs w:val="24"/>
        </w:rPr>
        <w:t>t</w:t>
      </w:r>
      <w:r w:rsidRPr="00074729">
        <w:rPr>
          <w:rFonts w:asciiTheme="minorBidi" w:eastAsia="Arial" w:hAnsiTheme="minorBidi" w:cstheme="minorBidi"/>
          <w:spacing w:val="2"/>
          <w:sz w:val="24"/>
          <w:szCs w:val="24"/>
        </w:rPr>
        <w:t xml:space="preserve"> </w:t>
      </w:r>
      <w:r w:rsidRPr="00074729">
        <w:rPr>
          <w:rFonts w:asciiTheme="minorBidi" w:eastAsia="Arial" w:hAnsiTheme="minorBidi" w:cstheme="minorBidi"/>
          <w:sz w:val="24"/>
          <w:szCs w:val="24"/>
        </w:rPr>
        <w:t>Certi</w:t>
      </w:r>
      <w:r w:rsidRPr="00074729">
        <w:rPr>
          <w:rFonts w:asciiTheme="minorBidi" w:eastAsia="Arial" w:hAnsiTheme="minorBidi" w:cstheme="minorBidi"/>
          <w:spacing w:val="2"/>
          <w:sz w:val="24"/>
          <w:szCs w:val="24"/>
        </w:rPr>
        <w:t>f</w:t>
      </w:r>
      <w:r w:rsidRPr="00074729">
        <w:rPr>
          <w:rFonts w:asciiTheme="minorBidi" w:eastAsia="Arial" w:hAnsiTheme="minorBidi" w:cstheme="minorBidi"/>
          <w:sz w:val="24"/>
          <w:szCs w:val="24"/>
        </w:rPr>
        <w:t>ic</w:t>
      </w:r>
      <w:r w:rsidRPr="00074729">
        <w:rPr>
          <w:rFonts w:asciiTheme="minorBidi" w:eastAsia="Arial" w:hAnsiTheme="minorBidi" w:cstheme="minorBidi"/>
          <w:spacing w:val="-2"/>
          <w:sz w:val="24"/>
          <w:szCs w:val="24"/>
        </w:rPr>
        <w:t>a</w:t>
      </w:r>
      <w:r w:rsidRPr="00074729">
        <w:rPr>
          <w:rFonts w:asciiTheme="minorBidi" w:eastAsia="Arial" w:hAnsiTheme="minorBidi" w:cstheme="minorBidi"/>
          <w:sz w:val="24"/>
          <w:szCs w:val="24"/>
        </w:rPr>
        <w:t>t</w:t>
      </w:r>
      <w:r w:rsidRPr="00074729">
        <w:rPr>
          <w:rFonts w:asciiTheme="minorBidi" w:eastAsia="Arial" w:hAnsiTheme="minorBidi" w:cstheme="minorBidi"/>
          <w:spacing w:val="1"/>
          <w:sz w:val="24"/>
          <w:szCs w:val="24"/>
        </w:rPr>
        <w:t>e</w:t>
      </w:r>
      <w:r w:rsidRPr="00074729">
        <w:rPr>
          <w:rFonts w:asciiTheme="minorBidi" w:eastAsia="Arial" w:hAnsiTheme="minorBidi" w:cstheme="minorBidi"/>
          <w:sz w:val="24"/>
          <w:szCs w:val="24"/>
        </w:rPr>
        <w:t xml:space="preserve">s </w:t>
      </w:r>
      <w:r w:rsidRPr="00074729">
        <w:rPr>
          <w:rFonts w:asciiTheme="minorBidi" w:eastAsia="Arial" w:hAnsiTheme="minorBidi" w:cstheme="minorBidi"/>
          <w:spacing w:val="3"/>
          <w:sz w:val="24"/>
          <w:szCs w:val="24"/>
        </w:rPr>
        <w:t>f</w:t>
      </w:r>
      <w:r w:rsidRPr="00074729">
        <w:rPr>
          <w:rFonts w:asciiTheme="minorBidi" w:eastAsia="Arial" w:hAnsiTheme="minorBidi" w:cstheme="minorBidi"/>
          <w:spacing w:val="1"/>
          <w:sz w:val="24"/>
          <w:szCs w:val="24"/>
        </w:rPr>
        <w:t>o</w:t>
      </w:r>
      <w:r w:rsidRPr="00074729">
        <w:rPr>
          <w:rFonts w:asciiTheme="minorBidi" w:eastAsia="Arial" w:hAnsiTheme="minorBidi" w:cstheme="minorBidi"/>
          <w:sz w:val="24"/>
          <w:szCs w:val="24"/>
        </w:rPr>
        <w:t xml:space="preserve">r </w:t>
      </w:r>
      <w:r w:rsidRPr="00074729">
        <w:rPr>
          <w:rFonts w:asciiTheme="minorBidi" w:eastAsia="Arial" w:hAnsiTheme="minorBidi" w:cstheme="minorBidi"/>
          <w:spacing w:val="1"/>
          <w:sz w:val="24"/>
          <w:szCs w:val="24"/>
        </w:rPr>
        <w:t>pa</w:t>
      </w:r>
      <w:r w:rsidRPr="00074729">
        <w:rPr>
          <w:rFonts w:asciiTheme="minorBidi" w:eastAsia="Arial" w:hAnsiTheme="minorBidi" w:cstheme="minorBidi"/>
          <w:spacing w:val="-2"/>
          <w:sz w:val="24"/>
          <w:szCs w:val="24"/>
        </w:rPr>
        <w:t>y</w:t>
      </w:r>
      <w:r w:rsidRPr="00074729">
        <w:rPr>
          <w:rFonts w:asciiTheme="minorBidi" w:eastAsia="Arial" w:hAnsiTheme="minorBidi" w:cstheme="minorBidi"/>
          <w:spacing w:val="1"/>
          <w:sz w:val="24"/>
          <w:szCs w:val="24"/>
        </w:rPr>
        <w:t>men</w:t>
      </w:r>
      <w:r w:rsidRPr="00074729">
        <w:rPr>
          <w:rFonts w:asciiTheme="minorBidi" w:eastAsia="Arial" w:hAnsiTheme="minorBidi" w:cstheme="minorBidi"/>
          <w:sz w:val="24"/>
          <w:szCs w:val="24"/>
        </w:rPr>
        <w:t>ts</w:t>
      </w:r>
      <w:r w:rsidRPr="00074729">
        <w:rPr>
          <w:rFonts w:asciiTheme="minorBidi" w:eastAsia="Arial" w:hAnsiTheme="minorBidi" w:cstheme="minorBidi"/>
          <w:spacing w:val="1"/>
          <w:sz w:val="24"/>
          <w:szCs w:val="24"/>
        </w:rPr>
        <w:t xml:space="preserve"> </w:t>
      </w:r>
      <w:r w:rsidRPr="00074729">
        <w:rPr>
          <w:rFonts w:asciiTheme="minorBidi" w:eastAsia="Arial" w:hAnsiTheme="minorBidi" w:cstheme="minorBidi"/>
          <w:sz w:val="24"/>
          <w:szCs w:val="24"/>
        </w:rPr>
        <w:t>to</w:t>
      </w:r>
      <w:r w:rsidRPr="00074729">
        <w:rPr>
          <w:rFonts w:asciiTheme="minorBidi" w:eastAsia="Arial" w:hAnsiTheme="minorBidi" w:cstheme="minorBidi"/>
          <w:spacing w:val="2"/>
          <w:sz w:val="24"/>
          <w:szCs w:val="24"/>
        </w:rPr>
        <w:t xml:space="preserve"> </w:t>
      </w:r>
      <w:r w:rsidRPr="00074729">
        <w:rPr>
          <w:rFonts w:asciiTheme="minorBidi" w:eastAsia="Arial" w:hAnsiTheme="minorBidi" w:cstheme="minorBidi"/>
          <w:sz w:val="24"/>
          <w:szCs w:val="24"/>
        </w:rPr>
        <w:t>t</w:t>
      </w:r>
      <w:r w:rsidRPr="00074729">
        <w:rPr>
          <w:rFonts w:asciiTheme="minorBidi" w:eastAsia="Arial" w:hAnsiTheme="minorBidi" w:cstheme="minorBidi"/>
          <w:spacing w:val="-1"/>
          <w:sz w:val="24"/>
          <w:szCs w:val="24"/>
        </w:rPr>
        <w:t>h</w:t>
      </w:r>
      <w:r w:rsidRPr="00074729">
        <w:rPr>
          <w:rFonts w:asciiTheme="minorBidi" w:eastAsia="Arial" w:hAnsiTheme="minorBidi" w:cstheme="minorBidi"/>
          <w:sz w:val="24"/>
          <w:szCs w:val="24"/>
        </w:rPr>
        <w:t>e</w:t>
      </w:r>
      <w:r w:rsidRPr="00074729">
        <w:rPr>
          <w:rFonts w:asciiTheme="minorBidi" w:eastAsia="Arial" w:hAnsiTheme="minorBidi" w:cstheme="minorBidi"/>
          <w:spacing w:val="4"/>
          <w:sz w:val="24"/>
          <w:szCs w:val="24"/>
        </w:rPr>
        <w:t xml:space="preserve"> </w:t>
      </w:r>
      <w:r w:rsidRPr="00074729">
        <w:rPr>
          <w:rFonts w:asciiTheme="minorBidi" w:eastAsia="Arial" w:hAnsiTheme="minorBidi" w:cstheme="minorBidi"/>
          <w:sz w:val="24"/>
          <w:szCs w:val="24"/>
        </w:rPr>
        <w:t>c</w:t>
      </w:r>
      <w:r w:rsidRPr="00074729">
        <w:rPr>
          <w:rFonts w:asciiTheme="minorBidi" w:eastAsia="Arial" w:hAnsiTheme="minorBidi" w:cstheme="minorBidi"/>
          <w:spacing w:val="-1"/>
          <w:sz w:val="24"/>
          <w:szCs w:val="24"/>
        </w:rPr>
        <w:t>o</w:t>
      </w:r>
      <w:r w:rsidRPr="00074729">
        <w:rPr>
          <w:rFonts w:asciiTheme="minorBidi" w:eastAsia="Arial" w:hAnsiTheme="minorBidi" w:cstheme="minorBidi"/>
          <w:spacing w:val="1"/>
          <w:sz w:val="24"/>
          <w:szCs w:val="24"/>
        </w:rPr>
        <w:t>n</w:t>
      </w:r>
      <w:r w:rsidRPr="00074729">
        <w:rPr>
          <w:rFonts w:asciiTheme="minorBidi" w:eastAsia="Arial" w:hAnsiTheme="minorBidi" w:cstheme="minorBidi"/>
          <w:sz w:val="24"/>
          <w:szCs w:val="24"/>
        </w:rPr>
        <w:t>tr</w:t>
      </w:r>
      <w:r w:rsidRPr="00074729">
        <w:rPr>
          <w:rFonts w:asciiTheme="minorBidi" w:eastAsia="Arial" w:hAnsiTheme="minorBidi" w:cstheme="minorBidi"/>
          <w:spacing w:val="-2"/>
          <w:sz w:val="24"/>
          <w:szCs w:val="24"/>
        </w:rPr>
        <w:t>a</w:t>
      </w:r>
      <w:r w:rsidRPr="00074729">
        <w:rPr>
          <w:rFonts w:asciiTheme="minorBidi" w:eastAsia="Arial" w:hAnsiTheme="minorBidi" w:cstheme="minorBidi"/>
          <w:sz w:val="24"/>
          <w:szCs w:val="24"/>
        </w:rPr>
        <w:t>ct</w:t>
      </w:r>
      <w:r w:rsidRPr="00074729">
        <w:rPr>
          <w:rFonts w:asciiTheme="minorBidi" w:eastAsia="Arial" w:hAnsiTheme="minorBidi" w:cstheme="minorBidi"/>
          <w:spacing w:val="1"/>
          <w:sz w:val="24"/>
          <w:szCs w:val="24"/>
        </w:rPr>
        <w:t>o</w:t>
      </w:r>
      <w:r w:rsidRPr="00074729">
        <w:rPr>
          <w:rFonts w:asciiTheme="minorBidi" w:eastAsia="Arial" w:hAnsiTheme="minorBidi" w:cstheme="minorBidi"/>
          <w:sz w:val="24"/>
          <w:szCs w:val="24"/>
        </w:rPr>
        <w:t>r,</w:t>
      </w:r>
      <w:r w:rsidRPr="00074729">
        <w:rPr>
          <w:rFonts w:asciiTheme="minorBidi" w:eastAsia="Arial" w:hAnsiTheme="minorBidi" w:cstheme="minorBidi"/>
          <w:spacing w:val="3"/>
          <w:sz w:val="24"/>
          <w:szCs w:val="24"/>
        </w:rPr>
        <w:t xml:space="preserve"> </w:t>
      </w:r>
      <w:r w:rsidRPr="00074729">
        <w:rPr>
          <w:rFonts w:asciiTheme="minorBidi" w:eastAsia="Arial" w:hAnsiTheme="minorBidi" w:cstheme="minorBidi"/>
          <w:spacing w:val="-1"/>
          <w:sz w:val="24"/>
          <w:szCs w:val="24"/>
        </w:rPr>
        <w:t>d</w:t>
      </w:r>
      <w:r w:rsidRPr="00074729">
        <w:rPr>
          <w:rFonts w:asciiTheme="minorBidi" w:eastAsia="Arial" w:hAnsiTheme="minorBidi" w:cstheme="minorBidi"/>
          <w:spacing w:val="1"/>
          <w:sz w:val="24"/>
          <w:szCs w:val="24"/>
        </w:rPr>
        <w:t>ea</w:t>
      </w:r>
      <w:r w:rsidRPr="00074729">
        <w:rPr>
          <w:rFonts w:asciiTheme="minorBidi" w:eastAsia="Arial" w:hAnsiTheme="minorBidi" w:cstheme="minorBidi"/>
          <w:sz w:val="24"/>
          <w:szCs w:val="24"/>
        </w:rPr>
        <w:t>l</w:t>
      </w:r>
      <w:r w:rsidRPr="00074729">
        <w:rPr>
          <w:rFonts w:asciiTheme="minorBidi" w:eastAsia="Arial" w:hAnsiTheme="minorBidi" w:cstheme="minorBidi"/>
          <w:spacing w:val="-1"/>
          <w:sz w:val="24"/>
          <w:szCs w:val="24"/>
        </w:rPr>
        <w:t>i</w:t>
      </w:r>
      <w:r w:rsidRPr="00074729">
        <w:rPr>
          <w:rFonts w:asciiTheme="minorBidi" w:eastAsia="Arial" w:hAnsiTheme="minorBidi" w:cstheme="minorBidi"/>
          <w:spacing w:val="1"/>
          <w:sz w:val="24"/>
          <w:szCs w:val="24"/>
        </w:rPr>
        <w:t>n</w:t>
      </w:r>
      <w:r w:rsidRPr="00074729">
        <w:rPr>
          <w:rFonts w:asciiTheme="minorBidi" w:eastAsia="Arial" w:hAnsiTheme="minorBidi" w:cstheme="minorBidi"/>
          <w:sz w:val="24"/>
          <w:szCs w:val="24"/>
        </w:rPr>
        <w:t>g</w:t>
      </w:r>
      <w:r w:rsidRPr="00074729">
        <w:rPr>
          <w:rFonts w:asciiTheme="minorBidi" w:eastAsia="Arial" w:hAnsiTheme="minorBidi" w:cstheme="minorBidi"/>
          <w:spacing w:val="6"/>
          <w:sz w:val="24"/>
          <w:szCs w:val="24"/>
        </w:rPr>
        <w:t xml:space="preserve"> </w:t>
      </w:r>
      <w:r w:rsidRPr="00074729">
        <w:rPr>
          <w:rFonts w:asciiTheme="minorBidi" w:eastAsia="Arial" w:hAnsiTheme="minorBidi" w:cstheme="minorBidi"/>
          <w:spacing w:val="-3"/>
          <w:sz w:val="24"/>
          <w:szCs w:val="24"/>
        </w:rPr>
        <w:t>w</w:t>
      </w:r>
      <w:r w:rsidRPr="00074729">
        <w:rPr>
          <w:rFonts w:asciiTheme="minorBidi" w:eastAsia="Arial" w:hAnsiTheme="minorBidi" w:cstheme="minorBidi"/>
          <w:sz w:val="24"/>
          <w:szCs w:val="24"/>
        </w:rPr>
        <w:t>ith</w:t>
      </w:r>
      <w:r w:rsidRPr="00074729">
        <w:rPr>
          <w:rFonts w:asciiTheme="minorBidi" w:eastAsia="Arial" w:hAnsiTheme="minorBidi" w:cstheme="minorBidi"/>
          <w:spacing w:val="4"/>
          <w:sz w:val="24"/>
          <w:szCs w:val="24"/>
        </w:rPr>
        <w:t xml:space="preserve"> </w:t>
      </w:r>
      <w:r w:rsidRPr="00074729">
        <w:rPr>
          <w:rFonts w:asciiTheme="minorBidi" w:eastAsia="Arial" w:hAnsiTheme="minorBidi" w:cstheme="minorBidi"/>
          <w:sz w:val="24"/>
          <w:szCs w:val="24"/>
        </w:rPr>
        <w:t>clai</w:t>
      </w:r>
      <w:r w:rsidRPr="00074729">
        <w:rPr>
          <w:rFonts w:asciiTheme="minorBidi" w:eastAsia="Arial" w:hAnsiTheme="minorBidi" w:cstheme="minorBidi"/>
          <w:spacing w:val="-1"/>
          <w:sz w:val="24"/>
          <w:szCs w:val="24"/>
        </w:rPr>
        <w:t>m</w:t>
      </w:r>
      <w:r w:rsidRPr="00074729">
        <w:rPr>
          <w:rFonts w:asciiTheme="minorBidi" w:eastAsia="Arial" w:hAnsiTheme="minorBidi" w:cstheme="minorBidi"/>
          <w:sz w:val="24"/>
          <w:szCs w:val="24"/>
        </w:rPr>
        <w:t>s</w:t>
      </w:r>
      <w:r w:rsidRPr="00074729">
        <w:rPr>
          <w:rFonts w:asciiTheme="minorBidi" w:eastAsia="Arial" w:hAnsiTheme="minorBidi" w:cstheme="minorBidi"/>
          <w:spacing w:val="3"/>
          <w:sz w:val="24"/>
          <w:szCs w:val="24"/>
        </w:rPr>
        <w:t xml:space="preserve"> </w:t>
      </w:r>
      <w:r w:rsidRPr="00074729">
        <w:rPr>
          <w:rFonts w:asciiTheme="minorBidi" w:eastAsia="Arial" w:hAnsiTheme="minorBidi" w:cstheme="minorBidi"/>
          <w:sz w:val="24"/>
          <w:szCs w:val="24"/>
        </w:rPr>
        <w:t>s</w:t>
      </w:r>
      <w:r w:rsidRPr="00074729">
        <w:rPr>
          <w:rFonts w:asciiTheme="minorBidi" w:eastAsia="Arial" w:hAnsiTheme="minorBidi" w:cstheme="minorBidi"/>
          <w:spacing w:val="1"/>
          <w:sz w:val="24"/>
          <w:szCs w:val="24"/>
        </w:rPr>
        <w:t>u</w:t>
      </w:r>
      <w:r w:rsidRPr="00074729">
        <w:rPr>
          <w:rFonts w:asciiTheme="minorBidi" w:eastAsia="Arial" w:hAnsiTheme="minorBidi" w:cstheme="minorBidi"/>
          <w:spacing w:val="-1"/>
          <w:sz w:val="24"/>
          <w:szCs w:val="24"/>
        </w:rPr>
        <w:t>b</w:t>
      </w:r>
      <w:r w:rsidRPr="00074729">
        <w:rPr>
          <w:rFonts w:asciiTheme="minorBidi" w:eastAsia="Arial" w:hAnsiTheme="minorBidi" w:cstheme="minorBidi"/>
          <w:spacing w:val="1"/>
          <w:sz w:val="24"/>
          <w:szCs w:val="24"/>
        </w:rPr>
        <w:t>m</w:t>
      </w:r>
      <w:r w:rsidRPr="00074729">
        <w:rPr>
          <w:rFonts w:asciiTheme="minorBidi" w:eastAsia="Arial" w:hAnsiTheme="minorBidi" w:cstheme="minorBidi"/>
          <w:sz w:val="24"/>
          <w:szCs w:val="24"/>
        </w:rPr>
        <w:t>itt</w:t>
      </w:r>
      <w:r w:rsidRPr="00074729">
        <w:rPr>
          <w:rFonts w:asciiTheme="minorBidi" w:eastAsia="Arial" w:hAnsiTheme="minorBidi" w:cstheme="minorBidi"/>
          <w:spacing w:val="-1"/>
          <w:sz w:val="24"/>
          <w:szCs w:val="24"/>
        </w:rPr>
        <w:t>e</w:t>
      </w:r>
      <w:r w:rsidRPr="00074729">
        <w:rPr>
          <w:rFonts w:asciiTheme="minorBidi" w:eastAsia="Arial" w:hAnsiTheme="minorBidi" w:cstheme="minorBidi"/>
          <w:sz w:val="24"/>
          <w:szCs w:val="24"/>
        </w:rPr>
        <w:t>d</w:t>
      </w:r>
      <w:r w:rsidRPr="00074729">
        <w:rPr>
          <w:rFonts w:asciiTheme="minorBidi" w:eastAsia="Arial" w:hAnsiTheme="minorBidi" w:cstheme="minorBidi"/>
          <w:spacing w:val="4"/>
          <w:sz w:val="24"/>
          <w:szCs w:val="24"/>
        </w:rPr>
        <w:t xml:space="preserve"> </w:t>
      </w:r>
      <w:r w:rsidRPr="00074729">
        <w:rPr>
          <w:rFonts w:asciiTheme="minorBidi" w:eastAsia="Arial" w:hAnsiTheme="minorBidi" w:cstheme="minorBidi"/>
          <w:spacing w:val="1"/>
          <w:sz w:val="24"/>
          <w:szCs w:val="24"/>
        </w:rPr>
        <w:t>b</w:t>
      </w:r>
      <w:r w:rsidRPr="00074729">
        <w:rPr>
          <w:rFonts w:asciiTheme="minorBidi" w:eastAsia="Arial" w:hAnsiTheme="minorBidi" w:cstheme="minorBidi"/>
          <w:sz w:val="24"/>
          <w:szCs w:val="24"/>
        </w:rPr>
        <w:t xml:space="preserve">y </w:t>
      </w:r>
      <w:r w:rsidR="002129C2" w:rsidRPr="00074729">
        <w:rPr>
          <w:rFonts w:asciiTheme="minorBidi" w:eastAsia="Arial" w:hAnsiTheme="minorBidi" w:cstheme="minorBidi"/>
          <w:sz w:val="24"/>
          <w:szCs w:val="24"/>
        </w:rPr>
        <w:t>Co</w:t>
      </w:r>
      <w:r w:rsidR="002129C2" w:rsidRPr="00074729">
        <w:rPr>
          <w:rFonts w:asciiTheme="minorBidi" w:eastAsia="Arial" w:hAnsiTheme="minorBidi" w:cstheme="minorBidi"/>
          <w:spacing w:val="1"/>
          <w:sz w:val="24"/>
          <w:szCs w:val="24"/>
        </w:rPr>
        <w:t>n</w:t>
      </w:r>
      <w:r w:rsidR="002129C2" w:rsidRPr="00074729">
        <w:rPr>
          <w:rFonts w:asciiTheme="minorBidi" w:eastAsia="Arial" w:hAnsiTheme="minorBidi" w:cstheme="minorBidi"/>
          <w:sz w:val="24"/>
          <w:szCs w:val="24"/>
        </w:rPr>
        <w:t>t</w:t>
      </w:r>
      <w:r w:rsidR="002129C2" w:rsidRPr="00074729">
        <w:rPr>
          <w:rFonts w:asciiTheme="minorBidi" w:eastAsia="Arial" w:hAnsiTheme="minorBidi" w:cstheme="minorBidi"/>
          <w:spacing w:val="-3"/>
          <w:sz w:val="24"/>
          <w:szCs w:val="24"/>
        </w:rPr>
        <w:t>r</w:t>
      </w:r>
      <w:r w:rsidR="002129C2" w:rsidRPr="00074729">
        <w:rPr>
          <w:rFonts w:asciiTheme="minorBidi" w:eastAsia="Arial" w:hAnsiTheme="minorBidi" w:cstheme="minorBidi"/>
          <w:spacing w:val="-1"/>
          <w:sz w:val="24"/>
          <w:szCs w:val="24"/>
        </w:rPr>
        <w:t>a</w:t>
      </w:r>
      <w:r w:rsidR="002129C2" w:rsidRPr="00074729">
        <w:rPr>
          <w:rFonts w:asciiTheme="minorBidi" w:eastAsia="Arial" w:hAnsiTheme="minorBidi" w:cstheme="minorBidi"/>
          <w:sz w:val="24"/>
          <w:szCs w:val="24"/>
        </w:rPr>
        <w:t>ct</w:t>
      </w:r>
      <w:r w:rsidR="002129C2" w:rsidRPr="00074729">
        <w:rPr>
          <w:rFonts w:asciiTheme="minorBidi" w:eastAsia="Arial" w:hAnsiTheme="minorBidi" w:cstheme="minorBidi"/>
          <w:spacing w:val="1"/>
          <w:sz w:val="24"/>
          <w:szCs w:val="24"/>
        </w:rPr>
        <w:t>o</w:t>
      </w:r>
      <w:r w:rsidR="002129C2" w:rsidRPr="00074729">
        <w:rPr>
          <w:rFonts w:asciiTheme="minorBidi" w:eastAsia="Arial" w:hAnsiTheme="minorBidi" w:cstheme="minorBidi"/>
          <w:sz w:val="24"/>
          <w:szCs w:val="24"/>
        </w:rPr>
        <w:t>r, c</w:t>
      </w:r>
      <w:r w:rsidR="002129C2" w:rsidRPr="00074729">
        <w:rPr>
          <w:rFonts w:asciiTheme="minorBidi" w:eastAsia="Arial" w:hAnsiTheme="minorBidi" w:cstheme="minorBidi"/>
          <w:spacing w:val="1"/>
          <w:sz w:val="24"/>
          <w:szCs w:val="24"/>
        </w:rPr>
        <w:t>h</w:t>
      </w:r>
      <w:r w:rsidR="002129C2" w:rsidRPr="00074729">
        <w:rPr>
          <w:rFonts w:asciiTheme="minorBidi" w:eastAsia="Arial" w:hAnsiTheme="minorBidi" w:cstheme="minorBidi"/>
          <w:sz w:val="24"/>
          <w:szCs w:val="24"/>
        </w:rPr>
        <w:t>ecking</w:t>
      </w:r>
      <w:r w:rsidRPr="00074729">
        <w:rPr>
          <w:rFonts w:asciiTheme="minorBidi" w:eastAsia="Arial" w:hAnsiTheme="minorBidi" w:cstheme="minorBidi"/>
          <w:sz w:val="24"/>
          <w:szCs w:val="24"/>
        </w:rPr>
        <w:t xml:space="preserve"> </w:t>
      </w:r>
      <w:r w:rsidRPr="00074729">
        <w:rPr>
          <w:rFonts w:asciiTheme="minorBidi" w:eastAsia="Arial" w:hAnsiTheme="minorBidi" w:cstheme="minorBidi"/>
          <w:spacing w:val="-1"/>
          <w:sz w:val="24"/>
          <w:szCs w:val="24"/>
        </w:rPr>
        <w:t>o</w:t>
      </w:r>
      <w:r w:rsidRPr="00074729">
        <w:rPr>
          <w:rFonts w:asciiTheme="minorBidi" w:eastAsia="Arial" w:hAnsiTheme="minorBidi" w:cstheme="minorBidi"/>
          <w:sz w:val="24"/>
          <w:szCs w:val="24"/>
        </w:rPr>
        <w:t>f</w:t>
      </w:r>
      <w:r w:rsidRPr="00074729">
        <w:rPr>
          <w:rFonts w:asciiTheme="minorBidi" w:eastAsia="Arial" w:hAnsiTheme="minorBidi" w:cstheme="minorBidi"/>
          <w:spacing w:val="48"/>
          <w:sz w:val="24"/>
          <w:szCs w:val="24"/>
        </w:rPr>
        <w:t xml:space="preserve"> </w:t>
      </w:r>
      <w:r w:rsidRPr="00074729">
        <w:rPr>
          <w:rFonts w:asciiTheme="minorBidi" w:eastAsia="Arial" w:hAnsiTheme="minorBidi" w:cstheme="minorBidi"/>
          <w:sz w:val="24"/>
          <w:szCs w:val="24"/>
        </w:rPr>
        <w:t>cross</w:t>
      </w:r>
      <w:r w:rsidRPr="00074729">
        <w:rPr>
          <w:rFonts w:asciiTheme="minorBidi" w:eastAsia="Arial" w:hAnsiTheme="minorBidi" w:cstheme="minorBidi"/>
          <w:spacing w:val="46"/>
          <w:sz w:val="24"/>
          <w:szCs w:val="24"/>
        </w:rPr>
        <w:t xml:space="preserve"> </w:t>
      </w:r>
      <w:r w:rsidRPr="00074729">
        <w:rPr>
          <w:rFonts w:asciiTheme="minorBidi" w:eastAsia="Arial" w:hAnsiTheme="minorBidi" w:cstheme="minorBidi"/>
          <w:sz w:val="24"/>
          <w:szCs w:val="24"/>
        </w:rPr>
        <w:t>s</w:t>
      </w:r>
      <w:r w:rsidRPr="00074729">
        <w:rPr>
          <w:rFonts w:asciiTheme="minorBidi" w:eastAsia="Arial" w:hAnsiTheme="minorBidi" w:cstheme="minorBidi"/>
          <w:spacing w:val="1"/>
          <w:sz w:val="24"/>
          <w:szCs w:val="24"/>
        </w:rPr>
        <w:t>e</w:t>
      </w:r>
      <w:r w:rsidRPr="00074729">
        <w:rPr>
          <w:rFonts w:asciiTheme="minorBidi" w:eastAsia="Arial" w:hAnsiTheme="minorBidi" w:cstheme="minorBidi"/>
          <w:sz w:val="24"/>
          <w:szCs w:val="24"/>
        </w:rPr>
        <w:t>ct</w:t>
      </w:r>
      <w:r w:rsidRPr="00074729">
        <w:rPr>
          <w:rFonts w:asciiTheme="minorBidi" w:eastAsia="Arial" w:hAnsiTheme="minorBidi" w:cstheme="minorBidi"/>
          <w:spacing w:val="-2"/>
          <w:sz w:val="24"/>
          <w:szCs w:val="24"/>
        </w:rPr>
        <w:t>i</w:t>
      </w:r>
      <w:r w:rsidRPr="00074729">
        <w:rPr>
          <w:rFonts w:asciiTheme="minorBidi" w:eastAsia="Arial" w:hAnsiTheme="minorBidi" w:cstheme="minorBidi"/>
          <w:spacing w:val="1"/>
          <w:sz w:val="24"/>
          <w:szCs w:val="24"/>
        </w:rPr>
        <w:t>on</w:t>
      </w:r>
      <w:r w:rsidRPr="00074729">
        <w:rPr>
          <w:rFonts w:asciiTheme="minorBidi" w:eastAsia="Arial" w:hAnsiTheme="minorBidi" w:cstheme="minorBidi"/>
          <w:sz w:val="24"/>
          <w:szCs w:val="24"/>
        </w:rPr>
        <w:t>s,</w:t>
      </w:r>
      <w:r w:rsidRPr="00074729">
        <w:rPr>
          <w:rFonts w:asciiTheme="minorBidi" w:eastAsia="Arial" w:hAnsiTheme="minorBidi" w:cstheme="minorBidi"/>
          <w:spacing w:val="46"/>
          <w:sz w:val="24"/>
          <w:szCs w:val="24"/>
        </w:rPr>
        <w:t xml:space="preserve"> </w:t>
      </w:r>
      <w:r w:rsidRPr="00074729">
        <w:rPr>
          <w:rFonts w:asciiTheme="minorBidi" w:eastAsia="Arial" w:hAnsiTheme="minorBidi" w:cstheme="minorBidi"/>
          <w:spacing w:val="-2"/>
          <w:sz w:val="24"/>
          <w:szCs w:val="24"/>
        </w:rPr>
        <w:t>c</w:t>
      </w:r>
      <w:r w:rsidRPr="00074729">
        <w:rPr>
          <w:rFonts w:asciiTheme="minorBidi" w:eastAsia="Arial" w:hAnsiTheme="minorBidi" w:cstheme="minorBidi"/>
          <w:spacing w:val="1"/>
          <w:sz w:val="24"/>
          <w:szCs w:val="24"/>
        </w:rPr>
        <w:t>h</w:t>
      </w:r>
      <w:r w:rsidRPr="00074729">
        <w:rPr>
          <w:rFonts w:asciiTheme="minorBidi" w:eastAsia="Arial" w:hAnsiTheme="minorBidi" w:cstheme="minorBidi"/>
          <w:spacing w:val="-1"/>
          <w:sz w:val="24"/>
          <w:szCs w:val="24"/>
        </w:rPr>
        <w:t>e</w:t>
      </w:r>
      <w:r w:rsidRPr="00074729">
        <w:rPr>
          <w:rFonts w:asciiTheme="minorBidi" w:eastAsia="Arial" w:hAnsiTheme="minorBidi" w:cstheme="minorBidi"/>
          <w:sz w:val="24"/>
          <w:szCs w:val="24"/>
        </w:rPr>
        <w:t>cking</w:t>
      </w:r>
      <w:r w:rsidRPr="00074729">
        <w:rPr>
          <w:rFonts w:asciiTheme="minorBidi" w:eastAsia="Arial" w:hAnsiTheme="minorBidi" w:cstheme="minorBidi"/>
          <w:spacing w:val="45"/>
          <w:sz w:val="24"/>
          <w:szCs w:val="24"/>
        </w:rPr>
        <w:t xml:space="preserve"> </w:t>
      </w:r>
      <w:r w:rsidRPr="00074729">
        <w:rPr>
          <w:rFonts w:asciiTheme="minorBidi" w:eastAsia="Arial" w:hAnsiTheme="minorBidi" w:cstheme="minorBidi"/>
          <w:spacing w:val="1"/>
          <w:sz w:val="24"/>
          <w:szCs w:val="24"/>
        </w:rPr>
        <w:t>o</w:t>
      </w:r>
      <w:r w:rsidRPr="00074729">
        <w:rPr>
          <w:rFonts w:asciiTheme="minorBidi" w:eastAsia="Arial" w:hAnsiTheme="minorBidi" w:cstheme="minorBidi"/>
          <w:sz w:val="24"/>
          <w:szCs w:val="24"/>
        </w:rPr>
        <w:t>f</w:t>
      </w:r>
      <w:r w:rsidRPr="00074729">
        <w:rPr>
          <w:rFonts w:asciiTheme="minorBidi" w:eastAsia="Arial" w:hAnsiTheme="minorBidi" w:cstheme="minorBidi"/>
          <w:spacing w:val="46"/>
          <w:sz w:val="24"/>
          <w:szCs w:val="24"/>
        </w:rPr>
        <w:t xml:space="preserve"> </w:t>
      </w:r>
      <w:r w:rsidRPr="00074729">
        <w:rPr>
          <w:rFonts w:asciiTheme="minorBidi" w:eastAsia="Arial" w:hAnsiTheme="minorBidi" w:cstheme="minorBidi"/>
          <w:sz w:val="24"/>
          <w:szCs w:val="24"/>
        </w:rPr>
        <w:t>B</w:t>
      </w:r>
      <w:r w:rsidRPr="00074729">
        <w:rPr>
          <w:rFonts w:asciiTheme="minorBidi" w:eastAsia="Arial" w:hAnsiTheme="minorBidi" w:cstheme="minorBidi"/>
          <w:spacing w:val="1"/>
          <w:sz w:val="24"/>
          <w:szCs w:val="24"/>
        </w:rPr>
        <w:t>a</w:t>
      </w:r>
      <w:r w:rsidRPr="00074729">
        <w:rPr>
          <w:rFonts w:asciiTheme="minorBidi" w:eastAsia="Arial" w:hAnsiTheme="minorBidi" w:cstheme="minorBidi"/>
          <w:sz w:val="24"/>
          <w:szCs w:val="24"/>
        </w:rPr>
        <w:t>r</w:t>
      </w:r>
      <w:r w:rsidRPr="00074729">
        <w:rPr>
          <w:rFonts w:asciiTheme="minorBidi" w:eastAsia="Arial" w:hAnsiTheme="minorBidi" w:cstheme="minorBidi"/>
          <w:spacing w:val="45"/>
          <w:sz w:val="24"/>
          <w:szCs w:val="24"/>
        </w:rPr>
        <w:t xml:space="preserve"> </w:t>
      </w:r>
      <w:r w:rsidRPr="00074729">
        <w:rPr>
          <w:rFonts w:asciiTheme="minorBidi" w:eastAsia="Arial" w:hAnsiTheme="minorBidi" w:cstheme="minorBidi"/>
          <w:sz w:val="24"/>
          <w:szCs w:val="24"/>
        </w:rPr>
        <w:t>B</w:t>
      </w:r>
      <w:r w:rsidRPr="00074729">
        <w:rPr>
          <w:rFonts w:asciiTheme="minorBidi" w:eastAsia="Arial" w:hAnsiTheme="minorBidi" w:cstheme="minorBidi"/>
          <w:spacing w:val="-1"/>
          <w:sz w:val="24"/>
          <w:szCs w:val="24"/>
        </w:rPr>
        <w:t>e</w:t>
      </w:r>
      <w:r w:rsidRPr="00074729">
        <w:rPr>
          <w:rFonts w:asciiTheme="minorBidi" w:eastAsia="Arial" w:hAnsiTheme="minorBidi" w:cstheme="minorBidi"/>
          <w:spacing w:val="1"/>
          <w:sz w:val="24"/>
          <w:szCs w:val="24"/>
        </w:rPr>
        <w:t>nd</w:t>
      </w:r>
      <w:r w:rsidRPr="00074729">
        <w:rPr>
          <w:rFonts w:asciiTheme="minorBidi" w:eastAsia="Arial" w:hAnsiTheme="minorBidi" w:cstheme="minorBidi"/>
          <w:sz w:val="24"/>
          <w:szCs w:val="24"/>
        </w:rPr>
        <w:t>ing</w:t>
      </w:r>
      <w:r w:rsidRPr="00074729">
        <w:rPr>
          <w:rFonts w:asciiTheme="minorBidi" w:eastAsia="Arial" w:hAnsiTheme="minorBidi" w:cstheme="minorBidi"/>
          <w:spacing w:val="42"/>
          <w:sz w:val="24"/>
          <w:szCs w:val="24"/>
        </w:rPr>
        <w:t xml:space="preserve"> </w:t>
      </w:r>
      <w:r w:rsidRPr="00074729">
        <w:rPr>
          <w:rFonts w:asciiTheme="minorBidi" w:eastAsia="Arial" w:hAnsiTheme="minorBidi" w:cstheme="minorBidi"/>
          <w:sz w:val="24"/>
          <w:szCs w:val="24"/>
        </w:rPr>
        <w:t>Sc</w:t>
      </w:r>
      <w:r w:rsidRPr="00074729">
        <w:rPr>
          <w:rFonts w:asciiTheme="minorBidi" w:eastAsia="Arial" w:hAnsiTheme="minorBidi" w:cstheme="minorBidi"/>
          <w:spacing w:val="1"/>
          <w:sz w:val="24"/>
          <w:szCs w:val="24"/>
        </w:rPr>
        <w:t>h</w:t>
      </w:r>
      <w:r w:rsidRPr="00074729">
        <w:rPr>
          <w:rFonts w:asciiTheme="minorBidi" w:eastAsia="Arial" w:hAnsiTheme="minorBidi" w:cstheme="minorBidi"/>
          <w:spacing w:val="-1"/>
          <w:sz w:val="24"/>
          <w:szCs w:val="24"/>
        </w:rPr>
        <w:t>e</w:t>
      </w:r>
      <w:r w:rsidRPr="00074729">
        <w:rPr>
          <w:rFonts w:asciiTheme="minorBidi" w:eastAsia="Arial" w:hAnsiTheme="minorBidi" w:cstheme="minorBidi"/>
          <w:spacing w:val="1"/>
          <w:sz w:val="24"/>
          <w:szCs w:val="24"/>
        </w:rPr>
        <w:t>du</w:t>
      </w:r>
      <w:r w:rsidRPr="00074729">
        <w:rPr>
          <w:rFonts w:asciiTheme="minorBidi" w:eastAsia="Arial" w:hAnsiTheme="minorBidi" w:cstheme="minorBidi"/>
          <w:sz w:val="24"/>
          <w:szCs w:val="24"/>
        </w:rPr>
        <w:t>les</w:t>
      </w:r>
      <w:r w:rsidRPr="00074729">
        <w:rPr>
          <w:rFonts w:asciiTheme="minorBidi" w:eastAsia="Arial" w:hAnsiTheme="minorBidi" w:cstheme="minorBidi"/>
          <w:spacing w:val="44"/>
          <w:sz w:val="24"/>
          <w:szCs w:val="24"/>
        </w:rPr>
        <w:t xml:space="preserve"> </w:t>
      </w:r>
      <w:r w:rsidRPr="00074729">
        <w:rPr>
          <w:rFonts w:asciiTheme="minorBidi" w:eastAsia="Arial" w:hAnsiTheme="minorBidi" w:cstheme="minorBidi"/>
          <w:sz w:val="24"/>
          <w:szCs w:val="24"/>
        </w:rPr>
        <w:t>f</w:t>
      </w:r>
      <w:r w:rsidRPr="00074729">
        <w:rPr>
          <w:rFonts w:asciiTheme="minorBidi" w:eastAsia="Arial" w:hAnsiTheme="minorBidi" w:cstheme="minorBidi"/>
          <w:spacing w:val="1"/>
          <w:sz w:val="24"/>
          <w:szCs w:val="24"/>
        </w:rPr>
        <w:t>o</w:t>
      </w:r>
      <w:r w:rsidRPr="00074729">
        <w:rPr>
          <w:rFonts w:asciiTheme="minorBidi" w:eastAsia="Arial" w:hAnsiTheme="minorBidi" w:cstheme="minorBidi"/>
          <w:sz w:val="24"/>
          <w:szCs w:val="24"/>
        </w:rPr>
        <w:t>r</w:t>
      </w:r>
      <w:r w:rsidRPr="00074729">
        <w:rPr>
          <w:rFonts w:asciiTheme="minorBidi" w:eastAsia="Arial" w:hAnsiTheme="minorBidi" w:cstheme="minorBidi"/>
          <w:spacing w:val="45"/>
          <w:sz w:val="24"/>
          <w:szCs w:val="24"/>
        </w:rPr>
        <w:t xml:space="preserve"> </w:t>
      </w:r>
      <w:r w:rsidRPr="00074729">
        <w:rPr>
          <w:rFonts w:asciiTheme="minorBidi" w:eastAsia="Arial" w:hAnsiTheme="minorBidi" w:cstheme="minorBidi"/>
          <w:spacing w:val="1"/>
          <w:sz w:val="24"/>
          <w:szCs w:val="24"/>
        </w:rPr>
        <w:t>d</w:t>
      </w:r>
      <w:r w:rsidRPr="00074729">
        <w:rPr>
          <w:rFonts w:asciiTheme="minorBidi" w:eastAsia="Arial" w:hAnsiTheme="minorBidi" w:cstheme="minorBidi"/>
          <w:sz w:val="24"/>
          <w:szCs w:val="24"/>
        </w:rPr>
        <w:t>rain</w:t>
      </w:r>
      <w:r w:rsidRPr="00074729">
        <w:rPr>
          <w:rFonts w:asciiTheme="minorBidi" w:eastAsia="Arial" w:hAnsiTheme="minorBidi" w:cstheme="minorBidi"/>
          <w:spacing w:val="-1"/>
          <w:sz w:val="24"/>
          <w:szCs w:val="24"/>
        </w:rPr>
        <w:t>ag</w:t>
      </w:r>
      <w:r w:rsidRPr="00074729">
        <w:rPr>
          <w:rFonts w:asciiTheme="minorBidi" w:eastAsia="Arial" w:hAnsiTheme="minorBidi" w:cstheme="minorBidi"/>
          <w:sz w:val="24"/>
          <w:szCs w:val="24"/>
        </w:rPr>
        <w:t>e</w:t>
      </w:r>
      <w:r w:rsidRPr="00074729">
        <w:rPr>
          <w:rFonts w:asciiTheme="minorBidi" w:eastAsia="Arial" w:hAnsiTheme="minorBidi" w:cstheme="minorBidi"/>
          <w:spacing w:val="46"/>
          <w:sz w:val="24"/>
          <w:szCs w:val="24"/>
        </w:rPr>
        <w:t xml:space="preserve"> </w:t>
      </w:r>
      <w:r w:rsidRPr="00074729">
        <w:rPr>
          <w:rFonts w:asciiTheme="minorBidi" w:eastAsia="Arial" w:hAnsiTheme="minorBidi" w:cstheme="minorBidi"/>
          <w:sz w:val="24"/>
          <w:szCs w:val="24"/>
        </w:rPr>
        <w:t>struct</w:t>
      </w:r>
      <w:r w:rsidRPr="00074729">
        <w:rPr>
          <w:rFonts w:asciiTheme="minorBidi" w:eastAsia="Arial" w:hAnsiTheme="minorBidi" w:cstheme="minorBidi"/>
          <w:spacing w:val="1"/>
          <w:sz w:val="24"/>
          <w:szCs w:val="24"/>
        </w:rPr>
        <w:t>u</w:t>
      </w:r>
      <w:r w:rsidRPr="00074729">
        <w:rPr>
          <w:rFonts w:asciiTheme="minorBidi" w:eastAsia="Arial" w:hAnsiTheme="minorBidi" w:cstheme="minorBidi"/>
          <w:sz w:val="24"/>
          <w:szCs w:val="24"/>
        </w:rPr>
        <w:t xml:space="preserve">res </w:t>
      </w:r>
      <w:r w:rsidRPr="00074729">
        <w:rPr>
          <w:rFonts w:asciiTheme="minorBidi" w:eastAsia="Arial" w:hAnsiTheme="minorBidi" w:cstheme="minorBidi"/>
          <w:spacing w:val="-3"/>
          <w:sz w:val="24"/>
          <w:szCs w:val="24"/>
        </w:rPr>
        <w:t>w</w:t>
      </w:r>
      <w:r w:rsidRPr="00074729">
        <w:rPr>
          <w:rFonts w:asciiTheme="minorBidi" w:eastAsia="Arial" w:hAnsiTheme="minorBidi" w:cstheme="minorBidi"/>
          <w:sz w:val="24"/>
          <w:szCs w:val="24"/>
        </w:rPr>
        <w:t>ith</w:t>
      </w:r>
      <w:r w:rsidRPr="00074729">
        <w:rPr>
          <w:rFonts w:asciiTheme="minorBidi" w:eastAsia="Arial" w:hAnsiTheme="minorBidi" w:cstheme="minorBidi"/>
          <w:spacing w:val="2"/>
          <w:sz w:val="24"/>
          <w:szCs w:val="24"/>
        </w:rPr>
        <w:t xml:space="preserve"> </w:t>
      </w:r>
      <w:r w:rsidRPr="00074729">
        <w:rPr>
          <w:rFonts w:asciiTheme="minorBidi" w:eastAsia="Arial" w:hAnsiTheme="minorBidi" w:cstheme="minorBidi"/>
          <w:sz w:val="24"/>
          <w:szCs w:val="24"/>
        </w:rPr>
        <w:t>c</w:t>
      </w:r>
      <w:r w:rsidRPr="00074729">
        <w:rPr>
          <w:rFonts w:asciiTheme="minorBidi" w:eastAsia="Arial" w:hAnsiTheme="minorBidi" w:cstheme="minorBidi"/>
          <w:spacing w:val="1"/>
          <w:sz w:val="24"/>
          <w:szCs w:val="24"/>
        </w:rPr>
        <w:t>he</w:t>
      </w:r>
      <w:r w:rsidRPr="00074729">
        <w:rPr>
          <w:rFonts w:asciiTheme="minorBidi" w:eastAsia="Arial" w:hAnsiTheme="minorBidi" w:cstheme="minorBidi"/>
          <w:sz w:val="24"/>
          <w:szCs w:val="24"/>
        </w:rPr>
        <w:t>cking</w:t>
      </w:r>
      <w:r w:rsidRPr="00074729">
        <w:rPr>
          <w:rFonts w:asciiTheme="minorBidi" w:eastAsia="Arial" w:hAnsiTheme="minorBidi" w:cstheme="minorBidi"/>
          <w:spacing w:val="3"/>
          <w:sz w:val="24"/>
          <w:szCs w:val="24"/>
        </w:rPr>
        <w:t xml:space="preserve"> </w:t>
      </w:r>
      <w:r w:rsidRPr="00074729">
        <w:rPr>
          <w:rFonts w:asciiTheme="minorBidi" w:eastAsia="Arial" w:hAnsiTheme="minorBidi" w:cstheme="minorBidi"/>
          <w:spacing w:val="1"/>
          <w:sz w:val="24"/>
          <w:szCs w:val="24"/>
        </w:rPr>
        <w:t>o</w:t>
      </w:r>
      <w:r w:rsidRPr="00074729">
        <w:rPr>
          <w:rFonts w:asciiTheme="minorBidi" w:eastAsia="Arial" w:hAnsiTheme="minorBidi" w:cstheme="minorBidi"/>
          <w:sz w:val="24"/>
          <w:szCs w:val="24"/>
        </w:rPr>
        <w:t>f</w:t>
      </w:r>
      <w:r w:rsidRPr="00074729">
        <w:rPr>
          <w:rFonts w:asciiTheme="minorBidi" w:eastAsia="Arial" w:hAnsiTheme="minorBidi" w:cstheme="minorBidi"/>
          <w:spacing w:val="4"/>
          <w:sz w:val="24"/>
          <w:szCs w:val="24"/>
        </w:rPr>
        <w:t xml:space="preserve"> </w:t>
      </w:r>
      <w:r w:rsidRPr="00074729">
        <w:rPr>
          <w:rFonts w:asciiTheme="minorBidi" w:eastAsia="Arial" w:hAnsiTheme="minorBidi" w:cstheme="minorBidi"/>
          <w:sz w:val="24"/>
          <w:szCs w:val="24"/>
        </w:rPr>
        <w:t>S</w:t>
      </w:r>
      <w:r w:rsidRPr="00074729">
        <w:rPr>
          <w:rFonts w:asciiTheme="minorBidi" w:eastAsia="Arial" w:hAnsiTheme="minorBidi" w:cstheme="minorBidi"/>
          <w:spacing w:val="-1"/>
          <w:sz w:val="24"/>
          <w:szCs w:val="24"/>
        </w:rPr>
        <w:t>ho</w:t>
      </w:r>
      <w:r w:rsidRPr="00074729">
        <w:rPr>
          <w:rFonts w:asciiTheme="minorBidi" w:eastAsia="Arial" w:hAnsiTheme="minorBidi" w:cstheme="minorBidi"/>
          <w:sz w:val="24"/>
          <w:szCs w:val="24"/>
        </w:rPr>
        <w:t>p</w:t>
      </w:r>
      <w:r w:rsidRPr="00074729">
        <w:rPr>
          <w:rFonts w:asciiTheme="minorBidi" w:eastAsia="Arial" w:hAnsiTheme="minorBidi" w:cstheme="minorBidi"/>
          <w:spacing w:val="2"/>
          <w:sz w:val="24"/>
          <w:szCs w:val="24"/>
        </w:rPr>
        <w:t xml:space="preserve"> </w:t>
      </w:r>
      <w:r w:rsidRPr="00074729">
        <w:rPr>
          <w:rFonts w:asciiTheme="minorBidi" w:eastAsia="Arial" w:hAnsiTheme="minorBidi" w:cstheme="minorBidi"/>
          <w:spacing w:val="1"/>
          <w:sz w:val="24"/>
          <w:szCs w:val="24"/>
        </w:rPr>
        <w:t>d</w:t>
      </w:r>
      <w:r w:rsidRPr="00074729">
        <w:rPr>
          <w:rFonts w:asciiTheme="minorBidi" w:eastAsia="Arial" w:hAnsiTheme="minorBidi" w:cstheme="minorBidi"/>
          <w:sz w:val="24"/>
          <w:szCs w:val="24"/>
        </w:rPr>
        <w:t>ra</w:t>
      </w:r>
      <w:r w:rsidRPr="00074729">
        <w:rPr>
          <w:rFonts w:asciiTheme="minorBidi" w:eastAsia="Arial" w:hAnsiTheme="minorBidi" w:cstheme="minorBidi"/>
          <w:spacing w:val="-3"/>
          <w:sz w:val="24"/>
          <w:szCs w:val="24"/>
        </w:rPr>
        <w:t>w</w:t>
      </w:r>
      <w:r w:rsidRPr="00074729">
        <w:rPr>
          <w:rFonts w:asciiTheme="minorBidi" w:eastAsia="Arial" w:hAnsiTheme="minorBidi" w:cstheme="minorBidi"/>
          <w:sz w:val="24"/>
          <w:szCs w:val="24"/>
        </w:rPr>
        <w:t>in</w:t>
      </w:r>
      <w:r w:rsidRPr="00074729">
        <w:rPr>
          <w:rFonts w:asciiTheme="minorBidi" w:eastAsia="Arial" w:hAnsiTheme="minorBidi" w:cstheme="minorBidi"/>
          <w:spacing w:val="-1"/>
          <w:sz w:val="24"/>
          <w:szCs w:val="24"/>
        </w:rPr>
        <w:t>g</w:t>
      </w:r>
      <w:r w:rsidRPr="00074729">
        <w:rPr>
          <w:rFonts w:asciiTheme="minorBidi" w:eastAsia="Arial" w:hAnsiTheme="minorBidi" w:cstheme="minorBidi"/>
          <w:sz w:val="24"/>
          <w:szCs w:val="24"/>
        </w:rPr>
        <w:t>s.</w:t>
      </w:r>
      <w:r w:rsidRPr="00074729">
        <w:rPr>
          <w:rFonts w:asciiTheme="minorBidi" w:eastAsia="Arial" w:hAnsiTheme="minorBidi" w:cstheme="minorBidi"/>
          <w:spacing w:val="4"/>
          <w:sz w:val="24"/>
          <w:szCs w:val="24"/>
        </w:rPr>
        <w:t xml:space="preserve"> </w:t>
      </w:r>
      <w:r w:rsidRPr="00074729">
        <w:rPr>
          <w:rFonts w:asciiTheme="minorBidi" w:eastAsia="Arial" w:hAnsiTheme="minorBidi" w:cstheme="minorBidi"/>
          <w:sz w:val="24"/>
          <w:szCs w:val="24"/>
        </w:rPr>
        <w:t>Also</w:t>
      </w:r>
      <w:r w:rsidRPr="00074729">
        <w:rPr>
          <w:rFonts w:asciiTheme="minorBidi" w:eastAsia="Arial" w:hAnsiTheme="minorBidi" w:cstheme="minorBidi"/>
          <w:spacing w:val="2"/>
          <w:sz w:val="24"/>
          <w:szCs w:val="24"/>
        </w:rPr>
        <w:t xml:space="preserve"> </w:t>
      </w:r>
      <w:r w:rsidRPr="00074729">
        <w:rPr>
          <w:rFonts w:asciiTheme="minorBidi" w:eastAsia="Arial" w:hAnsiTheme="minorBidi" w:cstheme="minorBidi"/>
          <w:sz w:val="24"/>
          <w:szCs w:val="24"/>
        </w:rPr>
        <w:t>re</w:t>
      </w:r>
      <w:r w:rsidRPr="00074729">
        <w:rPr>
          <w:rFonts w:asciiTheme="minorBidi" w:eastAsia="Arial" w:hAnsiTheme="minorBidi" w:cstheme="minorBidi"/>
          <w:spacing w:val="2"/>
          <w:sz w:val="24"/>
          <w:szCs w:val="24"/>
        </w:rPr>
        <w:t>s</w:t>
      </w:r>
      <w:r w:rsidRPr="00074729">
        <w:rPr>
          <w:rFonts w:asciiTheme="minorBidi" w:eastAsia="Arial" w:hAnsiTheme="minorBidi" w:cstheme="minorBidi"/>
          <w:spacing w:val="1"/>
          <w:sz w:val="24"/>
          <w:szCs w:val="24"/>
        </w:rPr>
        <w:t>pon</w:t>
      </w:r>
      <w:r w:rsidRPr="00074729">
        <w:rPr>
          <w:rFonts w:asciiTheme="minorBidi" w:eastAsia="Arial" w:hAnsiTheme="minorBidi" w:cstheme="minorBidi"/>
          <w:sz w:val="24"/>
          <w:szCs w:val="24"/>
        </w:rPr>
        <w:t>sible f</w:t>
      </w:r>
      <w:r w:rsidRPr="00074729">
        <w:rPr>
          <w:rFonts w:asciiTheme="minorBidi" w:eastAsia="Arial" w:hAnsiTheme="minorBidi" w:cstheme="minorBidi"/>
          <w:spacing w:val="1"/>
          <w:sz w:val="24"/>
          <w:szCs w:val="24"/>
        </w:rPr>
        <w:t>o</w:t>
      </w:r>
      <w:r w:rsidRPr="00074729">
        <w:rPr>
          <w:rFonts w:asciiTheme="minorBidi" w:eastAsia="Arial" w:hAnsiTheme="minorBidi" w:cstheme="minorBidi"/>
          <w:sz w:val="24"/>
          <w:szCs w:val="24"/>
        </w:rPr>
        <w:t>r</w:t>
      </w:r>
      <w:r w:rsidRPr="00074729">
        <w:rPr>
          <w:rFonts w:asciiTheme="minorBidi" w:eastAsia="Arial" w:hAnsiTheme="minorBidi" w:cstheme="minorBidi"/>
          <w:spacing w:val="1"/>
          <w:sz w:val="24"/>
          <w:szCs w:val="24"/>
        </w:rPr>
        <w:t xml:space="preserve"> </w:t>
      </w:r>
      <w:r w:rsidRPr="00074729">
        <w:rPr>
          <w:rFonts w:asciiTheme="minorBidi" w:eastAsia="Arial" w:hAnsiTheme="minorBidi" w:cstheme="minorBidi"/>
          <w:sz w:val="24"/>
          <w:szCs w:val="24"/>
        </w:rPr>
        <w:t>s</w:t>
      </w:r>
      <w:r w:rsidRPr="00074729">
        <w:rPr>
          <w:rFonts w:asciiTheme="minorBidi" w:eastAsia="Arial" w:hAnsiTheme="minorBidi" w:cstheme="minorBidi"/>
          <w:spacing w:val="1"/>
          <w:sz w:val="24"/>
          <w:szCs w:val="24"/>
        </w:rPr>
        <w:t>ubm</w:t>
      </w:r>
      <w:r w:rsidRPr="00074729">
        <w:rPr>
          <w:rFonts w:asciiTheme="minorBidi" w:eastAsia="Arial" w:hAnsiTheme="minorBidi" w:cstheme="minorBidi"/>
          <w:sz w:val="24"/>
          <w:szCs w:val="24"/>
        </w:rPr>
        <w:t>iss</w:t>
      </w:r>
      <w:r w:rsidRPr="00074729">
        <w:rPr>
          <w:rFonts w:asciiTheme="minorBidi" w:eastAsia="Arial" w:hAnsiTheme="minorBidi" w:cstheme="minorBidi"/>
          <w:spacing w:val="-3"/>
          <w:sz w:val="24"/>
          <w:szCs w:val="24"/>
        </w:rPr>
        <w:t>i</w:t>
      </w:r>
      <w:r w:rsidRPr="00074729">
        <w:rPr>
          <w:rFonts w:asciiTheme="minorBidi" w:eastAsia="Arial" w:hAnsiTheme="minorBidi" w:cstheme="minorBidi"/>
          <w:spacing w:val="1"/>
          <w:sz w:val="24"/>
          <w:szCs w:val="24"/>
        </w:rPr>
        <w:t>o</w:t>
      </w:r>
      <w:r w:rsidRPr="00074729">
        <w:rPr>
          <w:rFonts w:asciiTheme="minorBidi" w:eastAsia="Arial" w:hAnsiTheme="minorBidi" w:cstheme="minorBidi"/>
          <w:sz w:val="24"/>
          <w:szCs w:val="24"/>
        </w:rPr>
        <w:t>n</w:t>
      </w:r>
      <w:r w:rsidRPr="00074729">
        <w:rPr>
          <w:rFonts w:asciiTheme="minorBidi" w:eastAsia="Arial" w:hAnsiTheme="minorBidi" w:cstheme="minorBidi"/>
          <w:spacing w:val="2"/>
          <w:sz w:val="24"/>
          <w:szCs w:val="24"/>
        </w:rPr>
        <w:t xml:space="preserve"> </w:t>
      </w:r>
      <w:r w:rsidRPr="00074729">
        <w:rPr>
          <w:rFonts w:asciiTheme="minorBidi" w:eastAsia="Arial" w:hAnsiTheme="minorBidi" w:cstheme="minorBidi"/>
          <w:spacing w:val="-1"/>
          <w:sz w:val="24"/>
          <w:szCs w:val="24"/>
        </w:rPr>
        <w:t>o</w:t>
      </w:r>
      <w:r w:rsidRPr="00074729">
        <w:rPr>
          <w:rFonts w:asciiTheme="minorBidi" w:eastAsia="Arial" w:hAnsiTheme="minorBidi" w:cstheme="minorBidi"/>
          <w:sz w:val="24"/>
          <w:szCs w:val="24"/>
        </w:rPr>
        <w:t>f</w:t>
      </w:r>
      <w:r w:rsidRPr="00074729">
        <w:rPr>
          <w:rFonts w:asciiTheme="minorBidi" w:eastAsia="Arial" w:hAnsiTheme="minorBidi" w:cstheme="minorBidi"/>
          <w:spacing w:val="4"/>
          <w:sz w:val="24"/>
          <w:szCs w:val="24"/>
        </w:rPr>
        <w:t xml:space="preserve"> </w:t>
      </w:r>
      <w:r w:rsidRPr="00074729">
        <w:rPr>
          <w:rFonts w:asciiTheme="minorBidi" w:eastAsia="Arial" w:hAnsiTheme="minorBidi" w:cstheme="minorBidi"/>
          <w:spacing w:val="1"/>
          <w:sz w:val="24"/>
          <w:szCs w:val="24"/>
        </w:rPr>
        <w:t>m</w:t>
      </w:r>
      <w:r w:rsidRPr="00074729">
        <w:rPr>
          <w:rFonts w:asciiTheme="minorBidi" w:eastAsia="Arial" w:hAnsiTheme="minorBidi" w:cstheme="minorBidi"/>
          <w:spacing w:val="-1"/>
          <w:sz w:val="24"/>
          <w:szCs w:val="24"/>
        </w:rPr>
        <w:t>o</w:t>
      </w:r>
      <w:r w:rsidRPr="00074729">
        <w:rPr>
          <w:rFonts w:asciiTheme="minorBidi" w:eastAsia="Arial" w:hAnsiTheme="minorBidi" w:cstheme="minorBidi"/>
          <w:spacing w:val="1"/>
          <w:sz w:val="24"/>
          <w:szCs w:val="24"/>
        </w:rPr>
        <w:t>n</w:t>
      </w:r>
      <w:r w:rsidRPr="00074729">
        <w:rPr>
          <w:rFonts w:asciiTheme="minorBidi" w:eastAsia="Arial" w:hAnsiTheme="minorBidi" w:cstheme="minorBidi"/>
          <w:sz w:val="24"/>
          <w:szCs w:val="24"/>
        </w:rPr>
        <w:t>t</w:t>
      </w:r>
      <w:r w:rsidRPr="00074729">
        <w:rPr>
          <w:rFonts w:asciiTheme="minorBidi" w:eastAsia="Arial" w:hAnsiTheme="minorBidi" w:cstheme="minorBidi"/>
          <w:spacing w:val="1"/>
          <w:sz w:val="24"/>
          <w:szCs w:val="24"/>
        </w:rPr>
        <w:t>h</w:t>
      </w:r>
      <w:r w:rsidRPr="00074729">
        <w:rPr>
          <w:rFonts w:asciiTheme="minorBidi" w:eastAsia="Arial" w:hAnsiTheme="minorBidi" w:cstheme="minorBidi"/>
          <w:sz w:val="24"/>
          <w:szCs w:val="24"/>
        </w:rPr>
        <w:t xml:space="preserve">ly </w:t>
      </w:r>
      <w:r w:rsidRPr="00074729">
        <w:rPr>
          <w:rFonts w:asciiTheme="minorBidi" w:eastAsia="Arial" w:hAnsiTheme="minorBidi" w:cstheme="minorBidi"/>
          <w:spacing w:val="1"/>
          <w:sz w:val="24"/>
          <w:szCs w:val="24"/>
        </w:rPr>
        <w:t>p</w:t>
      </w:r>
      <w:r w:rsidRPr="00074729">
        <w:rPr>
          <w:rFonts w:asciiTheme="minorBidi" w:eastAsia="Arial" w:hAnsiTheme="minorBidi" w:cstheme="minorBidi"/>
          <w:sz w:val="24"/>
          <w:szCs w:val="24"/>
        </w:rPr>
        <w:t>ro</w:t>
      </w:r>
      <w:r w:rsidRPr="00074729">
        <w:rPr>
          <w:rFonts w:asciiTheme="minorBidi" w:eastAsia="Arial" w:hAnsiTheme="minorBidi" w:cstheme="minorBidi"/>
          <w:spacing w:val="-1"/>
          <w:sz w:val="24"/>
          <w:szCs w:val="24"/>
        </w:rPr>
        <w:t>g</w:t>
      </w:r>
      <w:r w:rsidRPr="00074729">
        <w:rPr>
          <w:rFonts w:asciiTheme="minorBidi" w:eastAsia="Arial" w:hAnsiTheme="minorBidi" w:cstheme="minorBidi"/>
          <w:sz w:val="24"/>
          <w:szCs w:val="24"/>
        </w:rPr>
        <w:t>ress</w:t>
      </w:r>
      <w:r w:rsidRPr="00074729">
        <w:rPr>
          <w:rFonts w:asciiTheme="minorBidi" w:eastAsia="Arial" w:hAnsiTheme="minorBidi" w:cstheme="minorBidi"/>
          <w:spacing w:val="1"/>
          <w:sz w:val="24"/>
          <w:szCs w:val="24"/>
        </w:rPr>
        <w:t xml:space="preserve"> </w:t>
      </w:r>
      <w:r w:rsidRPr="00074729">
        <w:rPr>
          <w:rFonts w:asciiTheme="minorBidi" w:eastAsia="Arial" w:hAnsiTheme="minorBidi" w:cstheme="minorBidi"/>
          <w:sz w:val="24"/>
          <w:szCs w:val="24"/>
        </w:rPr>
        <w:t>re</w:t>
      </w:r>
      <w:r w:rsidRPr="00074729">
        <w:rPr>
          <w:rFonts w:asciiTheme="minorBidi" w:eastAsia="Arial" w:hAnsiTheme="minorBidi" w:cstheme="minorBidi"/>
          <w:spacing w:val="1"/>
          <w:sz w:val="24"/>
          <w:szCs w:val="24"/>
        </w:rPr>
        <w:t>po</w:t>
      </w:r>
      <w:r w:rsidRPr="00074729">
        <w:rPr>
          <w:rFonts w:asciiTheme="minorBidi" w:eastAsia="Arial" w:hAnsiTheme="minorBidi" w:cstheme="minorBidi"/>
          <w:sz w:val="24"/>
          <w:szCs w:val="24"/>
        </w:rPr>
        <w:t xml:space="preserve">rts </w:t>
      </w:r>
      <w:r w:rsidRPr="00074729">
        <w:rPr>
          <w:rFonts w:asciiTheme="minorBidi" w:eastAsia="Arial" w:hAnsiTheme="minorBidi" w:cstheme="minorBidi"/>
          <w:spacing w:val="-3"/>
          <w:sz w:val="24"/>
          <w:szCs w:val="24"/>
        </w:rPr>
        <w:t>w</w:t>
      </w:r>
      <w:r w:rsidRPr="00074729">
        <w:rPr>
          <w:rFonts w:asciiTheme="minorBidi" w:eastAsia="Arial" w:hAnsiTheme="minorBidi" w:cstheme="minorBidi"/>
          <w:sz w:val="24"/>
          <w:szCs w:val="24"/>
        </w:rPr>
        <w:t>ith</w:t>
      </w:r>
      <w:r w:rsidRPr="00074729">
        <w:rPr>
          <w:rFonts w:asciiTheme="minorBidi" w:eastAsia="Arial" w:hAnsiTheme="minorBidi" w:cstheme="minorBidi"/>
          <w:spacing w:val="-1"/>
          <w:sz w:val="24"/>
          <w:szCs w:val="24"/>
        </w:rPr>
        <w:t xml:space="preserve"> </w:t>
      </w:r>
      <w:r w:rsidRPr="00074729">
        <w:rPr>
          <w:rFonts w:asciiTheme="minorBidi" w:eastAsia="Arial" w:hAnsiTheme="minorBidi" w:cstheme="minorBidi"/>
          <w:spacing w:val="3"/>
          <w:sz w:val="24"/>
          <w:szCs w:val="24"/>
        </w:rPr>
        <w:t>f</w:t>
      </w:r>
      <w:r w:rsidRPr="00074729">
        <w:rPr>
          <w:rFonts w:asciiTheme="minorBidi" w:eastAsia="Arial" w:hAnsiTheme="minorBidi" w:cstheme="minorBidi"/>
          <w:sz w:val="24"/>
          <w:szCs w:val="24"/>
        </w:rPr>
        <w:t>in</w:t>
      </w:r>
      <w:r w:rsidRPr="00074729">
        <w:rPr>
          <w:rFonts w:asciiTheme="minorBidi" w:eastAsia="Arial" w:hAnsiTheme="minorBidi" w:cstheme="minorBidi"/>
          <w:spacing w:val="1"/>
          <w:sz w:val="24"/>
          <w:szCs w:val="24"/>
        </w:rPr>
        <w:t>an</w:t>
      </w:r>
      <w:r w:rsidRPr="00074729">
        <w:rPr>
          <w:rFonts w:asciiTheme="minorBidi" w:eastAsia="Arial" w:hAnsiTheme="minorBidi" w:cstheme="minorBidi"/>
          <w:sz w:val="24"/>
          <w:szCs w:val="24"/>
        </w:rPr>
        <w:t xml:space="preserve">cial </w:t>
      </w:r>
      <w:r w:rsidRPr="00074729">
        <w:rPr>
          <w:rFonts w:asciiTheme="minorBidi" w:eastAsia="Arial" w:hAnsiTheme="minorBidi" w:cstheme="minorBidi"/>
          <w:spacing w:val="-2"/>
          <w:sz w:val="24"/>
          <w:szCs w:val="24"/>
        </w:rPr>
        <w:t>s</w:t>
      </w:r>
      <w:r w:rsidRPr="00074729">
        <w:rPr>
          <w:rFonts w:asciiTheme="minorBidi" w:eastAsia="Arial" w:hAnsiTheme="minorBidi" w:cstheme="minorBidi"/>
          <w:sz w:val="24"/>
          <w:szCs w:val="24"/>
        </w:rPr>
        <w:t>t</w:t>
      </w:r>
      <w:r w:rsidRPr="00074729">
        <w:rPr>
          <w:rFonts w:asciiTheme="minorBidi" w:eastAsia="Arial" w:hAnsiTheme="minorBidi" w:cstheme="minorBidi"/>
          <w:spacing w:val="1"/>
          <w:sz w:val="24"/>
          <w:szCs w:val="24"/>
        </w:rPr>
        <w:t>a</w:t>
      </w:r>
      <w:r w:rsidRPr="00074729">
        <w:rPr>
          <w:rFonts w:asciiTheme="minorBidi" w:eastAsia="Arial" w:hAnsiTheme="minorBidi" w:cstheme="minorBidi"/>
          <w:sz w:val="24"/>
          <w:szCs w:val="24"/>
        </w:rPr>
        <w:t>t</w:t>
      </w:r>
      <w:r w:rsidRPr="00074729">
        <w:rPr>
          <w:rFonts w:asciiTheme="minorBidi" w:eastAsia="Arial" w:hAnsiTheme="minorBidi" w:cstheme="minorBidi"/>
          <w:spacing w:val="1"/>
          <w:sz w:val="24"/>
          <w:szCs w:val="24"/>
        </w:rPr>
        <w:t>u</w:t>
      </w:r>
      <w:r w:rsidRPr="00074729">
        <w:rPr>
          <w:rFonts w:asciiTheme="minorBidi" w:eastAsia="Arial" w:hAnsiTheme="minorBidi" w:cstheme="minorBidi"/>
          <w:sz w:val="24"/>
          <w:szCs w:val="24"/>
        </w:rPr>
        <w:t>s</w:t>
      </w:r>
      <w:r w:rsidRPr="00074729">
        <w:rPr>
          <w:rFonts w:asciiTheme="minorBidi" w:eastAsia="Arial" w:hAnsiTheme="minorBidi" w:cstheme="minorBidi"/>
          <w:spacing w:val="-2"/>
          <w:sz w:val="24"/>
          <w:szCs w:val="24"/>
        </w:rPr>
        <w:t xml:space="preserve"> </w:t>
      </w:r>
      <w:r w:rsidRPr="00074729">
        <w:rPr>
          <w:rFonts w:asciiTheme="minorBidi" w:eastAsia="Arial" w:hAnsiTheme="minorBidi" w:cstheme="minorBidi"/>
          <w:spacing w:val="-1"/>
          <w:sz w:val="24"/>
          <w:szCs w:val="24"/>
        </w:rPr>
        <w:t>o</w:t>
      </w:r>
      <w:r w:rsidRPr="00074729">
        <w:rPr>
          <w:rFonts w:asciiTheme="minorBidi" w:eastAsia="Arial" w:hAnsiTheme="minorBidi" w:cstheme="minorBidi"/>
          <w:sz w:val="24"/>
          <w:szCs w:val="24"/>
        </w:rPr>
        <w:t>f</w:t>
      </w:r>
      <w:r w:rsidRPr="00074729">
        <w:rPr>
          <w:rFonts w:asciiTheme="minorBidi" w:eastAsia="Arial" w:hAnsiTheme="minorBidi" w:cstheme="minorBidi"/>
          <w:spacing w:val="1"/>
          <w:sz w:val="24"/>
          <w:szCs w:val="24"/>
        </w:rPr>
        <w:t xml:space="preserve"> </w:t>
      </w:r>
      <w:r w:rsidRPr="00074729">
        <w:rPr>
          <w:rFonts w:asciiTheme="minorBidi" w:eastAsia="Arial" w:hAnsiTheme="minorBidi" w:cstheme="minorBidi"/>
          <w:sz w:val="24"/>
          <w:szCs w:val="24"/>
        </w:rPr>
        <w:t>t</w:t>
      </w:r>
      <w:r w:rsidRPr="00074729">
        <w:rPr>
          <w:rFonts w:asciiTheme="minorBidi" w:eastAsia="Arial" w:hAnsiTheme="minorBidi" w:cstheme="minorBidi"/>
          <w:spacing w:val="1"/>
          <w:sz w:val="24"/>
          <w:szCs w:val="24"/>
        </w:rPr>
        <w:t>h</w:t>
      </w:r>
      <w:r w:rsidRPr="00074729">
        <w:rPr>
          <w:rFonts w:asciiTheme="minorBidi" w:eastAsia="Arial" w:hAnsiTheme="minorBidi" w:cstheme="minorBidi"/>
          <w:sz w:val="24"/>
          <w:szCs w:val="24"/>
        </w:rPr>
        <w:t>e</w:t>
      </w:r>
      <w:r w:rsidRPr="00074729">
        <w:rPr>
          <w:rFonts w:asciiTheme="minorBidi" w:eastAsia="Arial" w:hAnsiTheme="minorBidi" w:cstheme="minorBidi"/>
          <w:spacing w:val="-1"/>
          <w:sz w:val="24"/>
          <w:szCs w:val="24"/>
        </w:rPr>
        <w:t xml:space="preserve"> </w:t>
      </w:r>
      <w:r w:rsidRPr="00074729">
        <w:rPr>
          <w:rFonts w:asciiTheme="minorBidi" w:eastAsia="Arial" w:hAnsiTheme="minorBidi" w:cstheme="minorBidi"/>
          <w:spacing w:val="1"/>
          <w:sz w:val="24"/>
          <w:szCs w:val="24"/>
        </w:rPr>
        <w:t>p</w:t>
      </w:r>
      <w:r w:rsidRPr="00074729">
        <w:rPr>
          <w:rFonts w:asciiTheme="minorBidi" w:eastAsia="Arial" w:hAnsiTheme="minorBidi" w:cstheme="minorBidi"/>
          <w:spacing w:val="-3"/>
          <w:sz w:val="24"/>
          <w:szCs w:val="24"/>
        </w:rPr>
        <w:t>r</w:t>
      </w:r>
      <w:r w:rsidRPr="00074729">
        <w:rPr>
          <w:rFonts w:asciiTheme="minorBidi" w:eastAsia="Arial" w:hAnsiTheme="minorBidi" w:cstheme="minorBidi"/>
          <w:spacing w:val="1"/>
          <w:sz w:val="24"/>
          <w:szCs w:val="24"/>
        </w:rPr>
        <w:t>o</w:t>
      </w:r>
      <w:r w:rsidRPr="00074729">
        <w:rPr>
          <w:rFonts w:asciiTheme="minorBidi" w:eastAsia="Arial" w:hAnsiTheme="minorBidi" w:cstheme="minorBidi"/>
          <w:sz w:val="24"/>
          <w:szCs w:val="24"/>
        </w:rPr>
        <w:t>ject</w:t>
      </w:r>
      <w:r w:rsidRPr="00074729">
        <w:rPr>
          <w:rFonts w:asciiTheme="minorBidi" w:eastAsia="Arial" w:hAnsiTheme="minorBidi" w:cstheme="minorBidi"/>
          <w:spacing w:val="1"/>
          <w:sz w:val="24"/>
          <w:szCs w:val="24"/>
        </w:rPr>
        <w:t xml:space="preserve"> </w:t>
      </w:r>
      <w:r w:rsidRPr="00074729">
        <w:rPr>
          <w:rFonts w:asciiTheme="minorBidi" w:eastAsia="Arial" w:hAnsiTheme="minorBidi" w:cstheme="minorBidi"/>
          <w:spacing w:val="-1"/>
          <w:sz w:val="24"/>
          <w:szCs w:val="24"/>
        </w:rPr>
        <w:t>t</w:t>
      </w:r>
      <w:r w:rsidRPr="00074729">
        <w:rPr>
          <w:rFonts w:asciiTheme="minorBidi" w:eastAsia="Arial" w:hAnsiTheme="minorBidi" w:cstheme="minorBidi"/>
          <w:sz w:val="24"/>
          <w:szCs w:val="24"/>
        </w:rPr>
        <w:t>o</w:t>
      </w:r>
      <w:r w:rsidRPr="00074729">
        <w:rPr>
          <w:rFonts w:asciiTheme="minorBidi" w:eastAsia="Arial" w:hAnsiTheme="minorBidi" w:cstheme="minorBidi"/>
          <w:spacing w:val="1"/>
          <w:sz w:val="24"/>
          <w:szCs w:val="24"/>
        </w:rPr>
        <w:t xml:space="preserve"> </w:t>
      </w:r>
      <w:r w:rsidRPr="00074729">
        <w:rPr>
          <w:rFonts w:asciiTheme="minorBidi" w:eastAsia="Arial" w:hAnsiTheme="minorBidi" w:cstheme="minorBidi"/>
          <w:spacing w:val="6"/>
          <w:sz w:val="24"/>
          <w:szCs w:val="24"/>
        </w:rPr>
        <w:t>t</w:t>
      </w:r>
      <w:r w:rsidRPr="00074729">
        <w:rPr>
          <w:rFonts w:asciiTheme="minorBidi" w:eastAsia="Arial" w:hAnsiTheme="minorBidi" w:cstheme="minorBidi"/>
          <w:spacing w:val="-1"/>
          <w:sz w:val="24"/>
          <w:szCs w:val="24"/>
        </w:rPr>
        <w:t>h</w:t>
      </w:r>
      <w:r w:rsidRPr="00074729">
        <w:rPr>
          <w:rFonts w:asciiTheme="minorBidi" w:eastAsia="Arial" w:hAnsiTheme="minorBidi" w:cstheme="minorBidi"/>
          <w:sz w:val="24"/>
          <w:szCs w:val="24"/>
        </w:rPr>
        <w:t>e</w:t>
      </w:r>
      <w:r w:rsidRPr="00074729">
        <w:rPr>
          <w:rFonts w:asciiTheme="minorBidi" w:eastAsia="Arial" w:hAnsiTheme="minorBidi" w:cstheme="minorBidi"/>
          <w:spacing w:val="1"/>
          <w:sz w:val="24"/>
          <w:szCs w:val="24"/>
        </w:rPr>
        <w:t xml:space="preserve"> </w:t>
      </w:r>
      <w:r w:rsidRPr="00074729">
        <w:rPr>
          <w:rFonts w:asciiTheme="minorBidi" w:eastAsia="Arial" w:hAnsiTheme="minorBidi" w:cstheme="minorBidi"/>
          <w:sz w:val="24"/>
          <w:szCs w:val="24"/>
        </w:rPr>
        <w:t>clie</w:t>
      </w:r>
      <w:r w:rsidRPr="00074729">
        <w:rPr>
          <w:rFonts w:asciiTheme="minorBidi" w:eastAsia="Arial" w:hAnsiTheme="minorBidi" w:cstheme="minorBidi"/>
          <w:spacing w:val="-1"/>
          <w:sz w:val="24"/>
          <w:szCs w:val="24"/>
        </w:rPr>
        <w:t>n</w:t>
      </w:r>
      <w:r w:rsidRPr="00074729">
        <w:rPr>
          <w:rFonts w:asciiTheme="minorBidi" w:eastAsia="Arial" w:hAnsiTheme="minorBidi" w:cstheme="minorBidi"/>
          <w:sz w:val="24"/>
          <w:szCs w:val="24"/>
        </w:rPr>
        <w:t>t.</w:t>
      </w:r>
    </w:p>
    <w:p w:rsidR="00222AE8" w:rsidRPr="00074729" w:rsidRDefault="00222AE8">
      <w:pPr>
        <w:spacing w:line="200" w:lineRule="exact"/>
        <w:rPr>
          <w:rFonts w:asciiTheme="minorBidi" w:hAnsiTheme="minorBidi" w:cstheme="minorBidi"/>
          <w:sz w:val="24"/>
          <w:szCs w:val="24"/>
        </w:rPr>
      </w:pPr>
    </w:p>
    <w:p w:rsidR="00222AE8" w:rsidRPr="00074729" w:rsidRDefault="002129C2" w:rsidP="008C7AFC">
      <w:pPr>
        <w:ind w:left="100"/>
        <w:rPr>
          <w:rFonts w:asciiTheme="minorBidi" w:eastAsia="Arial" w:hAnsiTheme="minorBidi" w:cstheme="minorBidi"/>
          <w:spacing w:val="1"/>
          <w:sz w:val="24"/>
          <w:szCs w:val="24"/>
        </w:rPr>
      </w:pPr>
      <w:r w:rsidRPr="00074729">
        <w:rPr>
          <w:rFonts w:asciiTheme="minorBidi" w:eastAsia="Arial" w:hAnsiTheme="minorBidi" w:cstheme="minorBidi"/>
          <w:b/>
          <w:spacing w:val="1"/>
          <w:sz w:val="24"/>
          <w:szCs w:val="24"/>
        </w:rPr>
        <w:t>I</w:t>
      </w:r>
      <w:r w:rsidR="00A16A19" w:rsidRPr="00074729">
        <w:rPr>
          <w:rFonts w:asciiTheme="minorBidi" w:eastAsia="Arial" w:hAnsiTheme="minorBidi" w:cstheme="minorBidi"/>
          <w:b/>
          <w:sz w:val="24"/>
          <w:szCs w:val="24"/>
        </w:rPr>
        <w:t>II</w:t>
      </w:r>
      <w:r w:rsidR="00F46555" w:rsidRPr="00074729">
        <w:rPr>
          <w:rFonts w:asciiTheme="minorBidi" w:eastAsia="Arial" w:hAnsiTheme="minorBidi" w:cstheme="minorBidi"/>
          <w:b/>
          <w:sz w:val="24"/>
          <w:szCs w:val="24"/>
        </w:rPr>
        <w:t>.</w:t>
      </w:r>
      <w:r w:rsidR="00F46555">
        <w:rPr>
          <w:rFonts w:asciiTheme="minorBidi" w:eastAsia="Arial" w:hAnsiTheme="minorBidi" w:cstheme="minorBidi"/>
          <w:b/>
          <w:sz w:val="24"/>
          <w:szCs w:val="24"/>
        </w:rPr>
        <w:t xml:space="preserve"> </w:t>
      </w:r>
      <w:r w:rsidR="00F46555" w:rsidRPr="00F46555">
        <w:rPr>
          <w:rFonts w:asciiTheme="minorBidi" w:eastAsia="Arial" w:hAnsiTheme="minorBidi" w:cstheme="minorBidi"/>
          <w:bCs/>
          <w:sz w:val="24"/>
          <w:szCs w:val="24"/>
        </w:rPr>
        <w:t>Name</w:t>
      </w:r>
      <w:r w:rsidR="00A16A19" w:rsidRPr="00074729">
        <w:rPr>
          <w:rFonts w:asciiTheme="minorBidi" w:eastAsia="Arial" w:hAnsiTheme="minorBidi" w:cstheme="minorBidi"/>
          <w:spacing w:val="-1"/>
          <w:sz w:val="24"/>
          <w:szCs w:val="24"/>
        </w:rPr>
        <w:t xml:space="preserve"> o</w:t>
      </w:r>
      <w:r w:rsidR="00A16A19" w:rsidRPr="00074729">
        <w:rPr>
          <w:rFonts w:asciiTheme="minorBidi" w:eastAsia="Arial" w:hAnsiTheme="minorBidi" w:cstheme="minorBidi"/>
          <w:sz w:val="24"/>
          <w:szCs w:val="24"/>
        </w:rPr>
        <w:t>f</w:t>
      </w:r>
      <w:r w:rsidR="00A16A19" w:rsidRPr="00074729">
        <w:rPr>
          <w:rFonts w:asciiTheme="minorBidi" w:eastAsia="Arial" w:hAnsiTheme="minorBidi" w:cstheme="minorBidi"/>
          <w:spacing w:val="3"/>
          <w:sz w:val="24"/>
          <w:szCs w:val="24"/>
        </w:rPr>
        <w:t xml:space="preserve"> </w:t>
      </w:r>
      <w:r w:rsidR="00A16A19" w:rsidRPr="00074729">
        <w:rPr>
          <w:rFonts w:asciiTheme="minorBidi" w:eastAsia="Arial" w:hAnsiTheme="minorBidi" w:cstheme="minorBidi"/>
          <w:spacing w:val="-1"/>
          <w:sz w:val="24"/>
          <w:szCs w:val="24"/>
        </w:rPr>
        <w:t>Em</w:t>
      </w:r>
      <w:r w:rsidR="00A16A19" w:rsidRPr="00074729">
        <w:rPr>
          <w:rFonts w:asciiTheme="minorBidi" w:eastAsia="Arial" w:hAnsiTheme="minorBidi" w:cstheme="minorBidi"/>
          <w:spacing w:val="1"/>
          <w:sz w:val="24"/>
          <w:szCs w:val="24"/>
        </w:rPr>
        <w:t>p</w:t>
      </w:r>
      <w:r w:rsidR="00A16A19" w:rsidRPr="00074729">
        <w:rPr>
          <w:rFonts w:asciiTheme="minorBidi" w:eastAsia="Arial" w:hAnsiTheme="minorBidi" w:cstheme="minorBidi"/>
          <w:sz w:val="24"/>
          <w:szCs w:val="24"/>
        </w:rPr>
        <w:t>lo</w:t>
      </w:r>
      <w:r w:rsidR="00A16A19" w:rsidRPr="00074729">
        <w:rPr>
          <w:rFonts w:asciiTheme="minorBidi" w:eastAsia="Arial" w:hAnsiTheme="minorBidi" w:cstheme="minorBidi"/>
          <w:spacing w:val="-2"/>
          <w:sz w:val="24"/>
          <w:szCs w:val="24"/>
        </w:rPr>
        <w:t>y</w:t>
      </w:r>
      <w:r w:rsidR="00A16A19" w:rsidRPr="00074729">
        <w:rPr>
          <w:rFonts w:asciiTheme="minorBidi" w:eastAsia="Arial" w:hAnsiTheme="minorBidi" w:cstheme="minorBidi"/>
          <w:sz w:val="24"/>
          <w:szCs w:val="24"/>
        </w:rPr>
        <w:t>ing</w:t>
      </w:r>
      <w:r w:rsidR="00A16A19" w:rsidRPr="00074729">
        <w:rPr>
          <w:rFonts w:asciiTheme="minorBidi" w:eastAsia="Arial" w:hAnsiTheme="minorBidi" w:cstheme="minorBidi"/>
          <w:spacing w:val="1"/>
          <w:sz w:val="24"/>
          <w:szCs w:val="24"/>
        </w:rPr>
        <w:t xml:space="preserve"> A</w:t>
      </w:r>
      <w:r w:rsidR="00A16A19" w:rsidRPr="00074729">
        <w:rPr>
          <w:rFonts w:asciiTheme="minorBidi" w:eastAsia="Arial" w:hAnsiTheme="minorBidi" w:cstheme="minorBidi"/>
          <w:spacing w:val="-1"/>
          <w:sz w:val="24"/>
          <w:szCs w:val="24"/>
        </w:rPr>
        <w:t>g</w:t>
      </w:r>
      <w:r w:rsidR="00A16A19" w:rsidRPr="00074729">
        <w:rPr>
          <w:rFonts w:asciiTheme="minorBidi" w:eastAsia="Arial" w:hAnsiTheme="minorBidi" w:cstheme="minorBidi"/>
          <w:spacing w:val="1"/>
          <w:sz w:val="24"/>
          <w:szCs w:val="24"/>
        </w:rPr>
        <w:t>en</w:t>
      </w:r>
      <w:r w:rsidR="00A16A19" w:rsidRPr="00074729">
        <w:rPr>
          <w:rFonts w:asciiTheme="minorBidi" w:eastAsia="Arial" w:hAnsiTheme="minorBidi" w:cstheme="minorBidi"/>
          <w:sz w:val="24"/>
          <w:szCs w:val="24"/>
        </w:rPr>
        <w:t xml:space="preserve">cy        </w:t>
      </w:r>
      <w:r w:rsidR="00A16A19" w:rsidRPr="00074729">
        <w:rPr>
          <w:rFonts w:asciiTheme="minorBidi" w:eastAsia="Arial" w:hAnsiTheme="minorBidi" w:cstheme="minorBidi"/>
          <w:spacing w:val="39"/>
          <w:sz w:val="24"/>
          <w:szCs w:val="24"/>
        </w:rPr>
        <w:t xml:space="preserve"> </w:t>
      </w:r>
      <w:r w:rsidR="0024741A" w:rsidRPr="00074729">
        <w:rPr>
          <w:rFonts w:asciiTheme="minorBidi" w:eastAsia="Arial" w:hAnsiTheme="minorBidi" w:cstheme="minorBidi"/>
          <w:spacing w:val="1"/>
          <w:sz w:val="24"/>
          <w:szCs w:val="24"/>
        </w:rPr>
        <w:t>Zafer Iqbal Construction Company Islamabad</w:t>
      </w:r>
    </w:p>
    <w:p w:rsidR="00222AE8" w:rsidRPr="00074729" w:rsidRDefault="00A16A19" w:rsidP="008C7AFC">
      <w:pPr>
        <w:tabs>
          <w:tab w:val="left" w:pos="5847"/>
        </w:tabs>
        <w:ind w:left="460" w:right="3193"/>
        <w:jc w:val="both"/>
        <w:rPr>
          <w:rFonts w:asciiTheme="minorBidi" w:eastAsia="Arial" w:hAnsiTheme="minorBidi" w:cstheme="minorBidi"/>
          <w:sz w:val="24"/>
          <w:szCs w:val="24"/>
        </w:rPr>
      </w:pPr>
      <w:r w:rsidRPr="00074729">
        <w:rPr>
          <w:rFonts w:asciiTheme="minorBidi" w:eastAsia="Arial" w:hAnsiTheme="minorBidi" w:cstheme="minorBidi"/>
          <w:spacing w:val="2"/>
          <w:sz w:val="24"/>
          <w:szCs w:val="24"/>
        </w:rPr>
        <w:t>T</w:t>
      </w:r>
      <w:r w:rsidRPr="00074729">
        <w:rPr>
          <w:rFonts w:asciiTheme="minorBidi" w:eastAsia="Arial" w:hAnsiTheme="minorBidi" w:cstheme="minorBidi"/>
          <w:sz w:val="24"/>
          <w:szCs w:val="24"/>
        </w:rPr>
        <w:t>itle</w:t>
      </w:r>
      <w:r w:rsidRPr="00074729">
        <w:rPr>
          <w:rFonts w:asciiTheme="minorBidi" w:eastAsia="Arial" w:hAnsiTheme="minorBidi" w:cstheme="minorBidi"/>
          <w:spacing w:val="-1"/>
          <w:sz w:val="24"/>
          <w:szCs w:val="24"/>
        </w:rPr>
        <w:t xml:space="preserve"> o</w:t>
      </w:r>
      <w:r w:rsidRPr="00074729">
        <w:rPr>
          <w:rFonts w:asciiTheme="minorBidi" w:eastAsia="Arial" w:hAnsiTheme="minorBidi" w:cstheme="minorBidi"/>
          <w:sz w:val="24"/>
          <w:szCs w:val="24"/>
        </w:rPr>
        <w:t>f</w:t>
      </w:r>
      <w:r w:rsidRPr="00074729">
        <w:rPr>
          <w:rFonts w:asciiTheme="minorBidi" w:eastAsia="Arial" w:hAnsiTheme="minorBidi" w:cstheme="minorBidi"/>
          <w:spacing w:val="3"/>
          <w:sz w:val="24"/>
          <w:szCs w:val="24"/>
        </w:rPr>
        <w:t xml:space="preserve"> </w:t>
      </w:r>
      <w:r w:rsidRPr="00074729">
        <w:rPr>
          <w:rFonts w:asciiTheme="minorBidi" w:eastAsia="Arial" w:hAnsiTheme="minorBidi" w:cstheme="minorBidi"/>
          <w:spacing w:val="-1"/>
          <w:sz w:val="24"/>
          <w:szCs w:val="24"/>
        </w:rPr>
        <w:t>P</w:t>
      </w:r>
      <w:r w:rsidRPr="00074729">
        <w:rPr>
          <w:rFonts w:asciiTheme="minorBidi" w:eastAsia="Arial" w:hAnsiTheme="minorBidi" w:cstheme="minorBidi"/>
          <w:spacing w:val="1"/>
          <w:sz w:val="24"/>
          <w:szCs w:val="24"/>
        </w:rPr>
        <w:t>o</w:t>
      </w:r>
      <w:r w:rsidRPr="00074729">
        <w:rPr>
          <w:rFonts w:asciiTheme="minorBidi" w:eastAsia="Arial" w:hAnsiTheme="minorBidi" w:cstheme="minorBidi"/>
          <w:sz w:val="24"/>
          <w:szCs w:val="24"/>
        </w:rPr>
        <w:t xml:space="preserve">sition                            </w:t>
      </w:r>
      <w:r w:rsidRPr="00074729">
        <w:rPr>
          <w:rFonts w:asciiTheme="minorBidi" w:eastAsia="Arial" w:hAnsiTheme="minorBidi" w:cstheme="minorBidi"/>
          <w:spacing w:val="31"/>
          <w:sz w:val="24"/>
          <w:szCs w:val="24"/>
        </w:rPr>
        <w:t xml:space="preserve"> </w:t>
      </w:r>
      <w:r w:rsidRPr="00074729">
        <w:rPr>
          <w:rFonts w:asciiTheme="minorBidi" w:eastAsia="Arial" w:hAnsiTheme="minorBidi" w:cstheme="minorBidi"/>
          <w:sz w:val="24"/>
          <w:szCs w:val="24"/>
        </w:rPr>
        <w:t>Q</w:t>
      </w:r>
      <w:r w:rsidRPr="00074729">
        <w:rPr>
          <w:rFonts w:asciiTheme="minorBidi" w:eastAsia="Arial" w:hAnsiTheme="minorBidi" w:cstheme="minorBidi"/>
          <w:spacing w:val="1"/>
          <w:sz w:val="24"/>
          <w:szCs w:val="24"/>
        </w:rPr>
        <w:t>ua</w:t>
      </w:r>
      <w:r w:rsidRPr="00074729">
        <w:rPr>
          <w:rFonts w:asciiTheme="minorBidi" w:eastAsia="Arial" w:hAnsiTheme="minorBidi" w:cstheme="minorBidi"/>
          <w:spacing w:val="-1"/>
          <w:sz w:val="24"/>
          <w:szCs w:val="24"/>
        </w:rPr>
        <w:t>n</w:t>
      </w:r>
      <w:r w:rsidRPr="00074729">
        <w:rPr>
          <w:rFonts w:asciiTheme="minorBidi" w:eastAsia="Arial" w:hAnsiTheme="minorBidi" w:cstheme="minorBidi"/>
          <w:sz w:val="24"/>
          <w:szCs w:val="24"/>
        </w:rPr>
        <w:t>tity</w:t>
      </w:r>
      <w:r w:rsidRPr="00074729">
        <w:rPr>
          <w:rFonts w:asciiTheme="minorBidi" w:eastAsia="Arial" w:hAnsiTheme="minorBidi" w:cstheme="minorBidi"/>
          <w:spacing w:val="-2"/>
          <w:sz w:val="24"/>
          <w:szCs w:val="24"/>
        </w:rPr>
        <w:t xml:space="preserve"> </w:t>
      </w:r>
      <w:r w:rsidR="008C7AFC">
        <w:rPr>
          <w:rFonts w:asciiTheme="minorBidi" w:eastAsia="Arial" w:hAnsiTheme="minorBidi" w:cstheme="minorBidi"/>
          <w:spacing w:val="-2"/>
          <w:sz w:val="24"/>
          <w:szCs w:val="24"/>
        </w:rPr>
        <w:t>S</w:t>
      </w:r>
      <w:r w:rsidRPr="00074729">
        <w:rPr>
          <w:rFonts w:asciiTheme="minorBidi" w:eastAsia="Arial" w:hAnsiTheme="minorBidi" w:cstheme="minorBidi"/>
          <w:spacing w:val="1"/>
          <w:sz w:val="24"/>
          <w:szCs w:val="24"/>
        </w:rPr>
        <w:t>u</w:t>
      </w:r>
      <w:r w:rsidRPr="00074729">
        <w:rPr>
          <w:rFonts w:asciiTheme="minorBidi" w:eastAsia="Arial" w:hAnsiTheme="minorBidi" w:cstheme="minorBidi"/>
          <w:sz w:val="24"/>
          <w:szCs w:val="24"/>
        </w:rPr>
        <w:t>r</w:t>
      </w:r>
      <w:r w:rsidRPr="00074729">
        <w:rPr>
          <w:rFonts w:asciiTheme="minorBidi" w:eastAsia="Arial" w:hAnsiTheme="minorBidi" w:cstheme="minorBidi"/>
          <w:spacing w:val="-3"/>
          <w:sz w:val="24"/>
          <w:szCs w:val="24"/>
        </w:rPr>
        <w:t>v</w:t>
      </w:r>
      <w:r w:rsidRPr="00074729">
        <w:rPr>
          <w:rFonts w:asciiTheme="minorBidi" w:eastAsia="Arial" w:hAnsiTheme="minorBidi" w:cstheme="minorBidi"/>
          <w:spacing w:val="1"/>
          <w:sz w:val="24"/>
          <w:szCs w:val="24"/>
        </w:rPr>
        <w:t>e</w:t>
      </w:r>
      <w:r w:rsidRPr="00074729">
        <w:rPr>
          <w:rFonts w:asciiTheme="minorBidi" w:eastAsia="Arial" w:hAnsiTheme="minorBidi" w:cstheme="minorBidi"/>
          <w:spacing w:val="-2"/>
          <w:sz w:val="24"/>
          <w:szCs w:val="24"/>
        </w:rPr>
        <w:t>y</w:t>
      </w:r>
      <w:r w:rsidRPr="00074729">
        <w:rPr>
          <w:rFonts w:asciiTheme="minorBidi" w:eastAsia="Arial" w:hAnsiTheme="minorBidi" w:cstheme="minorBidi"/>
          <w:spacing w:val="1"/>
          <w:sz w:val="24"/>
          <w:szCs w:val="24"/>
        </w:rPr>
        <w:t>o</w:t>
      </w:r>
      <w:r w:rsidRPr="00074729">
        <w:rPr>
          <w:rFonts w:asciiTheme="minorBidi" w:eastAsia="Arial" w:hAnsiTheme="minorBidi" w:cstheme="minorBidi"/>
          <w:sz w:val="24"/>
          <w:szCs w:val="24"/>
        </w:rPr>
        <w:t>r</w:t>
      </w:r>
    </w:p>
    <w:p w:rsidR="00E44F91" w:rsidRDefault="00A16A19" w:rsidP="00E44F91">
      <w:pPr>
        <w:ind w:left="460"/>
        <w:rPr>
          <w:rFonts w:asciiTheme="minorBidi" w:eastAsia="Arial" w:hAnsiTheme="minorBidi" w:cstheme="minorBidi"/>
          <w:spacing w:val="1"/>
          <w:sz w:val="24"/>
          <w:szCs w:val="24"/>
        </w:rPr>
      </w:pPr>
      <w:r w:rsidRPr="00074729">
        <w:rPr>
          <w:rFonts w:asciiTheme="minorBidi" w:eastAsia="Arial" w:hAnsiTheme="minorBidi" w:cstheme="minorBidi"/>
          <w:spacing w:val="1"/>
          <w:sz w:val="24"/>
          <w:szCs w:val="24"/>
        </w:rPr>
        <w:t>Lo</w:t>
      </w:r>
      <w:r w:rsidRPr="00074729">
        <w:rPr>
          <w:rFonts w:asciiTheme="minorBidi" w:eastAsia="Arial" w:hAnsiTheme="minorBidi" w:cstheme="minorBidi"/>
          <w:sz w:val="24"/>
          <w:szCs w:val="24"/>
        </w:rPr>
        <w:t>c</w:t>
      </w:r>
      <w:r w:rsidRPr="00074729">
        <w:rPr>
          <w:rFonts w:asciiTheme="minorBidi" w:eastAsia="Arial" w:hAnsiTheme="minorBidi" w:cstheme="minorBidi"/>
          <w:spacing w:val="1"/>
          <w:sz w:val="24"/>
          <w:szCs w:val="24"/>
        </w:rPr>
        <w:t>a</w:t>
      </w:r>
      <w:r w:rsidRPr="00074729">
        <w:rPr>
          <w:rFonts w:asciiTheme="minorBidi" w:eastAsia="Arial" w:hAnsiTheme="minorBidi" w:cstheme="minorBidi"/>
          <w:sz w:val="24"/>
          <w:szCs w:val="24"/>
        </w:rPr>
        <w:t>t</w:t>
      </w:r>
      <w:r w:rsidRPr="00074729">
        <w:rPr>
          <w:rFonts w:asciiTheme="minorBidi" w:eastAsia="Arial" w:hAnsiTheme="minorBidi" w:cstheme="minorBidi"/>
          <w:spacing w:val="-2"/>
          <w:sz w:val="24"/>
          <w:szCs w:val="24"/>
        </w:rPr>
        <w:t>i</w:t>
      </w:r>
      <w:r w:rsidRPr="00074729">
        <w:rPr>
          <w:rFonts w:asciiTheme="minorBidi" w:eastAsia="Arial" w:hAnsiTheme="minorBidi" w:cstheme="minorBidi"/>
          <w:spacing w:val="1"/>
          <w:sz w:val="24"/>
          <w:szCs w:val="24"/>
        </w:rPr>
        <w:t>o</w:t>
      </w:r>
      <w:r w:rsidRPr="00074729">
        <w:rPr>
          <w:rFonts w:asciiTheme="minorBidi" w:eastAsia="Arial" w:hAnsiTheme="minorBidi" w:cstheme="minorBidi"/>
          <w:sz w:val="24"/>
          <w:szCs w:val="24"/>
        </w:rPr>
        <w:t>n</w:t>
      </w:r>
      <w:r w:rsidRPr="00074729">
        <w:rPr>
          <w:rFonts w:asciiTheme="minorBidi" w:eastAsia="Arial" w:hAnsiTheme="minorBidi" w:cstheme="minorBidi"/>
          <w:spacing w:val="1"/>
          <w:sz w:val="24"/>
          <w:szCs w:val="24"/>
        </w:rPr>
        <w:t xml:space="preserve"> </w:t>
      </w:r>
      <w:r w:rsidRPr="00074729">
        <w:rPr>
          <w:rFonts w:asciiTheme="minorBidi" w:eastAsia="Arial" w:hAnsiTheme="minorBidi" w:cstheme="minorBidi"/>
          <w:spacing w:val="-1"/>
          <w:sz w:val="24"/>
          <w:szCs w:val="24"/>
        </w:rPr>
        <w:t>o</w:t>
      </w:r>
      <w:r w:rsidRPr="00074729">
        <w:rPr>
          <w:rFonts w:asciiTheme="minorBidi" w:eastAsia="Arial" w:hAnsiTheme="minorBidi" w:cstheme="minorBidi"/>
          <w:sz w:val="24"/>
          <w:szCs w:val="24"/>
        </w:rPr>
        <w:t>f</w:t>
      </w:r>
      <w:r w:rsidRPr="00074729">
        <w:rPr>
          <w:rFonts w:asciiTheme="minorBidi" w:eastAsia="Arial" w:hAnsiTheme="minorBidi" w:cstheme="minorBidi"/>
          <w:spacing w:val="1"/>
          <w:sz w:val="24"/>
          <w:szCs w:val="24"/>
        </w:rPr>
        <w:t xml:space="preserve"> </w:t>
      </w:r>
      <w:r w:rsidRPr="00074729">
        <w:rPr>
          <w:rFonts w:asciiTheme="minorBidi" w:eastAsia="Arial" w:hAnsiTheme="minorBidi" w:cstheme="minorBidi"/>
          <w:sz w:val="24"/>
          <w:szCs w:val="24"/>
        </w:rPr>
        <w:t>Assi</w:t>
      </w:r>
      <w:r w:rsidRPr="00074729">
        <w:rPr>
          <w:rFonts w:asciiTheme="minorBidi" w:eastAsia="Arial" w:hAnsiTheme="minorBidi" w:cstheme="minorBidi"/>
          <w:spacing w:val="-2"/>
          <w:sz w:val="24"/>
          <w:szCs w:val="24"/>
        </w:rPr>
        <w:t>g</w:t>
      </w:r>
      <w:r w:rsidRPr="00074729">
        <w:rPr>
          <w:rFonts w:asciiTheme="minorBidi" w:eastAsia="Arial" w:hAnsiTheme="minorBidi" w:cstheme="minorBidi"/>
          <w:spacing w:val="1"/>
          <w:sz w:val="24"/>
          <w:szCs w:val="24"/>
        </w:rPr>
        <w:t>n</w:t>
      </w:r>
      <w:r w:rsidRPr="00074729">
        <w:rPr>
          <w:rFonts w:asciiTheme="minorBidi" w:eastAsia="Arial" w:hAnsiTheme="minorBidi" w:cstheme="minorBidi"/>
          <w:spacing w:val="-1"/>
          <w:sz w:val="24"/>
          <w:szCs w:val="24"/>
        </w:rPr>
        <w:t>m</w:t>
      </w:r>
      <w:r w:rsidRPr="00074729">
        <w:rPr>
          <w:rFonts w:asciiTheme="minorBidi" w:eastAsia="Arial" w:hAnsiTheme="minorBidi" w:cstheme="minorBidi"/>
          <w:spacing w:val="1"/>
          <w:sz w:val="24"/>
          <w:szCs w:val="24"/>
        </w:rPr>
        <w:t>e</w:t>
      </w:r>
      <w:r w:rsidRPr="00074729">
        <w:rPr>
          <w:rFonts w:asciiTheme="minorBidi" w:eastAsia="Arial" w:hAnsiTheme="minorBidi" w:cstheme="minorBidi"/>
          <w:spacing w:val="-1"/>
          <w:sz w:val="24"/>
          <w:szCs w:val="24"/>
        </w:rPr>
        <w:t>n</w:t>
      </w:r>
      <w:r w:rsidR="0024741A" w:rsidRPr="00074729">
        <w:rPr>
          <w:rFonts w:asciiTheme="minorBidi" w:eastAsia="Arial" w:hAnsiTheme="minorBidi" w:cstheme="minorBidi"/>
          <w:sz w:val="24"/>
          <w:szCs w:val="24"/>
        </w:rPr>
        <w:t xml:space="preserve">t              </w:t>
      </w:r>
      <w:r w:rsidRPr="00074729">
        <w:rPr>
          <w:rFonts w:asciiTheme="minorBidi" w:eastAsia="Arial" w:hAnsiTheme="minorBidi" w:cstheme="minorBidi"/>
          <w:spacing w:val="43"/>
          <w:sz w:val="24"/>
          <w:szCs w:val="24"/>
        </w:rPr>
        <w:t xml:space="preserve"> </w:t>
      </w:r>
      <w:r w:rsidR="00E44F91">
        <w:rPr>
          <w:rFonts w:asciiTheme="minorBidi" w:eastAsia="Arial" w:hAnsiTheme="minorBidi" w:cstheme="minorBidi"/>
          <w:spacing w:val="1"/>
          <w:sz w:val="24"/>
          <w:szCs w:val="24"/>
        </w:rPr>
        <w:t xml:space="preserve">Upgradation / Widening and construction of Surab </w:t>
      </w:r>
    </w:p>
    <w:p w:rsidR="00222AE8" w:rsidRPr="00074729" w:rsidRDefault="00E44F91" w:rsidP="00E44F91">
      <w:pPr>
        <w:ind w:left="4060" w:hanging="10"/>
        <w:rPr>
          <w:rFonts w:asciiTheme="minorBidi" w:eastAsia="Arial" w:hAnsiTheme="minorBidi" w:cstheme="minorBidi"/>
          <w:sz w:val="24"/>
          <w:szCs w:val="24"/>
        </w:rPr>
      </w:pPr>
      <w:r>
        <w:rPr>
          <w:rFonts w:asciiTheme="minorBidi" w:eastAsia="Arial" w:hAnsiTheme="minorBidi" w:cstheme="minorBidi"/>
          <w:spacing w:val="1"/>
          <w:sz w:val="24"/>
          <w:szCs w:val="24"/>
        </w:rPr>
        <w:t xml:space="preserve">– hoshab Road Project (N-85 </w:t>
      </w:r>
    </w:p>
    <w:p w:rsidR="00222AE8" w:rsidRPr="00074729" w:rsidRDefault="00A16A19">
      <w:pPr>
        <w:ind w:left="460" w:right="1641"/>
        <w:jc w:val="both"/>
        <w:rPr>
          <w:rFonts w:asciiTheme="minorBidi" w:eastAsia="Arial" w:hAnsiTheme="minorBidi" w:cstheme="minorBidi"/>
          <w:sz w:val="24"/>
          <w:szCs w:val="24"/>
        </w:rPr>
      </w:pPr>
      <w:r w:rsidRPr="00074729">
        <w:rPr>
          <w:rFonts w:asciiTheme="minorBidi" w:eastAsia="Arial" w:hAnsiTheme="minorBidi" w:cstheme="minorBidi"/>
          <w:sz w:val="24"/>
          <w:szCs w:val="24"/>
        </w:rPr>
        <w:t>P</w:t>
      </w:r>
      <w:r w:rsidRPr="00074729">
        <w:rPr>
          <w:rFonts w:asciiTheme="minorBidi" w:eastAsia="Arial" w:hAnsiTheme="minorBidi" w:cstheme="minorBidi"/>
          <w:spacing w:val="1"/>
          <w:sz w:val="24"/>
          <w:szCs w:val="24"/>
        </w:rPr>
        <w:t>e</w:t>
      </w:r>
      <w:r w:rsidRPr="00074729">
        <w:rPr>
          <w:rFonts w:asciiTheme="minorBidi" w:eastAsia="Arial" w:hAnsiTheme="minorBidi" w:cstheme="minorBidi"/>
          <w:sz w:val="24"/>
          <w:szCs w:val="24"/>
        </w:rPr>
        <w:t>r</w:t>
      </w:r>
      <w:r w:rsidRPr="00074729">
        <w:rPr>
          <w:rFonts w:asciiTheme="minorBidi" w:eastAsia="Arial" w:hAnsiTheme="minorBidi" w:cstheme="minorBidi"/>
          <w:spacing w:val="-1"/>
          <w:sz w:val="24"/>
          <w:szCs w:val="24"/>
        </w:rPr>
        <w:t>i</w:t>
      </w:r>
      <w:r w:rsidRPr="00074729">
        <w:rPr>
          <w:rFonts w:asciiTheme="minorBidi" w:eastAsia="Arial" w:hAnsiTheme="minorBidi" w:cstheme="minorBidi"/>
          <w:spacing w:val="1"/>
          <w:sz w:val="24"/>
          <w:szCs w:val="24"/>
        </w:rPr>
        <w:t>o</w:t>
      </w:r>
      <w:r w:rsidRPr="00074729">
        <w:rPr>
          <w:rFonts w:asciiTheme="minorBidi" w:eastAsia="Arial" w:hAnsiTheme="minorBidi" w:cstheme="minorBidi"/>
          <w:sz w:val="24"/>
          <w:szCs w:val="24"/>
        </w:rPr>
        <w:t>d</w:t>
      </w:r>
      <w:r w:rsidRPr="00074729">
        <w:rPr>
          <w:rFonts w:asciiTheme="minorBidi" w:eastAsia="Arial" w:hAnsiTheme="minorBidi" w:cstheme="minorBidi"/>
          <w:spacing w:val="-1"/>
          <w:sz w:val="24"/>
          <w:szCs w:val="24"/>
        </w:rPr>
        <w:t xml:space="preserve"> o</w:t>
      </w:r>
      <w:r w:rsidRPr="00074729">
        <w:rPr>
          <w:rFonts w:asciiTheme="minorBidi" w:eastAsia="Arial" w:hAnsiTheme="minorBidi" w:cstheme="minorBidi"/>
          <w:sz w:val="24"/>
          <w:szCs w:val="24"/>
        </w:rPr>
        <w:t>f</w:t>
      </w:r>
      <w:r w:rsidRPr="00074729">
        <w:rPr>
          <w:rFonts w:asciiTheme="minorBidi" w:eastAsia="Arial" w:hAnsiTheme="minorBidi" w:cstheme="minorBidi"/>
          <w:spacing w:val="3"/>
          <w:sz w:val="24"/>
          <w:szCs w:val="24"/>
        </w:rPr>
        <w:t xml:space="preserve"> </w:t>
      </w:r>
      <w:r w:rsidRPr="00074729">
        <w:rPr>
          <w:rFonts w:asciiTheme="minorBidi" w:eastAsia="Arial" w:hAnsiTheme="minorBidi" w:cstheme="minorBidi"/>
          <w:spacing w:val="1"/>
          <w:sz w:val="24"/>
          <w:szCs w:val="24"/>
        </w:rPr>
        <w:t>A</w:t>
      </w:r>
      <w:r w:rsidRPr="00074729">
        <w:rPr>
          <w:rFonts w:asciiTheme="minorBidi" w:eastAsia="Arial" w:hAnsiTheme="minorBidi" w:cstheme="minorBidi"/>
          <w:sz w:val="24"/>
          <w:szCs w:val="24"/>
        </w:rPr>
        <w:t>ssi</w:t>
      </w:r>
      <w:r w:rsidRPr="00074729">
        <w:rPr>
          <w:rFonts w:asciiTheme="minorBidi" w:eastAsia="Arial" w:hAnsiTheme="minorBidi" w:cstheme="minorBidi"/>
          <w:spacing w:val="-2"/>
          <w:sz w:val="24"/>
          <w:szCs w:val="24"/>
        </w:rPr>
        <w:t>g</w:t>
      </w:r>
      <w:r w:rsidRPr="00074729">
        <w:rPr>
          <w:rFonts w:asciiTheme="minorBidi" w:eastAsia="Arial" w:hAnsiTheme="minorBidi" w:cstheme="minorBidi"/>
          <w:spacing w:val="1"/>
          <w:sz w:val="24"/>
          <w:szCs w:val="24"/>
        </w:rPr>
        <w:t>n</w:t>
      </w:r>
      <w:r w:rsidRPr="00074729">
        <w:rPr>
          <w:rFonts w:asciiTheme="minorBidi" w:eastAsia="Arial" w:hAnsiTheme="minorBidi" w:cstheme="minorBidi"/>
          <w:spacing w:val="-1"/>
          <w:sz w:val="24"/>
          <w:szCs w:val="24"/>
        </w:rPr>
        <w:t>m</w:t>
      </w:r>
      <w:r w:rsidRPr="00074729">
        <w:rPr>
          <w:rFonts w:asciiTheme="minorBidi" w:eastAsia="Arial" w:hAnsiTheme="minorBidi" w:cstheme="minorBidi"/>
          <w:spacing w:val="1"/>
          <w:sz w:val="24"/>
          <w:szCs w:val="24"/>
        </w:rPr>
        <w:t>en</w:t>
      </w:r>
      <w:r w:rsidRPr="00074729">
        <w:rPr>
          <w:rFonts w:asciiTheme="minorBidi" w:eastAsia="Arial" w:hAnsiTheme="minorBidi" w:cstheme="minorBidi"/>
          <w:sz w:val="24"/>
          <w:szCs w:val="24"/>
        </w:rPr>
        <w:t xml:space="preserve">t                  </w:t>
      </w:r>
      <w:r w:rsidRPr="00074729">
        <w:rPr>
          <w:rFonts w:asciiTheme="minorBidi" w:eastAsia="Arial" w:hAnsiTheme="minorBidi" w:cstheme="minorBidi"/>
          <w:spacing w:val="55"/>
          <w:sz w:val="24"/>
          <w:szCs w:val="24"/>
        </w:rPr>
        <w:t xml:space="preserve"> </w:t>
      </w:r>
      <w:r w:rsidR="0024741A" w:rsidRPr="00074729">
        <w:rPr>
          <w:rFonts w:asciiTheme="minorBidi" w:eastAsia="Arial" w:hAnsiTheme="minorBidi" w:cstheme="minorBidi"/>
          <w:spacing w:val="1"/>
          <w:sz w:val="24"/>
          <w:szCs w:val="24"/>
        </w:rPr>
        <w:t>10.10.2010 to 06.05.2017</w:t>
      </w:r>
    </w:p>
    <w:p w:rsidR="00222AE8" w:rsidRPr="00074729" w:rsidRDefault="00222AE8">
      <w:pPr>
        <w:spacing w:before="16" w:line="260" w:lineRule="exact"/>
        <w:rPr>
          <w:rFonts w:asciiTheme="minorBidi" w:hAnsiTheme="minorBidi" w:cstheme="minorBidi"/>
          <w:sz w:val="24"/>
          <w:szCs w:val="24"/>
        </w:rPr>
      </w:pPr>
    </w:p>
    <w:p w:rsidR="00D733CA" w:rsidRDefault="00D733CA">
      <w:pPr>
        <w:ind w:left="460" w:right="7644"/>
        <w:jc w:val="both"/>
        <w:rPr>
          <w:rFonts w:asciiTheme="minorBidi" w:eastAsia="Arial" w:hAnsiTheme="minorBidi" w:cstheme="minorBidi"/>
          <w:b/>
          <w:spacing w:val="-5"/>
          <w:sz w:val="24"/>
          <w:szCs w:val="24"/>
        </w:rPr>
      </w:pPr>
    </w:p>
    <w:p w:rsidR="00222AE8" w:rsidRPr="00074729" w:rsidRDefault="00A16A19" w:rsidP="00524A38">
      <w:pPr>
        <w:ind w:left="460" w:right="6340" w:hanging="550"/>
        <w:jc w:val="both"/>
        <w:rPr>
          <w:rFonts w:asciiTheme="minorBidi" w:eastAsia="Arial" w:hAnsiTheme="minorBidi" w:cstheme="minorBidi"/>
          <w:sz w:val="24"/>
          <w:szCs w:val="24"/>
        </w:rPr>
      </w:pPr>
      <w:r w:rsidRPr="00074729">
        <w:rPr>
          <w:rFonts w:asciiTheme="minorBidi" w:eastAsia="Arial" w:hAnsiTheme="minorBidi" w:cstheme="minorBidi"/>
          <w:b/>
          <w:spacing w:val="-5"/>
          <w:sz w:val="24"/>
          <w:szCs w:val="24"/>
        </w:rPr>
        <w:t>A</w:t>
      </w:r>
      <w:r w:rsidRPr="00074729">
        <w:rPr>
          <w:rFonts w:asciiTheme="minorBidi" w:eastAsia="Arial" w:hAnsiTheme="minorBidi" w:cstheme="minorBidi"/>
          <w:b/>
          <w:spacing w:val="3"/>
          <w:sz w:val="24"/>
          <w:szCs w:val="24"/>
        </w:rPr>
        <w:t>c</w:t>
      </w:r>
      <w:r w:rsidRPr="00074729">
        <w:rPr>
          <w:rFonts w:asciiTheme="minorBidi" w:eastAsia="Arial" w:hAnsiTheme="minorBidi" w:cstheme="minorBidi"/>
          <w:b/>
          <w:sz w:val="24"/>
          <w:szCs w:val="24"/>
        </w:rPr>
        <w:t>t</w:t>
      </w:r>
      <w:r w:rsidRPr="00074729">
        <w:rPr>
          <w:rFonts w:asciiTheme="minorBidi" w:eastAsia="Arial" w:hAnsiTheme="minorBidi" w:cstheme="minorBidi"/>
          <w:b/>
          <w:spacing w:val="2"/>
          <w:sz w:val="24"/>
          <w:szCs w:val="24"/>
        </w:rPr>
        <w:t>i</w:t>
      </w:r>
      <w:r w:rsidRPr="00074729">
        <w:rPr>
          <w:rFonts w:asciiTheme="minorBidi" w:eastAsia="Arial" w:hAnsiTheme="minorBidi" w:cstheme="minorBidi"/>
          <w:b/>
          <w:spacing w:val="-4"/>
          <w:sz w:val="24"/>
          <w:szCs w:val="24"/>
        </w:rPr>
        <w:t>v</w:t>
      </w:r>
      <w:r w:rsidRPr="00074729">
        <w:rPr>
          <w:rFonts w:asciiTheme="minorBidi" w:eastAsia="Arial" w:hAnsiTheme="minorBidi" w:cstheme="minorBidi"/>
          <w:b/>
          <w:spacing w:val="3"/>
          <w:sz w:val="24"/>
          <w:szCs w:val="24"/>
        </w:rPr>
        <w:t>i</w:t>
      </w:r>
      <w:r w:rsidRPr="00074729">
        <w:rPr>
          <w:rFonts w:asciiTheme="minorBidi" w:eastAsia="Arial" w:hAnsiTheme="minorBidi" w:cstheme="minorBidi"/>
          <w:b/>
          <w:sz w:val="24"/>
          <w:szCs w:val="24"/>
        </w:rPr>
        <w:t>tie</w:t>
      </w:r>
      <w:r w:rsidR="00524A38">
        <w:rPr>
          <w:rFonts w:asciiTheme="minorBidi" w:eastAsia="Arial" w:hAnsiTheme="minorBidi" w:cstheme="minorBidi"/>
          <w:b/>
          <w:sz w:val="24"/>
          <w:szCs w:val="24"/>
        </w:rPr>
        <w:t>s</w:t>
      </w:r>
    </w:p>
    <w:p w:rsidR="00222AE8" w:rsidRPr="00074729" w:rsidRDefault="00222AE8">
      <w:pPr>
        <w:spacing w:before="19" w:line="260" w:lineRule="exact"/>
        <w:rPr>
          <w:rFonts w:asciiTheme="minorBidi" w:hAnsiTheme="minorBidi" w:cstheme="minorBidi"/>
          <w:sz w:val="24"/>
          <w:szCs w:val="24"/>
        </w:rPr>
      </w:pPr>
    </w:p>
    <w:p w:rsidR="00222AE8" w:rsidRPr="00074729" w:rsidRDefault="00A16A19" w:rsidP="00D27427">
      <w:pPr>
        <w:jc w:val="both"/>
        <w:rPr>
          <w:rFonts w:asciiTheme="minorBidi" w:eastAsia="Arial" w:hAnsiTheme="minorBidi" w:cstheme="minorBidi"/>
          <w:spacing w:val="1"/>
          <w:sz w:val="24"/>
          <w:szCs w:val="24"/>
        </w:rPr>
      </w:pPr>
      <w:r w:rsidRPr="00074729">
        <w:rPr>
          <w:rFonts w:asciiTheme="minorBidi" w:eastAsia="Arial" w:hAnsiTheme="minorBidi" w:cstheme="minorBidi"/>
          <w:spacing w:val="6"/>
          <w:sz w:val="24"/>
          <w:szCs w:val="24"/>
        </w:rPr>
        <w:t>W</w:t>
      </w:r>
      <w:r w:rsidRPr="00074729">
        <w:rPr>
          <w:rFonts w:asciiTheme="minorBidi" w:eastAsia="Arial" w:hAnsiTheme="minorBidi" w:cstheme="minorBidi"/>
          <w:spacing w:val="-1"/>
          <w:sz w:val="24"/>
          <w:szCs w:val="24"/>
        </w:rPr>
        <w:t>o</w:t>
      </w:r>
      <w:r w:rsidRPr="00074729">
        <w:rPr>
          <w:rFonts w:asciiTheme="minorBidi" w:eastAsia="Arial" w:hAnsiTheme="minorBidi" w:cstheme="minorBidi"/>
          <w:spacing w:val="-3"/>
          <w:sz w:val="24"/>
          <w:szCs w:val="24"/>
        </w:rPr>
        <w:t>r</w:t>
      </w:r>
      <w:r w:rsidRPr="00074729">
        <w:rPr>
          <w:rFonts w:asciiTheme="minorBidi" w:eastAsia="Arial" w:hAnsiTheme="minorBidi" w:cstheme="minorBidi"/>
          <w:sz w:val="24"/>
          <w:szCs w:val="24"/>
        </w:rPr>
        <w:t>k</w:t>
      </w:r>
      <w:r w:rsidRPr="00074729">
        <w:rPr>
          <w:rFonts w:asciiTheme="minorBidi" w:eastAsia="Arial" w:hAnsiTheme="minorBidi" w:cstheme="minorBidi"/>
          <w:spacing w:val="1"/>
          <w:sz w:val="24"/>
          <w:szCs w:val="24"/>
        </w:rPr>
        <w:t>e</w:t>
      </w:r>
      <w:r w:rsidRPr="00074729">
        <w:rPr>
          <w:rFonts w:asciiTheme="minorBidi" w:eastAsia="Arial" w:hAnsiTheme="minorBidi" w:cstheme="minorBidi"/>
          <w:sz w:val="24"/>
          <w:szCs w:val="24"/>
        </w:rPr>
        <w:t xml:space="preserve">d </w:t>
      </w:r>
      <w:r w:rsidRPr="00074729">
        <w:rPr>
          <w:rFonts w:asciiTheme="minorBidi" w:eastAsia="Arial" w:hAnsiTheme="minorBidi" w:cstheme="minorBidi"/>
          <w:spacing w:val="1"/>
          <w:sz w:val="24"/>
          <w:szCs w:val="24"/>
        </w:rPr>
        <w:t>a</w:t>
      </w:r>
      <w:r w:rsidRPr="00074729">
        <w:rPr>
          <w:rFonts w:asciiTheme="minorBidi" w:eastAsia="Arial" w:hAnsiTheme="minorBidi" w:cstheme="minorBidi"/>
          <w:sz w:val="24"/>
          <w:szCs w:val="24"/>
        </w:rPr>
        <w:t>s</w:t>
      </w:r>
      <w:r w:rsidRPr="00074729">
        <w:rPr>
          <w:rFonts w:asciiTheme="minorBidi" w:eastAsia="Arial" w:hAnsiTheme="minorBidi" w:cstheme="minorBidi"/>
          <w:spacing w:val="2"/>
          <w:sz w:val="24"/>
          <w:szCs w:val="24"/>
        </w:rPr>
        <w:t xml:space="preserve"> </w:t>
      </w:r>
      <w:r w:rsidRPr="00074729">
        <w:rPr>
          <w:rFonts w:asciiTheme="minorBidi" w:eastAsia="Arial" w:hAnsiTheme="minorBidi" w:cstheme="minorBidi"/>
          <w:spacing w:val="-2"/>
          <w:sz w:val="24"/>
          <w:szCs w:val="24"/>
        </w:rPr>
        <w:t>Q</w:t>
      </w:r>
      <w:r w:rsidRPr="00074729">
        <w:rPr>
          <w:rFonts w:asciiTheme="minorBidi" w:eastAsia="Arial" w:hAnsiTheme="minorBidi" w:cstheme="minorBidi"/>
          <w:spacing w:val="1"/>
          <w:sz w:val="24"/>
          <w:szCs w:val="24"/>
        </w:rPr>
        <w:t>ua</w:t>
      </w:r>
      <w:r w:rsidRPr="00074729">
        <w:rPr>
          <w:rFonts w:asciiTheme="minorBidi" w:eastAsia="Arial" w:hAnsiTheme="minorBidi" w:cstheme="minorBidi"/>
          <w:spacing w:val="-1"/>
          <w:sz w:val="24"/>
          <w:szCs w:val="24"/>
        </w:rPr>
        <w:t>n</w:t>
      </w:r>
      <w:r w:rsidRPr="00074729">
        <w:rPr>
          <w:rFonts w:asciiTheme="minorBidi" w:eastAsia="Arial" w:hAnsiTheme="minorBidi" w:cstheme="minorBidi"/>
          <w:sz w:val="24"/>
          <w:szCs w:val="24"/>
        </w:rPr>
        <w:t>tity</w:t>
      </w:r>
      <w:r w:rsidRPr="00074729">
        <w:rPr>
          <w:rFonts w:asciiTheme="minorBidi" w:eastAsia="Arial" w:hAnsiTheme="minorBidi" w:cstheme="minorBidi"/>
          <w:spacing w:val="1"/>
          <w:sz w:val="24"/>
          <w:szCs w:val="24"/>
        </w:rPr>
        <w:t xml:space="preserve"> </w:t>
      </w:r>
      <w:r w:rsidRPr="00074729">
        <w:rPr>
          <w:rFonts w:asciiTheme="minorBidi" w:eastAsia="Arial" w:hAnsiTheme="minorBidi" w:cstheme="minorBidi"/>
          <w:sz w:val="24"/>
          <w:szCs w:val="24"/>
        </w:rPr>
        <w:t>S</w:t>
      </w:r>
      <w:r w:rsidRPr="00074729">
        <w:rPr>
          <w:rFonts w:asciiTheme="minorBidi" w:eastAsia="Arial" w:hAnsiTheme="minorBidi" w:cstheme="minorBidi"/>
          <w:spacing w:val="1"/>
          <w:sz w:val="24"/>
          <w:szCs w:val="24"/>
        </w:rPr>
        <w:t>u</w:t>
      </w:r>
      <w:r w:rsidRPr="00074729">
        <w:rPr>
          <w:rFonts w:asciiTheme="minorBidi" w:eastAsia="Arial" w:hAnsiTheme="minorBidi" w:cstheme="minorBidi"/>
          <w:sz w:val="24"/>
          <w:szCs w:val="24"/>
        </w:rPr>
        <w:t>r</w:t>
      </w:r>
      <w:r w:rsidRPr="00074729">
        <w:rPr>
          <w:rFonts w:asciiTheme="minorBidi" w:eastAsia="Arial" w:hAnsiTheme="minorBidi" w:cstheme="minorBidi"/>
          <w:spacing w:val="-3"/>
          <w:sz w:val="24"/>
          <w:szCs w:val="24"/>
        </w:rPr>
        <w:t>v</w:t>
      </w:r>
      <w:r w:rsidRPr="00074729">
        <w:rPr>
          <w:rFonts w:asciiTheme="minorBidi" w:eastAsia="Arial" w:hAnsiTheme="minorBidi" w:cstheme="minorBidi"/>
          <w:spacing w:val="1"/>
          <w:sz w:val="24"/>
          <w:szCs w:val="24"/>
        </w:rPr>
        <w:t>e</w:t>
      </w:r>
      <w:r w:rsidRPr="00074729">
        <w:rPr>
          <w:rFonts w:asciiTheme="minorBidi" w:eastAsia="Arial" w:hAnsiTheme="minorBidi" w:cstheme="minorBidi"/>
          <w:spacing w:val="-2"/>
          <w:sz w:val="24"/>
          <w:szCs w:val="24"/>
        </w:rPr>
        <w:t>y</w:t>
      </w:r>
      <w:r w:rsidRPr="00074729">
        <w:rPr>
          <w:rFonts w:asciiTheme="minorBidi" w:eastAsia="Arial" w:hAnsiTheme="minorBidi" w:cstheme="minorBidi"/>
          <w:spacing w:val="1"/>
          <w:sz w:val="24"/>
          <w:szCs w:val="24"/>
        </w:rPr>
        <w:t>o</w:t>
      </w:r>
      <w:r w:rsidRPr="00074729">
        <w:rPr>
          <w:rFonts w:asciiTheme="minorBidi" w:eastAsia="Arial" w:hAnsiTheme="minorBidi" w:cstheme="minorBidi"/>
          <w:sz w:val="24"/>
          <w:szCs w:val="24"/>
        </w:rPr>
        <w:t xml:space="preserve">r </w:t>
      </w:r>
      <w:r w:rsidRPr="00074729">
        <w:rPr>
          <w:rFonts w:asciiTheme="minorBidi" w:eastAsia="Arial" w:hAnsiTheme="minorBidi" w:cstheme="minorBidi"/>
          <w:spacing w:val="1"/>
          <w:sz w:val="24"/>
          <w:szCs w:val="24"/>
        </w:rPr>
        <w:t>o</w:t>
      </w:r>
      <w:r w:rsidRPr="00074729">
        <w:rPr>
          <w:rFonts w:asciiTheme="minorBidi" w:eastAsia="Arial" w:hAnsiTheme="minorBidi" w:cstheme="minorBidi"/>
          <w:sz w:val="24"/>
          <w:szCs w:val="24"/>
        </w:rPr>
        <w:t>n</w:t>
      </w:r>
      <w:r w:rsidRPr="00074729">
        <w:rPr>
          <w:rFonts w:asciiTheme="minorBidi" w:eastAsia="Arial" w:hAnsiTheme="minorBidi" w:cstheme="minorBidi"/>
          <w:spacing w:val="4"/>
          <w:sz w:val="24"/>
          <w:szCs w:val="24"/>
        </w:rPr>
        <w:t xml:space="preserve"> </w:t>
      </w:r>
      <w:r w:rsidRPr="00074729">
        <w:rPr>
          <w:rFonts w:asciiTheme="minorBidi" w:eastAsia="Arial" w:hAnsiTheme="minorBidi" w:cstheme="minorBidi"/>
          <w:spacing w:val="-2"/>
          <w:sz w:val="24"/>
          <w:szCs w:val="24"/>
        </w:rPr>
        <w:t>v</w:t>
      </w:r>
      <w:r w:rsidRPr="00074729">
        <w:rPr>
          <w:rFonts w:asciiTheme="minorBidi" w:eastAsia="Arial" w:hAnsiTheme="minorBidi" w:cstheme="minorBidi"/>
          <w:spacing w:val="1"/>
          <w:sz w:val="24"/>
          <w:szCs w:val="24"/>
        </w:rPr>
        <w:t>a</w:t>
      </w:r>
      <w:r w:rsidRPr="00074729">
        <w:rPr>
          <w:rFonts w:asciiTheme="minorBidi" w:eastAsia="Arial" w:hAnsiTheme="minorBidi" w:cstheme="minorBidi"/>
          <w:sz w:val="24"/>
          <w:szCs w:val="24"/>
        </w:rPr>
        <w:t>r</w:t>
      </w:r>
      <w:r w:rsidRPr="00074729">
        <w:rPr>
          <w:rFonts w:asciiTheme="minorBidi" w:eastAsia="Arial" w:hAnsiTheme="minorBidi" w:cstheme="minorBidi"/>
          <w:spacing w:val="-1"/>
          <w:sz w:val="24"/>
          <w:szCs w:val="24"/>
        </w:rPr>
        <w:t>i</w:t>
      </w:r>
      <w:r w:rsidRPr="00074729">
        <w:rPr>
          <w:rFonts w:asciiTheme="minorBidi" w:eastAsia="Arial" w:hAnsiTheme="minorBidi" w:cstheme="minorBidi"/>
          <w:spacing w:val="1"/>
          <w:sz w:val="24"/>
          <w:szCs w:val="24"/>
        </w:rPr>
        <w:t>ou</w:t>
      </w:r>
      <w:r w:rsidRPr="00074729">
        <w:rPr>
          <w:rFonts w:asciiTheme="minorBidi" w:eastAsia="Arial" w:hAnsiTheme="minorBidi" w:cstheme="minorBidi"/>
          <w:sz w:val="24"/>
          <w:szCs w:val="24"/>
        </w:rPr>
        <w:t>s</w:t>
      </w:r>
      <w:r w:rsidRPr="00074729">
        <w:rPr>
          <w:rFonts w:asciiTheme="minorBidi" w:eastAsia="Arial" w:hAnsiTheme="minorBidi" w:cstheme="minorBidi"/>
          <w:spacing w:val="1"/>
          <w:sz w:val="24"/>
          <w:szCs w:val="24"/>
        </w:rPr>
        <w:t xml:space="preserve"> p</w:t>
      </w:r>
      <w:r w:rsidRPr="00074729">
        <w:rPr>
          <w:rFonts w:asciiTheme="minorBidi" w:eastAsia="Arial" w:hAnsiTheme="minorBidi" w:cstheme="minorBidi"/>
          <w:sz w:val="24"/>
          <w:szCs w:val="24"/>
        </w:rPr>
        <w:t>rojects</w:t>
      </w:r>
      <w:r w:rsidRPr="00074729">
        <w:rPr>
          <w:rFonts w:asciiTheme="minorBidi" w:eastAsia="Arial" w:hAnsiTheme="minorBidi" w:cstheme="minorBidi"/>
          <w:spacing w:val="2"/>
          <w:sz w:val="24"/>
          <w:szCs w:val="24"/>
        </w:rPr>
        <w:t xml:space="preserve"> </w:t>
      </w:r>
      <w:r w:rsidRPr="00074729">
        <w:rPr>
          <w:rFonts w:asciiTheme="minorBidi" w:eastAsia="Arial" w:hAnsiTheme="minorBidi" w:cstheme="minorBidi"/>
          <w:spacing w:val="-1"/>
          <w:sz w:val="24"/>
          <w:szCs w:val="24"/>
        </w:rPr>
        <w:t>a</w:t>
      </w:r>
      <w:r w:rsidRPr="00074729">
        <w:rPr>
          <w:rFonts w:asciiTheme="minorBidi" w:eastAsia="Arial" w:hAnsiTheme="minorBidi" w:cstheme="minorBidi"/>
          <w:sz w:val="24"/>
          <w:szCs w:val="24"/>
        </w:rPr>
        <w:t>t</w:t>
      </w:r>
      <w:r w:rsidRPr="00074729">
        <w:rPr>
          <w:rFonts w:asciiTheme="minorBidi" w:eastAsia="Arial" w:hAnsiTheme="minorBidi" w:cstheme="minorBidi"/>
          <w:spacing w:val="2"/>
          <w:sz w:val="24"/>
          <w:szCs w:val="24"/>
        </w:rPr>
        <w:t xml:space="preserve"> </w:t>
      </w:r>
      <w:r w:rsidR="0024741A" w:rsidRPr="00074729">
        <w:rPr>
          <w:rFonts w:asciiTheme="minorBidi" w:eastAsia="Arial" w:hAnsiTheme="minorBidi" w:cstheme="minorBidi"/>
          <w:spacing w:val="1"/>
          <w:sz w:val="24"/>
          <w:szCs w:val="24"/>
        </w:rPr>
        <w:t xml:space="preserve">Construction of Multi story                                       </w:t>
      </w:r>
      <w:r w:rsidR="00695C1C" w:rsidRPr="00074729">
        <w:rPr>
          <w:rFonts w:asciiTheme="minorBidi" w:eastAsia="Arial" w:hAnsiTheme="minorBidi" w:cstheme="minorBidi"/>
          <w:spacing w:val="1"/>
          <w:sz w:val="24"/>
          <w:szCs w:val="24"/>
        </w:rPr>
        <w:t xml:space="preserve">          B</w:t>
      </w:r>
      <w:r w:rsidR="0024741A" w:rsidRPr="00074729">
        <w:rPr>
          <w:rFonts w:asciiTheme="minorBidi" w:eastAsia="Arial" w:hAnsiTheme="minorBidi" w:cstheme="minorBidi"/>
          <w:spacing w:val="1"/>
          <w:sz w:val="24"/>
          <w:szCs w:val="24"/>
        </w:rPr>
        <w:t xml:space="preserve">uildings </w:t>
      </w:r>
      <w:r w:rsidR="00695C1C" w:rsidRPr="00074729">
        <w:rPr>
          <w:rFonts w:asciiTheme="minorBidi" w:eastAsia="Arial" w:hAnsiTheme="minorBidi" w:cstheme="minorBidi"/>
          <w:spacing w:val="1"/>
          <w:sz w:val="24"/>
          <w:szCs w:val="24"/>
        </w:rPr>
        <w:t>River Garden Islamabad.</w:t>
      </w:r>
      <w:r w:rsidRPr="00074729">
        <w:rPr>
          <w:rFonts w:asciiTheme="minorBidi" w:eastAsia="Arial" w:hAnsiTheme="minorBidi" w:cstheme="minorBidi"/>
          <w:spacing w:val="4"/>
          <w:sz w:val="24"/>
          <w:szCs w:val="24"/>
        </w:rPr>
        <w:t xml:space="preserve"> </w:t>
      </w:r>
      <w:r w:rsidRPr="00074729">
        <w:rPr>
          <w:rFonts w:asciiTheme="minorBidi" w:eastAsia="Arial" w:hAnsiTheme="minorBidi" w:cstheme="minorBidi"/>
          <w:sz w:val="24"/>
          <w:szCs w:val="24"/>
        </w:rPr>
        <w:t>Res</w:t>
      </w:r>
      <w:r w:rsidRPr="00074729">
        <w:rPr>
          <w:rFonts w:asciiTheme="minorBidi" w:eastAsia="Arial" w:hAnsiTheme="minorBidi" w:cstheme="minorBidi"/>
          <w:spacing w:val="1"/>
          <w:sz w:val="24"/>
          <w:szCs w:val="24"/>
        </w:rPr>
        <w:t>p</w:t>
      </w:r>
      <w:r w:rsidRPr="00074729">
        <w:rPr>
          <w:rFonts w:asciiTheme="minorBidi" w:eastAsia="Arial" w:hAnsiTheme="minorBidi" w:cstheme="minorBidi"/>
          <w:spacing w:val="-1"/>
          <w:sz w:val="24"/>
          <w:szCs w:val="24"/>
        </w:rPr>
        <w:t>o</w:t>
      </w:r>
      <w:r w:rsidRPr="00074729">
        <w:rPr>
          <w:rFonts w:asciiTheme="minorBidi" w:eastAsia="Arial" w:hAnsiTheme="minorBidi" w:cstheme="minorBidi"/>
          <w:spacing w:val="1"/>
          <w:sz w:val="24"/>
          <w:szCs w:val="24"/>
        </w:rPr>
        <w:t>n</w:t>
      </w:r>
      <w:r w:rsidRPr="00074729">
        <w:rPr>
          <w:rFonts w:asciiTheme="minorBidi" w:eastAsia="Arial" w:hAnsiTheme="minorBidi" w:cstheme="minorBidi"/>
          <w:sz w:val="24"/>
          <w:szCs w:val="24"/>
        </w:rPr>
        <w:t>sibil</w:t>
      </w:r>
      <w:r w:rsidRPr="00074729">
        <w:rPr>
          <w:rFonts w:asciiTheme="minorBidi" w:eastAsia="Arial" w:hAnsiTheme="minorBidi" w:cstheme="minorBidi"/>
          <w:spacing w:val="-1"/>
          <w:sz w:val="24"/>
          <w:szCs w:val="24"/>
        </w:rPr>
        <w:t>i</w:t>
      </w:r>
      <w:r w:rsidRPr="00074729">
        <w:rPr>
          <w:rFonts w:asciiTheme="minorBidi" w:eastAsia="Arial" w:hAnsiTheme="minorBidi" w:cstheme="minorBidi"/>
          <w:sz w:val="24"/>
          <w:szCs w:val="24"/>
        </w:rPr>
        <w:t>ti</w:t>
      </w:r>
      <w:r w:rsidRPr="00074729">
        <w:rPr>
          <w:rFonts w:asciiTheme="minorBidi" w:eastAsia="Arial" w:hAnsiTheme="minorBidi" w:cstheme="minorBidi"/>
          <w:spacing w:val="1"/>
          <w:sz w:val="24"/>
          <w:szCs w:val="24"/>
        </w:rPr>
        <w:t>e</w:t>
      </w:r>
      <w:r w:rsidRPr="00074729">
        <w:rPr>
          <w:rFonts w:asciiTheme="minorBidi" w:eastAsia="Arial" w:hAnsiTheme="minorBidi" w:cstheme="minorBidi"/>
          <w:sz w:val="24"/>
          <w:szCs w:val="24"/>
        </w:rPr>
        <w:t>s incl</w:t>
      </w:r>
      <w:r w:rsidRPr="00074729">
        <w:rPr>
          <w:rFonts w:asciiTheme="minorBidi" w:eastAsia="Arial" w:hAnsiTheme="minorBidi" w:cstheme="minorBidi"/>
          <w:spacing w:val="1"/>
          <w:sz w:val="24"/>
          <w:szCs w:val="24"/>
        </w:rPr>
        <w:t>ude</w:t>
      </w:r>
      <w:r w:rsidRPr="00074729">
        <w:rPr>
          <w:rFonts w:asciiTheme="minorBidi" w:eastAsia="Arial" w:hAnsiTheme="minorBidi" w:cstheme="minorBidi"/>
          <w:sz w:val="24"/>
          <w:szCs w:val="24"/>
        </w:rPr>
        <w:t>d</w:t>
      </w:r>
      <w:r w:rsidRPr="00074729">
        <w:rPr>
          <w:rFonts w:asciiTheme="minorBidi" w:eastAsia="Arial" w:hAnsiTheme="minorBidi" w:cstheme="minorBidi"/>
          <w:spacing w:val="3"/>
          <w:sz w:val="24"/>
          <w:szCs w:val="24"/>
        </w:rPr>
        <w:t xml:space="preserve"> </w:t>
      </w:r>
      <w:r w:rsidRPr="00074729">
        <w:rPr>
          <w:rFonts w:asciiTheme="minorBidi" w:eastAsia="Arial" w:hAnsiTheme="minorBidi" w:cstheme="minorBidi"/>
          <w:spacing w:val="-2"/>
          <w:sz w:val="24"/>
          <w:szCs w:val="24"/>
        </w:rPr>
        <w:t>s</w:t>
      </w:r>
      <w:r w:rsidRPr="00074729">
        <w:rPr>
          <w:rFonts w:asciiTheme="minorBidi" w:eastAsia="Arial" w:hAnsiTheme="minorBidi" w:cstheme="minorBidi"/>
          <w:spacing w:val="1"/>
          <w:sz w:val="24"/>
          <w:szCs w:val="24"/>
        </w:rPr>
        <w:t>u</w:t>
      </w:r>
      <w:r w:rsidRPr="00074729">
        <w:rPr>
          <w:rFonts w:asciiTheme="minorBidi" w:eastAsia="Arial" w:hAnsiTheme="minorBidi" w:cstheme="minorBidi"/>
          <w:spacing w:val="-1"/>
          <w:sz w:val="24"/>
          <w:szCs w:val="24"/>
        </w:rPr>
        <w:t>p</w:t>
      </w:r>
      <w:r w:rsidRPr="00074729">
        <w:rPr>
          <w:rFonts w:asciiTheme="minorBidi" w:eastAsia="Arial" w:hAnsiTheme="minorBidi" w:cstheme="minorBidi"/>
          <w:spacing w:val="1"/>
          <w:sz w:val="24"/>
          <w:szCs w:val="24"/>
        </w:rPr>
        <w:t>e</w:t>
      </w:r>
      <w:r w:rsidRPr="00074729">
        <w:rPr>
          <w:rFonts w:asciiTheme="minorBidi" w:eastAsia="Arial" w:hAnsiTheme="minorBidi" w:cstheme="minorBidi"/>
          <w:sz w:val="24"/>
          <w:szCs w:val="24"/>
        </w:rPr>
        <w:t>r</w:t>
      </w:r>
      <w:r w:rsidRPr="00074729">
        <w:rPr>
          <w:rFonts w:asciiTheme="minorBidi" w:eastAsia="Arial" w:hAnsiTheme="minorBidi" w:cstheme="minorBidi"/>
          <w:spacing w:val="-3"/>
          <w:sz w:val="24"/>
          <w:szCs w:val="24"/>
        </w:rPr>
        <w:t>v</w:t>
      </w:r>
      <w:r w:rsidRPr="00074729">
        <w:rPr>
          <w:rFonts w:asciiTheme="minorBidi" w:eastAsia="Arial" w:hAnsiTheme="minorBidi" w:cstheme="minorBidi"/>
          <w:sz w:val="24"/>
          <w:szCs w:val="24"/>
        </w:rPr>
        <w:t>is</w:t>
      </w:r>
      <w:r w:rsidRPr="00074729">
        <w:rPr>
          <w:rFonts w:asciiTheme="minorBidi" w:eastAsia="Arial" w:hAnsiTheme="minorBidi" w:cstheme="minorBidi"/>
          <w:spacing w:val="-1"/>
          <w:sz w:val="24"/>
          <w:szCs w:val="24"/>
        </w:rPr>
        <w:t>i</w:t>
      </w:r>
      <w:r w:rsidRPr="00074729">
        <w:rPr>
          <w:rFonts w:asciiTheme="minorBidi" w:eastAsia="Arial" w:hAnsiTheme="minorBidi" w:cstheme="minorBidi"/>
          <w:spacing w:val="1"/>
          <w:sz w:val="24"/>
          <w:szCs w:val="24"/>
        </w:rPr>
        <w:t>o</w:t>
      </w:r>
      <w:r w:rsidRPr="00074729">
        <w:rPr>
          <w:rFonts w:asciiTheme="minorBidi" w:eastAsia="Arial" w:hAnsiTheme="minorBidi" w:cstheme="minorBidi"/>
          <w:sz w:val="24"/>
          <w:szCs w:val="24"/>
        </w:rPr>
        <w:t>n</w:t>
      </w:r>
      <w:r w:rsidRPr="00074729">
        <w:rPr>
          <w:rFonts w:asciiTheme="minorBidi" w:eastAsia="Arial" w:hAnsiTheme="minorBidi" w:cstheme="minorBidi"/>
          <w:spacing w:val="3"/>
          <w:sz w:val="24"/>
          <w:szCs w:val="24"/>
        </w:rPr>
        <w:t xml:space="preserve"> </w:t>
      </w:r>
      <w:r w:rsidRPr="00074729">
        <w:rPr>
          <w:rFonts w:asciiTheme="minorBidi" w:eastAsia="Arial" w:hAnsiTheme="minorBidi" w:cstheme="minorBidi"/>
          <w:spacing w:val="1"/>
          <w:sz w:val="24"/>
          <w:szCs w:val="24"/>
        </w:rPr>
        <w:t>o</w:t>
      </w:r>
      <w:r w:rsidRPr="00074729">
        <w:rPr>
          <w:rFonts w:asciiTheme="minorBidi" w:eastAsia="Arial" w:hAnsiTheme="minorBidi" w:cstheme="minorBidi"/>
          <w:sz w:val="24"/>
          <w:szCs w:val="24"/>
        </w:rPr>
        <w:t>f</w:t>
      </w:r>
      <w:r w:rsidRPr="00074729">
        <w:rPr>
          <w:rFonts w:asciiTheme="minorBidi" w:eastAsia="Arial" w:hAnsiTheme="minorBidi" w:cstheme="minorBidi"/>
          <w:spacing w:val="3"/>
          <w:sz w:val="24"/>
          <w:szCs w:val="24"/>
        </w:rPr>
        <w:t xml:space="preserve"> </w:t>
      </w:r>
      <w:r w:rsidRPr="00074729">
        <w:rPr>
          <w:rFonts w:asciiTheme="minorBidi" w:eastAsia="Arial" w:hAnsiTheme="minorBidi" w:cstheme="minorBidi"/>
          <w:spacing w:val="1"/>
          <w:sz w:val="24"/>
          <w:szCs w:val="24"/>
        </w:rPr>
        <w:t>d</w:t>
      </w:r>
      <w:r w:rsidRPr="00074729">
        <w:rPr>
          <w:rFonts w:asciiTheme="minorBidi" w:eastAsia="Arial" w:hAnsiTheme="minorBidi" w:cstheme="minorBidi"/>
          <w:spacing w:val="-3"/>
          <w:sz w:val="24"/>
          <w:szCs w:val="24"/>
        </w:rPr>
        <w:t>i</w:t>
      </w:r>
      <w:r w:rsidRPr="00074729">
        <w:rPr>
          <w:rFonts w:asciiTheme="minorBidi" w:eastAsia="Arial" w:hAnsiTheme="minorBidi" w:cstheme="minorBidi"/>
          <w:sz w:val="24"/>
          <w:szCs w:val="24"/>
        </w:rPr>
        <w:t>f</w:t>
      </w:r>
      <w:r w:rsidRPr="00074729">
        <w:rPr>
          <w:rFonts w:asciiTheme="minorBidi" w:eastAsia="Arial" w:hAnsiTheme="minorBidi" w:cstheme="minorBidi"/>
          <w:spacing w:val="3"/>
          <w:sz w:val="24"/>
          <w:szCs w:val="24"/>
        </w:rPr>
        <w:t>f</w:t>
      </w:r>
      <w:r w:rsidRPr="00074729">
        <w:rPr>
          <w:rFonts w:asciiTheme="minorBidi" w:eastAsia="Arial" w:hAnsiTheme="minorBidi" w:cstheme="minorBidi"/>
          <w:spacing w:val="1"/>
          <w:sz w:val="24"/>
          <w:szCs w:val="24"/>
        </w:rPr>
        <w:t>e</w:t>
      </w:r>
      <w:r w:rsidRPr="00074729">
        <w:rPr>
          <w:rFonts w:asciiTheme="minorBidi" w:eastAsia="Arial" w:hAnsiTheme="minorBidi" w:cstheme="minorBidi"/>
          <w:sz w:val="24"/>
          <w:szCs w:val="24"/>
        </w:rPr>
        <w:t>r</w:t>
      </w:r>
      <w:r w:rsidRPr="00074729">
        <w:rPr>
          <w:rFonts w:asciiTheme="minorBidi" w:eastAsia="Arial" w:hAnsiTheme="minorBidi" w:cstheme="minorBidi"/>
          <w:spacing w:val="-2"/>
          <w:sz w:val="24"/>
          <w:szCs w:val="24"/>
        </w:rPr>
        <w:t>e</w:t>
      </w:r>
      <w:r w:rsidRPr="00074729">
        <w:rPr>
          <w:rFonts w:asciiTheme="minorBidi" w:eastAsia="Arial" w:hAnsiTheme="minorBidi" w:cstheme="minorBidi"/>
          <w:spacing w:val="1"/>
          <w:sz w:val="24"/>
          <w:szCs w:val="24"/>
        </w:rPr>
        <w:t>n</w:t>
      </w:r>
      <w:r w:rsidRPr="00074729">
        <w:rPr>
          <w:rFonts w:asciiTheme="minorBidi" w:eastAsia="Arial" w:hAnsiTheme="minorBidi" w:cstheme="minorBidi"/>
          <w:sz w:val="24"/>
          <w:szCs w:val="24"/>
        </w:rPr>
        <w:t>t</w:t>
      </w:r>
      <w:r w:rsidRPr="00074729">
        <w:rPr>
          <w:rFonts w:asciiTheme="minorBidi" w:eastAsia="Arial" w:hAnsiTheme="minorBidi" w:cstheme="minorBidi"/>
          <w:spacing w:val="3"/>
          <w:sz w:val="24"/>
          <w:szCs w:val="24"/>
        </w:rPr>
        <w:t xml:space="preserve"> </w:t>
      </w:r>
      <w:r w:rsidRPr="00074729">
        <w:rPr>
          <w:rFonts w:asciiTheme="minorBidi" w:eastAsia="Arial" w:hAnsiTheme="minorBidi" w:cstheme="minorBidi"/>
          <w:sz w:val="24"/>
          <w:szCs w:val="24"/>
        </w:rPr>
        <w:t>struc</w:t>
      </w:r>
      <w:r w:rsidRPr="00074729">
        <w:rPr>
          <w:rFonts w:asciiTheme="minorBidi" w:eastAsia="Arial" w:hAnsiTheme="minorBidi" w:cstheme="minorBidi"/>
          <w:spacing w:val="-2"/>
          <w:sz w:val="24"/>
          <w:szCs w:val="24"/>
        </w:rPr>
        <w:t>t</w:t>
      </w:r>
      <w:r w:rsidRPr="00074729">
        <w:rPr>
          <w:rFonts w:asciiTheme="minorBidi" w:eastAsia="Arial" w:hAnsiTheme="minorBidi" w:cstheme="minorBidi"/>
          <w:spacing w:val="1"/>
          <w:sz w:val="24"/>
          <w:szCs w:val="24"/>
        </w:rPr>
        <w:t>u</w:t>
      </w:r>
      <w:r w:rsidRPr="00074729">
        <w:rPr>
          <w:rFonts w:asciiTheme="minorBidi" w:eastAsia="Arial" w:hAnsiTheme="minorBidi" w:cstheme="minorBidi"/>
          <w:sz w:val="24"/>
          <w:szCs w:val="24"/>
        </w:rPr>
        <w:t>re</w:t>
      </w:r>
      <w:r w:rsidRPr="00074729">
        <w:rPr>
          <w:rFonts w:asciiTheme="minorBidi" w:eastAsia="Arial" w:hAnsiTheme="minorBidi" w:cstheme="minorBidi"/>
          <w:spacing w:val="3"/>
          <w:sz w:val="24"/>
          <w:szCs w:val="24"/>
        </w:rPr>
        <w:t xml:space="preserve"> </w:t>
      </w:r>
      <w:r w:rsidRPr="00074729">
        <w:rPr>
          <w:rFonts w:asciiTheme="minorBidi" w:eastAsia="Arial" w:hAnsiTheme="minorBidi" w:cstheme="minorBidi"/>
          <w:spacing w:val="-3"/>
          <w:sz w:val="24"/>
          <w:szCs w:val="24"/>
        </w:rPr>
        <w:t>w</w:t>
      </w:r>
      <w:r w:rsidRPr="00074729">
        <w:rPr>
          <w:rFonts w:asciiTheme="minorBidi" w:eastAsia="Arial" w:hAnsiTheme="minorBidi" w:cstheme="minorBidi"/>
          <w:spacing w:val="1"/>
          <w:sz w:val="24"/>
          <w:szCs w:val="24"/>
        </w:rPr>
        <w:t>o</w:t>
      </w:r>
      <w:r w:rsidRPr="00074729">
        <w:rPr>
          <w:rFonts w:asciiTheme="minorBidi" w:eastAsia="Arial" w:hAnsiTheme="minorBidi" w:cstheme="minorBidi"/>
          <w:sz w:val="24"/>
          <w:szCs w:val="24"/>
        </w:rPr>
        <w:t>rks,</w:t>
      </w:r>
      <w:r w:rsidRPr="00074729">
        <w:rPr>
          <w:rFonts w:asciiTheme="minorBidi" w:eastAsia="Arial" w:hAnsiTheme="minorBidi" w:cstheme="minorBidi"/>
          <w:spacing w:val="2"/>
          <w:sz w:val="24"/>
          <w:szCs w:val="24"/>
        </w:rPr>
        <w:t xml:space="preserve"> </w:t>
      </w:r>
      <w:r w:rsidRPr="00074729">
        <w:rPr>
          <w:rFonts w:asciiTheme="minorBidi" w:eastAsia="Arial" w:hAnsiTheme="minorBidi" w:cstheme="minorBidi"/>
          <w:sz w:val="24"/>
          <w:szCs w:val="24"/>
        </w:rPr>
        <w:t>c</w:t>
      </w:r>
      <w:r w:rsidRPr="00074729">
        <w:rPr>
          <w:rFonts w:asciiTheme="minorBidi" w:eastAsia="Arial" w:hAnsiTheme="minorBidi" w:cstheme="minorBidi"/>
          <w:spacing w:val="1"/>
          <w:sz w:val="24"/>
          <w:szCs w:val="24"/>
        </w:rPr>
        <w:t>he</w:t>
      </w:r>
      <w:r w:rsidRPr="00074729">
        <w:rPr>
          <w:rFonts w:asciiTheme="minorBidi" w:eastAsia="Arial" w:hAnsiTheme="minorBidi" w:cstheme="minorBidi"/>
          <w:sz w:val="24"/>
          <w:szCs w:val="24"/>
        </w:rPr>
        <w:t xml:space="preserve">cking </w:t>
      </w:r>
      <w:r w:rsidRPr="00074729">
        <w:rPr>
          <w:rFonts w:asciiTheme="minorBidi" w:eastAsia="Arial" w:hAnsiTheme="minorBidi" w:cstheme="minorBidi"/>
          <w:spacing w:val="-1"/>
          <w:sz w:val="24"/>
          <w:szCs w:val="24"/>
        </w:rPr>
        <w:t>o</w:t>
      </w:r>
      <w:r w:rsidRPr="00074729">
        <w:rPr>
          <w:rFonts w:asciiTheme="minorBidi" w:eastAsia="Arial" w:hAnsiTheme="minorBidi" w:cstheme="minorBidi"/>
          <w:sz w:val="24"/>
          <w:szCs w:val="24"/>
        </w:rPr>
        <w:t>f</w:t>
      </w:r>
      <w:r w:rsidRPr="00074729">
        <w:rPr>
          <w:rFonts w:asciiTheme="minorBidi" w:eastAsia="Arial" w:hAnsiTheme="minorBidi" w:cstheme="minorBidi"/>
          <w:spacing w:val="3"/>
          <w:sz w:val="24"/>
          <w:szCs w:val="24"/>
        </w:rPr>
        <w:t xml:space="preserve"> </w:t>
      </w:r>
      <w:r w:rsidRPr="00074729">
        <w:rPr>
          <w:rFonts w:asciiTheme="minorBidi" w:eastAsia="Arial" w:hAnsiTheme="minorBidi" w:cstheme="minorBidi"/>
          <w:spacing w:val="1"/>
          <w:sz w:val="24"/>
          <w:szCs w:val="24"/>
        </w:rPr>
        <w:t>b</w:t>
      </w:r>
      <w:r w:rsidRPr="00074729">
        <w:rPr>
          <w:rFonts w:asciiTheme="minorBidi" w:eastAsia="Arial" w:hAnsiTheme="minorBidi" w:cstheme="minorBidi"/>
          <w:sz w:val="24"/>
          <w:szCs w:val="24"/>
        </w:rPr>
        <w:t>i</w:t>
      </w:r>
      <w:r w:rsidRPr="00074729">
        <w:rPr>
          <w:rFonts w:asciiTheme="minorBidi" w:eastAsia="Arial" w:hAnsiTheme="minorBidi" w:cstheme="minorBidi"/>
          <w:spacing w:val="-1"/>
          <w:sz w:val="24"/>
          <w:szCs w:val="24"/>
        </w:rPr>
        <w:t>l</w:t>
      </w:r>
      <w:r w:rsidRPr="00074729">
        <w:rPr>
          <w:rFonts w:asciiTheme="minorBidi" w:eastAsia="Arial" w:hAnsiTheme="minorBidi" w:cstheme="minorBidi"/>
          <w:sz w:val="24"/>
          <w:szCs w:val="24"/>
        </w:rPr>
        <w:t>ls, liais</w:t>
      </w:r>
      <w:r w:rsidRPr="00074729">
        <w:rPr>
          <w:rFonts w:asciiTheme="minorBidi" w:eastAsia="Arial" w:hAnsiTheme="minorBidi" w:cstheme="minorBidi"/>
          <w:spacing w:val="1"/>
          <w:sz w:val="24"/>
          <w:szCs w:val="24"/>
        </w:rPr>
        <w:t>o</w:t>
      </w:r>
      <w:r w:rsidRPr="00074729">
        <w:rPr>
          <w:rFonts w:asciiTheme="minorBidi" w:eastAsia="Arial" w:hAnsiTheme="minorBidi" w:cstheme="minorBidi"/>
          <w:sz w:val="24"/>
          <w:szCs w:val="24"/>
        </w:rPr>
        <w:t>n</w:t>
      </w:r>
      <w:r w:rsidRPr="00074729">
        <w:rPr>
          <w:rFonts w:asciiTheme="minorBidi" w:eastAsia="Arial" w:hAnsiTheme="minorBidi" w:cstheme="minorBidi"/>
          <w:spacing w:val="-1"/>
          <w:sz w:val="24"/>
          <w:szCs w:val="24"/>
        </w:rPr>
        <w:t xml:space="preserve"> </w:t>
      </w:r>
      <w:r w:rsidRPr="00074729">
        <w:rPr>
          <w:rFonts w:asciiTheme="minorBidi" w:eastAsia="Arial" w:hAnsiTheme="minorBidi" w:cstheme="minorBidi"/>
          <w:spacing w:val="-2"/>
          <w:sz w:val="24"/>
          <w:szCs w:val="24"/>
        </w:rPr>
        <w:t>w</w:t>
      </w:r>
      <w:r w:rsidRPr="00074729">
        <w:rPr>
          <w:rFonts w:asciiTheme="minorBidi" w:eastAsia="Arial" w:hAnsiTheme="minorBidi" w:cstheme="minorBidi"/>
          <w:sz w:val="24"/>
          <w:szCs w:val="24"/>
        </w:rPr>
        <w:t>ith</w:t>
      </w:r>
      <w:r w:rsidRPr="00074729">
        <w:rPr>
          <w:rFonts w:asciiTheme="minorBidi" w:eastAsia="Arial" w:hAnsiTheme="minorBidi" w:cstheme="minorBidi"/>
          <w:spacing w:val="1"/>
          <w:sz w:val="24"/>
          <w:szCs w:val="24"/>
        </w:rPr>
        <w:t xml:space="preserve"> </w:t>
      </w:r>
      <w:r w:rsidRPr="00074729">
        <w:rPr>
          <w:rFonts w:asciiTheme="minorBidi" w:eastAsia="Arial" w:hAnsiTheme="minorBidi" w:cstheme="minorBidi"/>
          <w:spacing w:val="-1"/>
          <w:sz w:val="24"/>
          <w:szCs w:val="24"/>
        </w:rPr>
        <w:t>q</w:t>
      </w:r>
      <w:r w:rsidRPr="00074729">
        <w:rPr>
          <w:rFonts w:asciiTheme="minorBidi" w:eastAsia="Arial" w:hAnsiTheme="minorBidi" w:cstheme="minorBidi"/>
          <w:spacing w:val="1"/>
          <w:sz w:val="24"/>
          <w:szCs w:val="24"/>
        </w:rPr>
        <w:t>ua</w:t>
      </w:r>
      <w:r w:rsidRPr="00074729">
        <w:rPr>
          <w:rFonts w:asciiTheme="minorBidi" w:eastAsia="Arial" w:hAnsiTheme="minorBidi" w:cstheme="minorBidi"/>
          <w:sz w:val="24"/>
          <w:szCs w:val="24"/>
        </w:rPr>
        <w:t>l</w:t>
      </w:r>
      <w:r w:rsidRPr="00074729">
        <w:rPr>
          <w:rFonts w:asciiTheme="minorBidi" w:eastAsia="Arial" w:hAnsiTheme="minorBidi" w:cstheme="minorBidi"/>
          <w:spacing w:val="-1"/>
          <w:sz w:val="24"/>
          <w:szCs w:val="24"/>
        </w:rPr>
        <w:t>i</w:t>
      </w:r>
      <w:r w:rsidRPr="00074729">
        <w:rPr>
          <w:rFonts w:asciiTheme="minorBidi" w:eastAsia="Arial" w:hAnsiTheme="minorBidi" w:cstheme="minorBidi"/>
          <w:sz w:val="24"/>
          <w:szCs w:val="24"/>
        </w:rPr>
        <w:t>ty</w:t>
      </w:r>
      <w:r w:rsidRPr="00074729">
        <w:rPr>
          <w:rFonts w:asciiTheme="minorBidi" w:eastAsia="Arial" w:hAnsiTheme="minorBidi" w:cstheme="minorBidi"/>
          <w:spacing w:val="-2"/>
          <w:sz w:val="24"/>
          <w:szCs w:val="24"/>
        </w:rPr>
        <w:t xml:space="preserve"> </w:t>
      </w:r>
      <w:r w:rsidRPr="00074729">
        <w:rPr>
          <w:rFonts w:asciiTheme="minorBidi" w:eastAsia="Arial" w:hAnsiTheme="minorBidi" w:cstheme="minorBidi"/>
          <w:sz w:val="24"/>
          <w:szCs w:val="24"/>
        </w:rPr>
        <w:t>c</w:t>
      </w:r>
      <w:r w:rsidRPr="00074729">
        <w:rPr>
          <w:rFonts w:asciiTheme="minorBidi" w:eastAsia="Arial" w:hAnsiTheme="minorBidi" w:cstheme="minorBidi"/>
          <w:spacing w:val="1"/>
          <w:sz w:val="24"/>
          <w:szCs w:val="24"/>
        </w:rPr>
        <w:t>on</w:t>
      </w:r>
      <w:r w:rsidRPr="00074729">
        <w:rPr>
          <w:rFonts w:asciiTheme="minorBidi" w:eastAsia="Arial" w:hAnsiTheme="minorBidi" w:cstheme="minorBidi"/>
          <w:sz w:val="24"/>
          <w:szCs w:val="24"/>
        </w:rPr>
        <w:t xml:space="preserve">trol </w:t>
      </w:r>
      <w:r w:rsidRPr="00074729">
        <w:rPr>
          <w:rFonts w:asciiTheme="minorBidi" w:eastAsia="Arial" w:hAnsiTheme="minorBidi" w:cstheme="minorBidi"/>
          <w:spacing w:val="1"/>
          <w:sz w:val="24"/>
          <w:szCs w:val="24"/>
        </w:rPr>
        <w:t>de</w:t>
      </w:r>
      <w:r w:rsidRPr="00074729">
        <w:rPr>
          <w:rFonts w:asciiTheme="minorBidi" w:eastAsia="Arial" w:hAnsiTheme="minorBidi" w:cstheme="minorBidi"/>
          <w:spacing w:val="-1"/>
          <w:sz w:val="24"/>
          <w:szCs w:val="24"/>
        </w:rPr>
        <w:t>p</w:t>
      </w:r>
      <w:r w:rsidRPr="00074729">
        <w:rPr>
          <w:rFonts w:asciiTheme="minorBidi" w:eastAsia="Arial" w:hAnsiTheme="minorBidi" w:cstheme="minorBidi"/>
          <w:spacing w:val="1"/>
          <w:sz w:val="24"/>
          <w:szCs w:val="24"/>
        </w:rPr>
        <w:t>a</w:t>
      </w:r>
      <w:r w:rsidRPr="00074729">
        <w:rPr>
          <w:rFonts w:asciiTheme="minorBidi" w:eastAsia="Arial" w:hAnsiTheme="minorBidi" w:cstheme="minorBidi"/>
          <w:sz w:val="24"/>
          <w:szCs w:val="24"/>
        </w:rPr>
        <w:t>rt</w:t>
      </w:r>
      <w:r w:rsidRPr="00074729">
        <w:rPr>
          <w:rFonts w:asciiTheme="minorBidi" w:eastAsia="Arial" w:hAnsiTheme="minorBidi" w:cstheme="minorBidi"/>
          <w:spacing w:val="-1"/>
          <w:sz w:val="24"/>
          <w:szCs w:val="24"/>
        </w:rPr>
        <w:t>m</w:t>
      </w:r>
      <w:r w:rsidRPr="00074729">
        <w:rPr>
          <w:rFonts w:asciiTheme="minorBidi" w:eastAsia="Arial" w:hAnsiTheme="minorBidi" w:cstheme="minorBidi"/>
          <w:spacing w:val="1"/>
          <w:sz w:val="24"/>
          <w:szCs w:val="24"/>
        </w:rPr>
        <w:t>en</w:t>
      </w:r>
      <w:r w:rsidRPr="00074729">
        <w:rPr>
          <w:rFonts w:asciiTheme="minorBidi" w:eastAsia="Arial" w:hAnsiTheme="minorBidi" w:cstheme="minorBidi"/>
          <w:sz w:val="24"/>
          <w:szCs w:val="24"/>
        </w:rPr>
        <w:t>t,</w:t>
      </w:r>
      <w:r w:rsidRPr="00074729">
        <w:rPr>
          <w:rFonts w:asciiTheme="minorBidi" w:eastAsia="Arial" w:hAnsiTheme="minorBidi" w:cstheme="minorBidi"/>
          <w:spacing w:val="-1"/>
          <w:sz w:val="24"/>
          <w:szCs w:val="24"/>
        </w:rPr>
        <w:t xml:space="preserve"> </w:t>
      </w:r>
      <w:r w:rsidRPr="00074729">
        <w:rPr>
          <w:rFonts w:asciiTheme="minorBidi" w:eastAsia="Arial" w:hAnsiTheme="minorBidi" w:cstheme="minorBidi"/>
          <w:spacing w:val="1"/>
          <w:sz w:val="24"/>
          <w:szCs w:val="24"/>
        </w:rPr>
        <w:t>an</w:t>
      </w:r>
      <w:r w:rsidRPr="00074729">
        <w:rPr>
          <w:rFonts w:asciiTheme="minorBidi" w:eastAsia="Arial" w:hAnsiTheme="minorBidi" w:cstheme="minorBidi"/>
          <w:sz w:val="24"/>
          <w:szCs w:val="24"/>
        </w:rPr>
        <w:t>d</w:t>
      </w:r>
      <w:r w:rsidRPr="00074729">
        <w:rPr>
          <w:rFonts w:asciiTheme="minorBidi" w:eastAsia="Arial" w:hAnsiTheme="minorBidi" w:cstheme="minorBidi"/>
          <w:spacing w:val="-1"/>
          <w:sz w:val="24"/>
          <w:szCs w:val="24"/>
        </w:rPr>
        <w:t xml:space="preserve"> </w:t>
      </w:r>
      <w:r w:rsidRPr="00074729">
        <w:rPr>
          <w:rFonts w:asciiTheme="minorBidi" w:eastAsia="Arial" w:hAnsiTheme="minorBidi" w:cstheme="minorBidi"/>
          <w:spacing w:val="1"/>
          <w:sz w:val="24"/>
          <w:szCs w:val="24"/>
        </w:rPr>
        <w:t>d</w:t>
      </w:r>
      <w:r w:rsidRPr="00074729">
        <w:rPr>
          <w:rFonts w:asciiTheme="minorBidi" w:eastAsia="Arial" w:hAnsiTheme="minorBidi" w:cstheme="minorBidi"/>
          <w:spacing w:val="-1"/>
          <w:sz w:val="24"/>
          <w:szCs w:val="24"/>
        </w:rPr>
        <w:t>e</w:t>
      </w:r>
      <w:r w:rsidRPr="00074729">
        <w:rPr>
          <w:rFonts w:asciiTheme="minorBidi" w:eastAsia="Arial" w:hAnsiTheme="minorBidi" w:cstheme="minorBidi"/>
          <w:spacing w:val="1"/>
          <w:sz w:val="24"/>
          <w:szCs w:val="24"/>
        </w:rPr>
        <w:t>a</w:t>
      </w:r>
      <w:r w:rsidRPr="00074729">
        <w:rPr>
          <w:rFonts w:asciiTheme="minorBidi" w:eastAsia="Arial" w:hAnsiTheme="minorBidi" w:cstheme="minorBidi"/>
          <w:sz w:val="24"/>
          <w:szCs w:val="24"/>
        </w:rPr>
        <w:t>l</w:t>
      </w:r>
      <w:r w:rsidRPr="00074729">
        <w:rPr>
          <w:rFonts w:asciiTheme="minorBidi" w:eastAsia="Arial" w:hAnsiTheme="minorBidi" w:cstheme="minorBidi"/>
          <w:spacing w:val="-1"/>
          <w:sz w:val="24"/>
          <w:szCs w:val="24"/>
        </w:rPr>
        <w:t>i</w:t>
      </w:r>
      <w:r w:rsidRPr="00074729">
        <w:rPr>
          <w:rFonts w:asciiTheme="minorBidi" w:eastAsia="Arial" w:hAnsiTheme="minorBidi" w:cstheme="minorBidi"/>
          <w:spacing w:val="1"/>
          <w:sz w:val="24"/>
          <w:szCs w:val="24"/>
        </w:rPr>
        <w:t>n</w:t>
      </w:r>
      <w:r w:rsidRPr="00074729">
        <w:rPr>
          <w:rFonts w:asciiTheme="minorBidi" w:eastAsia="Arial" w:hAnsiTheme="minorBidi" w:cstheme="minorBidi"/>
          <w:sz w:val="24"/>
          <w:szCs w:val="24"/>
        </w:rPr>
        <w:t>g</w:t>
      </w:r>
      <w:r w:rsidRPr="00074729">
        <w:rPr>
          <w:rFonts w:asciiTheme="minorBidi" w:eastAsia="Arial" w:hAnsiTheme="minorBidi" w:cstheme="minorBidi"/>
          <w:spacing w:val="-1"/>
          <w:sz w:val="24"/>
          <w:szCs w:val="24"/>
        </w:rPr>
        <w:t xml:space="preserve"> </w:t>
      </w:r>
      <w:r w:rsidRPr="00074729">
        <w:rPr>
          <w:rFonts w:asciiTheme="minorBidi" w:eastAsia="Arial" w:hAnsiTheme="minorBidi" w:cstheme="minorBidi"/>
          <w:spacing w:val="-2"/>
          <w:sz w:val="24"/>
          <w:szCs w:val="24"/>
        </w:rPr>
        <w:t>w</w:t>
      </w:r>
      <w:r w:rsidRPr="00074729">
        <w:rPr>
          <w:rFonts w:asciiTheme="minorBidi" w:eastAsia="Arial" w:hAnsiTheme="minorBidi" w:cstheme="minorBidi"/>
          <w:sz w:val="24"/>
          <w:szCs w:val="24"/>
        </w:rPr>
        <w:t>ith</w:t>
      </w:r>
      <w:r w:rsidRPr="00074729">
        <w:rPr>
          <w:rFonts w:asciiTheme="minorBidi" w:eastAsia="Arial" w:hAnsiTheme="minorBidi" w:cstheme="minorBidi"/>
          <w:spacing w:val="1"/>
          <w:sz w:val="24"/>
          <w:szCs w:val="24"/>
        </w:rPr>
        <w:t xml:space="preserve"> </w:t>
      </w:r>
      <w:r w:rsidR="0024741A" w:rsidRPr="00074729">
        <w:rPr>
          <w:rFonts w:asciiTheme="minorBidi" w:eastAsia="Arial" w:hAnsiTheme="minorBidi" w:cstheme="minorBidi"/>
          <w:sz w:val="24"/>
          <w:szCs w:val="24"/>
        </w:rPr>
        <w:t>Clint</w:t>
      </w:r>
      <w:r w:rsidRPr="00074729">
        <w:rPr>
          <w:rFonts w:asciiTheme="minorBidi" w:eastAsia="Arial" w:hAnsiTheme="minorBidi" w:cstheme="minorBidi"/>
          <w:sz w:val="24"/>
          <w:szCs w:val="24"/>
        </w:rPr>
        <w:t>.</w:t>
      </w:r>
    </w:p>
    <w:p w:rsidR="00222AE8" w:rsidRPr="00074729" w:rsidRDefault="00222AE8">
      <w:pPr>
        <w:spacing w:line="200" w:lineRule="exact"/>
        <w:rPr>
          <w:rFonts w:asciiTheme="minorBidi" w:hAnsiTheme="minorBidi" w:cstheme="minorBidi"/>
          <w:sz w:val="24"/>
          <w:szCs w:val="24"/>
        </w:rPr>
      </w:pPr>
    </w:p>
    <w:p w:rsidR="00222AE8" w:rsidRPr="00074729" w:rsidRDefault="00222AE8">
      <w:pPr>
        <w:spacing w:line="200" w:lineRule="exact"/>
        <w:rPr>
          <w:rFonts w:asciiTheme="minorBidi" w:hAnsiTheme="minorBidi" w:cstheme="minorBidi"/>
          <w:sz w:val="24"/>
          <w:szCs w:val="24"/>
        </w:rPr>
      </w:pPr>
    </w:p>
    <w:p w:rsidR="00813F7C" w:rsidRPr="00074729" w:rsidRDefault="002129C2" w:rsidP="00524A38">
      <w:pPr>
        <w:ind w:left="3961" w:right="1146" w:hanging="3961"/>
        <w:rPr>
          <w:rFonts w:asciiTheme="minorBidi" w:eastAsia="Arial" w:hAnsiTheme="minorBidi" w:cstheme="minorBidi"/>
          <w:spacing w:val="-1"/>
          <w:sz w:val="24"/>
          <w:szCs w:val="24"/>
        </w:rPr>
      </w:pPr>
      <w:r w:rsidRPr="00074729">
        <w:rPr>
          <w:rFonts w:asciiTheme="minorBidi" w:eastAsia="Arial" w:hAnsiTheme="minorBidi" w:cstheme="minorBidi"/>
          <w:b/>
          <w:spacing w:val="1"/>
          <w:sz w:val="24"/>
          <w:szCs w:val="24"/>
        </w:rPr>
        <w:t>IV</w:t>
      </w:r>
      <w:r w:rsidR="00A16A19" w:rsidRPr="00074729">
        <w:rPr>
          <w:rFonts w:asciiTheme="minorBidi" w:eastAsia="Arial" w:hAnsiTheme="minorBidi" w:cstheme="minorBidi"/>
          <w:b/>
          <w:sz w:val="24"/>
          <w:szCs w:val="24"/>
        </w:rPr>
        <w:t>.</w:t>
      </w:r>
      <w:r w:rsidR="004849EA">
        <w:rPr>
          <w:rFonts w:asciiTheme="minorBidi" w:eastAsia="Arial" w:hAnsiTheme="minorBidi" w:cstheme="minorBidi"/>
          <w:b/>
          <w:sz w:val="24"/>
          <w:szCs w:val="24"/>
        </w:rPr>
        <w:t xml:space="preserve"> </w:t>
      </w:r>
      <w:r w:rsidR="00A16A19" w:rsidRPr="00074729">
        <w:rPr>
          <w:rFonts w:asciiTheme="minorBidi" w:eastAsia="Arial" w:hAnsiTheme="minorBidi" w:cstheme="minorBidi"/>
          <w:sz w:val="24"/>
          <w:szCs w:val="24"/>
        </w:rPr>
        <w:t>N</w:t>
      </w:r>
      <w:r w:rsidR="00A16A19" w:rsidRPr="00074729">
        <w:rPr>
          <w:rFonts w:asciiTheme="minorBidi" w:eastAsia="Arial" w:hAnsiTheme="minorBidi" w:cstheme="minorBidi"/>
          <w:spacing w:val="-2"/>
          <w:sz w:val="24"/>
          <w:szCs w:val="24"/>
        </w:rPr>
        <w:t>a</w:t>
      </w:r>
      <w:r w:rsidR="00A16A19" w:rsidRPr="00074729">
        <w:rPr>
          <w:rFonts w:asciiTheme="minorBidi" w:eastAsia="Arial" w:hAnsiTheme="minorBidi" w:cstheme="minorBidi"/>
          <w:spacing w:val="1"/>
          <w:sz w:val="24"/>
          <w:szCs w:val="24"/>
        </w:rPr>
        <w:t>m</w:t>
      </w:r>
      <w:r w:rsidR="00A16A19" w:rsidRPr="00074729">
        <w:rPr>
          <w:rFonts w:asciiTheme="minorBidi" w:eastAsia="Arial" w:hAnsiTheme="minorBidi" w:cstheme="minorBidi"/>
          <w:sz w:val="24"/>
          <w:szCs w:val="24"/>
        </w:rPr>
        <w:t>e</w:t>
      </w:r>
      <w:r w:rsidR="00A16A19" w:rsidRPr="00074729">
        <w:rPr>
          <w:rFonts w:asciiTheme="minorBidi" w:eastAsia="Arial" w:hAnsiTheme="minorBidi" w:cstheme="minorBidi"/>
          <w:spacing w:val="-1"/>
          <w:sz w:val="24"/>
          <w:szCs w:val="24"/>
        </w:rPr>
        <w:t xml:space="preserve"> o</w:t>
      </w:r>
      <w:r w:rsidR="00A16A19" w:rsidRPr="00074729">
        <w:rPr>
          <w:rFonts w:asciiTheme="minorBidi" w:eastAsia="Arial" w:hAnsiTheme="minorBidi" w:cstheme="minorBidi"/>
          <w:sz w:val="24"/>
          <w:szCs w:val="24"/>
        </w:rPr>
        <w:t>f</w:t>
      </w:r>
      <w:r w:rsidR="00A16A19" w:rsidRPr="00074729">
        <w:rPr>
          <w:rFonts w:asciiTheme="minorBidi" w:eastAsia="Arial" w:hAnsiTheme="minorBidi" w:cstheme="minorBidi"/>
          <w:spacing w:val="1"/>
          <w:sz w:val="24"/>
          <w:szCs w:val="24"/>
        </w:rPr>
        <w:t xml:space="preserve"> </w:t>
      </w:r>
      <w:r w:rsidR="00A16A19" w:rsidRPr="00074729">
        <w:rPr>
          <w:rFonts w:asciiTheme="minorBidi" w:eastAsia="Arial" w:hAnsiTheme="minorBidi" w:cstheme="minorBidi"/>
          <w:sz w:val="24"/>
          <w:szCs w:val="24"/>
        </w:rPr>
        <w:t>E</w:t>
      </w:r>
      <w:r w:rsidR="00A16A19" w:rsidRPr="00074729">
        <w:rPr>
          <w:rFonts w:asciiTheme="minorBidi" w:eastAsia="Arial" w:hAnsiTheme="minorBidi" w:cstheme="minorBidi"/>
          <w:spacing w:val="-1"/>
          <w:sz w:val="24"/>
          <w:szCs w:val="24"/>
        </w:rPr>
        <w:t>m</w:t>
      </w:r>
      <w:r w:rsidR="00A16A19" w:rsidRPr="00074729">
        <w:rPr>
          <w:rFonts w:asciiTheme="minorBidi" w:eastAsia="Arial" w:hAnsiTheme="minorBidi" w:cstheme="minorBidi"/>
          <w:spacing w:val="1"/>
          <w:sz w:val="24"/>
          <w:szCs w:val="24"/>
        </w:rPr>
        <w:t>p</w:t>
      </w:r>
      <w:r w:rsidR="00A16A19" w:rsidRPr="00074729">
        <w:rPr>
          <w:rFonts w:asciiTheme="minorBidi" w:eastAsia="Arial" w:hAnsiTheme="minorBidi" w:cstheme="minorBidi"/>
          <w:sz w:val="24"/>
          <w:szCs w:val="24"/>
        </w:rPr>
        <w:t>lo</w:t>
      </w:r>
      <w:r w:rsidR="00A16A19" w:rsidRPr="00074729">
        <w:rPr>
          <w:rFonts w:asciiTheme="minorBidi" w:eastAsia="Arial" w:hAnsiTheme="minorBidi" w:cstheme="minorBidi"/>
          <w:spacing w:val="-2"/>
          <w:sz w:val="24"/>
          <w:szCs w:val="24"/>
        </w:rPr>
        <w:t>y</w:t>
      </w:r>
      <w:r w:rsidR="00A16A19" w:rsidRPr="00074729">
        <w:rPr>
          <w:rFonts w:asciiTheme="minorBidi" w:eastAsia="Arial" w:hAnsiTheme="minorBidi" w:cstheme="minorBidi"/>
          <w:sz w:val="24"/>
          <w:szCs w:val="24"/>
        </w:rPr>
        <w:t>ing</w:t>
      </w:r>
      <w:r w:rsidR="00A16A19" w:rsidRPr="00074729">
        <w:rPr>
          <w:rFonts w:asciiTheme="minorBidi" w:eastAsia="Arial" w:hAnsiTheme="minorBidi" w:cstheme="minorBidi"/>
          <w:spacing w:val="-1"/>
          <w:sz w:val="24"/>
          <w:szCs w:val="24"/>
        </w:rPr>
        <w:t xml:space="preserve"> </w:t>
      </w:r>
      <w:r w:rsidR="00A16A19" w:rsidRPr="00074729">
        <w:rPr>
          <w:rFonts w:asciiTheme="minorBidi" w:eastAsia="Arial" w:hAnsiTheme="minorBidi" w:cstheme="minorBidi"/>
          <w:spacing w:val="1"/>
          <w:sz w:val="24"/>
          <w:szCs w:val="24"/>
        </w:rPr>
        <w:t>A</w:t>
      </w:r>
      <w:r w:rsidR="00A16A19" w:rsidRPr="00074729">
        <w:rPr>
          <w:rFonts w:asciiTheme="minorBidi" w:eastAsia="Arial" w:hAnsiTheme="minorBidi" w:cstheme="minorBidi"/>
          <w:spacing w:val="-1"/>
          <w:sz w:val="24"/>
          <w:szCs w:val="24"/>
        </w:rPr>
        <w:t>g</w:t>
      </w:r>
      <w:r w:rsidR="00A16A19" w:rsidRPr="00074729">
        <w:rPr>
          <w:rFonts w:asciiTheme="minorBidi" w:eastAsia="Arial" w:hAnsiTheme="minorBidi" w:cstheme="minorBidi"/>
          <w:spacing w:val="1"/>
          <w:sz w:val="24"/>
          <w:szCs w:val="24"/>
        </w:rPr>
        <w:t>en</w:t>
      </w:r>
      <w:r w:rsidR="00A16A19" w:rsidRPr="00074729">
        <w:rPr>
          <w:rFonts w:asciiTheme="minorBidi" w:eastAsia="Arial" w:hAnsiTheme="minorBidi" w:cstheme="minorBidi"/>
          <w:sz w:val="24"/>
          <w:szCs w:val="24"/>
        </w:rPr>
        <w:t xml:space="preserve">cy       </w:t>
      </w:r>
      <w:r w:rsidR="00695C1C" w:rsidRPr="00074729">
        <w:rPr>
          <w:rFonts w:asciiTheme="minorBidi" w:eastAsia="Arial" w:hAnsiTheme="minorBidi" w:cstheme="minorBidi"/>
          <w:spacing w:val="-1"/>
          <w:sz w:val="24"/>
          <w:szCs w:val="24"/>
        </w:rPr>
        <w:t>Uni Build Associates (PVT Ltd</w:t>
      </w:r>
      <w:r w:rsidR="00A16A19" w:rsidRPr="00074729">
        <w:rPr>
          <w:rFonts w:asciiTheme="minorBidi" w:eastAsia="Arial" w:hAnsiTheme="minorBidi" w:cstheme="minorBidi"/>
          <w:spacing w:val="-1"/>
          <w:sz w:val="24"/>
          <w:szCs w:val="24"/>
        </w:rPr>
        <w:t xml:space="preserve">    </w:t>
      </w:r>
    </w:p>
    <w:p w:rsidR="00222AE8" w:rsidRPr="00074729" w:rsidRDefault="00A16A19" w:rsidP="00E44F91">
      <w:pPr>
        <w:ind w:left="3961" w:right="1146" w:hanging="3961"/>
        <w:rPr>
          <w:rFonts w:asciiTheme="minorBidi" w:eastAsia="Arial" w:hAnsiTheme="minorBidi" w:cstheme="minorBidi"/>
          <w:sz w:val="24"/>
          <w:szCs w:val="24"/>
        </w:rPr>
      </w:pPr>
      <w:r w:rsidRPr="00074729">
        <w:rPr>
          <w:rFonts w:asciiTheme="minorBidi" w:eastAsia="Arial" w:hAnsiTheme="minorBidi" w:cstheme="minorBidi"/>
          <w:spacing w:val="-1"/>
          <w:sz w:val="24"/>
          <w:szCs w:val="24"/>
        </w:rPr>
        <w:t xml:space="preserve">  </w:t>
      </w:r>
      <w:r w:rsidR="00813F7C" w:rsidRPr="00074729">
        <w:rPr>
          <w:rFonts w:asciiTheme="minorBidi" w:eastAsia="Arial" w:hAnsiTheme="minorBidi" w:cstheme="minorBidi"/>
          <w:spacing w:val="-1"/>
          <w:sz w:val="24"/>
          <w:szCs w:val="24"/>
        </w:rPr>
        <w:t xml:space="preserve"> </w:t>
      </w:r>
      <w:r w:rsidR="004849EA">
        <w:rPr>
          <w:rFonts w:asciiTheme="minorBidi" w:eastAsia="Arial" w:hAnsiTheme="minorBidi" w:cstheme="minorBidi"/>
          <w:spacing w:val="-1"/>
          <w:sz w:val="24"/>
          <w:szCs w:val="24"/>
        </w:rPr>
        <w:t xml:space="preserve">  </w:t>
      </w:r>
      <w:r w:rsidR="00813F7C" w:rsidRPr="00074729">
        <w:rPr>
          <w:rFonts w:asciiTheme="minorBidi" w:eastAsia="Arial" w:hAnsiTheme="minorBidi" w:cstheme="minorBidi"/>
          <w:spacing w:val="-1"/>
          <w:sz w:val="24"/>
          <w:szCs w:val="24"/>
        </w:rPr>
        <w:t xml:space="preserve">Title of Position                            </w:t>
      </w:r>
      <w:r w:rsidR="00E44F91">
        <w:rPr>
          <w:rFonts w:asciiTheme="minorBidi" w:eastAsia="Arial" w:hAnsiTheme="minorBidi" w:cstheme="minorBidi"/>
          <w:spacing w:val="-1"/>
          <w:sz w:val="24"/>
          <w:szCs w:val="24"/>
        </w:rPr>
        <w:t xml:space="preserve">Assistant Quantity Surveyor </w:t>
      </w:r>
    </w:p>
    <w:p w:rsidR="00ED6EF8" w:rsidRPr="00074729" w:rsidRDefault="00ED6EF8" w:rsidP="00524A38">
      <w:pPr>
        <w:rPr>
          <w:rFonts w:asciiTheme="minorBidi" w:eastAsia="Arial" w:hAnsiTheme="minorBidi" w:cstheme="minorBidi"/>
          <w:spacing w:val="-1"/>
          <w:sz w:val="24"/>
          <w:szCs w:val="24"/>
        </w:rPr>
      </w:pPr>
      <w:r w:rsidRPr="00074729">
        <w:rPr>
          <w:rFonts w:asciiTheme="minorBidi" w:eastAsia="Arial" w:hAnsiTheme="minorBidi" w:cstheme="minorBidi"/>
          <w:spacing w:val="1"/>
          <w:sz w:val="24"/>
          <w:szCs w:val="24"/>
        </w:rPr>
        <w:t xml:space="preserve">    </w:t>
      </w:r>
      <w:r w:rsidR="004849EA">
        <w:rPr>
          <w:rFonts w:asciiTheme="minorBidi" w:eastAsia="Arial" w:hAnsiTheme="minorBidi" w:cstheme="minorBidi"/>
          <w:spacing w:val="1"/>
          <w:sz w:val="24"/>
          <w:szCs w:val="24"/>
        </w:rPr>
        <w:t xml:space="preserve"> </w:t>
      </w:r>
      <w:r w:rsidR="00A16A19" w:rsidRPr="00074729">
        <w:rPr>
          <w:rFonts w:asciiTheme="minorBidi" w:eastAsia="Arial" w:hAnsiTheme="minorBidi" w:cstheme="minorBidi"/>
          <w:spacing w:val="1"/>
          <w:sz w:val="24"/>
          <w:szCs w:val="24"/>
        </w:rPr>
        <w:t>Lo</w:t>
      </w:r>
      <w:r w:rsidR="00A16A19" w:rsidRPr="00074729">
        <w:rPr>
          <w:rFonts w:asciiTheme="minorBidi" w:eastAsia="Arial" w:hAnsiTheme="minorBidi" w:cstheme="minorBidi"/>
          <w:sz w:val="24"/>
          <w:szCs w:val="24"/>
        </w:rPr>
        <w:t>c</w:t>
      </w:r>
      <w:r w:rsidR="00A16A19" w:rsidRPr="00074729">
        <w:rPr>
          <w:rFonts w:asciiTheme="minorBidi" w:eastAsia="Arial" w:hAnsiTheme="minorBidi" w:cstheme="minorBidi"/>
          <w:spacing w:val="1"/>
          <w:sz w:val="24"/>
          <w:szCs w:val="24"/>
        </w:rPr>
        <w:t>a</w:t>
      </w:r>
      <w:r w:rsidR="00A16A19" w:rsidRPr="00074729">
        <w:rPr>
          <w:rFonts w:asciiTheme="minorBidi" w:eastAsia="Arial" w:hAnsiTheme="minorBidi" w:cstheme="minorBidi"/>
          <w:sz w:val="24"/>
          <w:szCs w:val="24"/>
        </w:rPr>
        <w:t>t</w:t>
      </w:r>
      <w:r w:rsidR="00A16A19" w:rsidRPr="00074729">
        <w:rPr>
          <w:rFonts w:asciiTheme="minorBidi" w:eastAsia="Arial" w:hAnsiTheme="minorBidi" w:cstheme="minorBidi"/>
          <w:spacing w:val="-2"/>
          <w:sz w:val="24"/>
          <w:szCs w:val="24"/>
        </w:rPr>
        <w:t>i</w:t>
      </w:r>
      <w:r w:rsidR="00A16A19" w:rsidRPr="00074729">
        <w:rPr>
          <w:rFonts w:asciiTheme="minorBidi" w:eastAsia="Arial" w:hAnsiTheme="minorBidi" w:cstheme="minorBidi"/>
          <w:spacing w:val="1"/>
          <w:sz w:val="24"/>
          <w:szCs w:val="24"/>
        </w:rPr>
        <w:t>o</w:t>
      </w:r>
      <w:r w:rsidR="00A16A19" w:rsidRPr="00074729">
        <w:rPr>
          <w:rFonts w:asciiTheme="minorBidi" w:eastAsia="Arial" w:hAnsiTheme="minorBidi" w:cstheme="minorBidi"/>
          <w:sz w:val="24"/>
          <w:szCs w:val="24"/>
        </w:rPr>
        <w:t>n</w:t>
      </w:r>
      <w:r w:rsidR="00A16A19" w:rsidRPr="00074729">
        <w:rPr>
          <w:rFonts w:asciiTheme="minorBidi" w:eastAsia="Arial" w:hAnsiTheme="minorBidi" w:cstheme="minorBidi"/>
          <w:spacing w:val="1"/>
          <w:sz w:val="24"/>
          <w:szCs w:val="24"/>
        </w:rPr>
        <w:t xml:space="preserve"> </w:t>
      </w:r>
      <w:r w:rsidR="00A16A19" w:rsidRPr="00074729">
        <w:rPr>
          <w:rFonts w:asciiTheme="minorBidi" w:eastAsia="Arial" w:hAnsiTheme="minorBidi" w:cstheme="minorBidi"/>
          <w:spacing w:val="-1"/>
          <w:sz w:val="24"/>
          <w:szCs w:val="24"/>
        </w:rPr>
        <w:t>o</w:t>
      </w:r>
      <w:r w:rsidR="00A16A19" w:rsidRPr="00074729">
        <w:rPr>
          <w:rFonts w:asciiTheme="minorBidi" w:eastAsia="Arial" w:hAnsiTheme="minorBidi" w:cstheme="minorBidi"/>
          <w:sz w:val="24"/>
          <w:szCs w:val="24"/>
        </w:rPr>
        <w:t>f</w:t>
      </w:r>
      <w:r w:rsidR="00A16A19" w:rsidRPr="00074729">
        <w:rPr>
          <w:rFonts w:asciiTheme="minorBidi" w:eastAsia="Arial" w:hAnsiTheme="minorBidi" w:cstheme="minorBidi"/>
          <w:spacing w:val="1"/>
          <w:sz w:val="24"/>
          <w:szCs w:val="24"/>
        </w:rPr>
        <w:t xml:space="preserve"> </w:t>
      </w:r>
      <w:r w:rsidR="00A16A19" w:rsidRPr="00074729">
        <w:rPr>
          <w:rFonts w:asciiTheme="minorBidi" w:eastAsia="Arial" w:hAnsiTheme="minorBidi" w:cstheme="minorBidi"/>
          <w:sz w:val="24"/>
          <w:szCs w:val="24"/>
        </w:rPr>
        <w:t>Assi</w:t>
      </w:r>
      <w:r w:rsidR="00A16A19" w:rsidRPr="00074729">
        <w:rPr>
          <w:rFonts w:asciiTheme="minorBidi" w:eastAsia="Arial" w:hAnsiTheme="minorBidi" w:cstheme="minorBidi"/>
          <w:spacing w:val="-2"/>
          <w:sz w:val="24"/>
          <w:szCs w:val="24"/>
        </w:rPr>
        <w:t>g</w:t>
      </w:r>
      <w:r w:rsidR="00A16A19" w:rsidRPr="00074729">
        <w:rPr>
          <w:rFonts w:asciiTheme="minorBidi" w:eastAsia="Arial" w:hAnsiTheme="minorBidi" w:cstheme="minorBidi"/>
          <w:spacing w:val="1"/>
          <w:sz w:val="24"/>
          <w:szCs w:val="24"/>
        </w:rPr>
        <w:t>n</w:t>
      </w:r>
      <w:r w:rsidR="00A16A19" w:rsidRPr="00074729">
        <w:rPr>
          <w:rFonts w:asciiTheme="minorBidi" w:eastAsia="Arial" w:hAnsiTheme="minorBidi" w:cstheme="minorBidi"/>
          <w:spacing w:val="-1"/>
          <w:sz w:val="24"/>
          <w:szCs w:val="24"/>
        </w:rPr>
        <w:t>m</w:t>
      </w:r>
      <w:r w:rsidR="00A16A19" w:rsidRPr="00074729">
        <w:rPr>
          <w:rFonts w:asciiTheme="minorBidi" w:eastAsia="Arial" w:hAnsiTheme="minorBidi" w:cstheme="minorBidi"/>
          <w:spacing w:val="1"/>
          <w:sz w:val="24"/>
          <w:szCs w:val="24"/>
        </w:rPr>
        <w:t>e</w:t>
      </w:r>
      <w:r w:rsidR="00A16A19" w:rsidRPr="00074729">
        <w:rPr>
          <w:rFonts w:asciiTheme="minorBidi" w:eastAsia="Arial" w:hAnsiTheme="minorBidi" w:cstheme="minorBidi"/>
          <w:spacing w:val="-1"/>
          <w:sz w:val="24"/>
          <w:szCs w:val="24"/>
        </w:rPr>
        <w:t>n</w:t>
      </w:r>
      <w:r w:rsidRPr="00074729">
        <w:rPr>
          <w:rFonts w:asciiTheme="minorBidi" w:eastAsia="Arial" w:hAnsiTheme="minorBidi" w:cstheme="minorBidi"/>
          <w:sz w:val="24"/>
          <w:szCs w:val="24"/>
        </w:rPr>
        <w:t xml:space="preserve">t              </w:t>
      </w:r>
      <w:r w:rsidRPr="00074729">
        <w:rPr>
          <w:rFonts w:asciiTheme="minorBidi" w:eastAsia="Arial" w:hAnsiTheme="minorBidi" w:cstheme="minorBidi"/>
          <w:spacing w:val="-1"/>
          <w:sz w:val="24"/>
          <w:szCs w:val="24"/>
        </w:rPr>
        <w:t>Fatima Jinnah institute of dental Science Lahore</w:t>
      </w:r>
    </w:p>
    <w:p w:rsidR="00222AE8" w:rsidRPr="00074729" w:rsidRDefault="00222AE8">
      <w:pPr>
        <w:ind w:left="280" w:right="2521"/>
        <w:jc w:val="both"/>
        <w:rPr>
          <w:rFonts w:asciiTheme="minorBidi" w:eastAsia="Arial" w:hAnsiTheme="minorBidi" w:cstheme="minorBidi"/>
          <w:sz w:val="24"/>
          <w:szCs w:val="24"/>
        </w:rPr>
      </w:pPr>
    </w:p>
    <w:p w:rsidR="00222AE8" w:rsidRPr="00074729" w:rsidRDefault="00A16A19">
      <w:pPr>
        <w:ind w:left="280" w:right="1576"/>
        <w:jc w:val="both"/>
        <w:rPr>
          <w:rFonts w:asciiTheme="minorBidi" w:eastAsia="Arial" w:hAnsiTheme="minorBidi" w:cstheme="minorBidi"/>
          <w:spacing w:val="-1"/>
          <w:sz w:val="24"/>
          <w:szCs w:val="24"/>
        </w:rPr>
      </w:pPr>
      <w:r w:rsidRPr="00074729">
        <w:rPr>
          <w:rFonts w:asciiTheme="minorBidi" w:eastAsia="Arial" w:hAnsiTheme="minorBidi" w:cstheme="minorBidi"/>
          <w:sz w:val="24"/>
          <w:szCs w:val="24"/>
        </w:rPr>
        <w:t>P</w:t>
      </w:r>
      <w:r w:rsidRPr="00074729">
        <w:rPr>
          <w:rFonts w:asciiTheme="minorBidi" w:eastAsia="Arial" w:hAnsiTheme="minorBidi" w:cstheme="minorBidi"/>
          <w:spacing w:val="1"/>
          <w:sz w:val="24"/>
          <w:szCs w:val="24"/>
        </w:rPr>
        <w:t>e</w:t>
      </w:r>
      <w:r w:rsidRPr="00074729">
        <w:rPr>
          <w:rFonts w:asciiTheme="minorBidi" w:eastAsia="Arial" w:hAnsiTheme="minorBidi" w:cstheme="minorBidi"/>
          <w:sz w:val="24"/>
          <w:szCs w:val="24"/>
        </w:rPr>
        <w:t>r</w:t>
      </w:r>
      <w:r w:rsidRPr="00074729">
        <w:rPr>
          <w:rFonts w:asciiTheme="minorBidi" w:eastAsia="Arial" w:hAnsiTheme="minorBidi" w:cstheme="minorBidi"/>
          <w:spacing w:val="-1"/>
          <w:sz w:val="24"/>
          <w:szCs w:val="24"/>
        </w:rPr>
        <w:t>i</w:t>
      </w:r>
      <w:r w:rsidRPr="00074729">
        <w:rPr>
          <w:rFonts w:asciiTheme="minorBidi" w:eastAsia="Arial" w:hAnsiTheme="minorBidi" w:cstheme="minorBidi"/>
          <w:spacing w:val="1"/>
          <w:sz w:val="24"/>
          <w:szCs w:val="24"/>
        </w:rPr>
        <w:t>o</w:t>
      </w:r>
      <w:r w:rsidRPr="00074729">
        <w:rPr>
          <w:rFonts w:asciiTheme="minorBidi" w:eastAsia="Arial" w:hAnsiTheme="minorBidi" w:cstheme="minorBidi"/>
          <w:sz w:val="24"/>
          <w:szCs w:val="24"/>
        </w:rPr>
        <w:t>d</w:t>
      </w:r>
      <w:r w:rsidRPr="00074729">
        <w:rPr>
          <w:rFonts w:asciiTheme="minorBidi" w:eastAsia="Arial" w:hAnsiTheme="minorBidi" w:cstheme="minorBidi"/>
          <w:spacing w:val="-1"/>
          <w:sz w:val="24"/>
          <w:szCs w:val="24"/>
        </w:rPr>
        <w:t xml:space="preserve"> o</w:t>
      </w:r>
      <w:r w:rsidRPr="00074729">
        <w:rPr>
          <w:rFonts w:asciiTheme="minorBidi" w:eastAsia="Arial" w:hAnsiTheme="minorBidi" w:cstheme="minorBidi"/>
          <w:sz w:val="24"/>
          <w:szCs w:val="24"/>
        </w:rPr>
        <w:t>f</w:t>
      </w:r>
      <w:r w:rsidRPr="00074729">
        <w:rPr>
          <w:rFonts w:asciiTheme="minorBidi" w:eastAsia="Arial" w:hAnsiTheme="minorBidi" w:cstheme="minorBidi"/>
          <w:spacing w:val="3"/>
          <w:sz w:val="24"/>
          <w:szCs w:val="24"/>
        </w:rPr>
        <w:t xml:space="preserve"> </w:t>
      </w:r>
      <w:r w:rsidRPr="00074729">
        <w:rPr>
          <w:rFonts w:asciiTheme="minorBidi" w:eastAsia="Arial" w:hAnsiTheme="minorBidi" w:cstheme="minorBidi"/>
          <w:spacing w:val="1"/>
          <w:sz w:val="24"/>
          <w:szCs w:val="24"/>
        </w:rPr>
        <w:t>A</w:t>
      </w:r>
      <w:r w:rsidRPr="00074729">
        <w:rPr>
          <w:rFonts w:asciiTheme="minorBidi" w:eastAsia="Arial" w:hAnsiTheme="minorBidi" w:cstheme="minorBidi"/>
          <w:sz w:val="24"/>
          <w:szCs w:val="24"/>
        </w:rPr>
        <w:t>ssi</w:t>
      </w:r>
      <w:r w:rsidRPr="00074729">
        <w:rPr>
          <w:rFonts w:asciiTheme="minorBidi" w:eastAsia="Arial" w:hAnsiTheme="minorBidi" w:cstheme="minorBidi"/>
          <w:spacing w:val="-2"/>
          <w:sz w:val="24"/>
          <w:szCs w:val="24"/>
        </w:rPr>
        <w:t>g</w:t>
      </w:r>
      <w:r w:rsidRPr="00074729">
        <w:rPr>
          <w:rFonts w:asciiTheme="minorBidi" w:eastAsia="Arial" w:hAnsiTheme="minorBidi" w:cstheme="minorBidi"/>
          <w:spacing w:val="1"/>
          <w:sz w:val="24"/>
          <w:szCs w:val="24"/>
        </w:rPr>
        <w:t>n</w:t>
      </w:r>
      <w:r w:rsidRPr="00074729">
        <w:rPr>
          <w:rFonts w:asciiTheme="minorBidi" w:eastAsia="Arial" w:hAnsiTheme="minorBidi" w:cstheme="minorBidi"/>
          <w:spacing w:val="-1"/>
          <w:sz w:val="24"/>
          <w:szCs w:val="24"/>
        </w:rPr>
        <w:t>m</w:t>
      </w:r>
      <w:r w:rsidRPr="00074729">
        <w:rPr>
          <w:rFonts w:asciiTheme="minorBidi" w:eastAsia="Arial" w:hAnsiTheme="minorBidi" w:cstheme="minorBidi"/>
          <w:spacing w:val="1"/>
          <w:sz w:val="24"/>
          <w:szCs w:val="24"/>
        </w:rPr>
        <w:t>en</w:t>
      </w:r>
      <w:r w:rsidRPr="00074729">
        <w:rPr>
          <w:rFonts w:asciiTheme="minorBidi" w:eastAsia="Arial" w:hAnsiTheme="minorBidi" w:cstheme="minorBidi"/>
          <w:sz w:val="24"/>
          <w:szCs w:val="24"/>
        </w:rPr>
        <w:t xml:space="preserve">t                  </w:t>
      </w:r>
      <w:r w:rsidRPr="00074729">
        <w:rPr>
          <w:rFonts w:asciiTheme="minorBidi" w:eastAsia="Arial" w:hAnsiTheme="minorBidi" w:cstheme="minorBidi"/>
          <w:spacing w:val="55"/>
          <w:sz w:val="24"/>
          <w:szCs w:val="24"/>
        </w:rPr>
        <w:t xml:space="preserve"> </w:t>
      </w:r>
      <w:r w:rsidR="00ED6EF8" w:rsidRPr="00074729">
        <w:rPr>
          <w:rFonts w:asciiTheme="minorBidi" w:eastAsia="Arial" w:hAnsiTheme="minorBidi" w:cstheme="minorBidi"/>
          <w:spacing w:val="-1"/>
          <w:sz w:val="24"/>
          <w:szCs w:val="24"/>
        </w:rPr>
        <w:t>15 July 2009 to 08 Sep 2010</w:t>
      </w:r>
    </w:p>
    <w:p w:rsidR="00222AE8" w:rsidRPr="00074729" w:rsidRDefault="00222AE8">
      <w:pPr>
        <w:spacing w:before="16" w:line="260" w:lineRule="exact"/>
        <w:rPr>
          <w:rFonts w:asciiTheme="minorBidi" w:hAnsiTheme="minorBidi" w:cstheme="minorBidi"/>
          <w:sz w:val="24"/>
          <w:szCs w:val="24"/>
        </w:rPr>
      </w:pPr>
    </w:p>
    <w:p w:rsidR="00222AE8" w:rsidRPr="00074729" w:rsidRDefault="00A16A19">
      <w:pPr>
        <w:ind w:left="280" w:right="7644"/>
        <w:jc w:val="both"/>
        <w:rPr>
          <w:rFonts w:asciiTheme="minorBidi" w:eastAsia="Arial" w:hAnsiTheme="minorBidi" w:cstheme="minorBidi"/>
          <w:sz w:val="24"/>
          <w:szCs w:val="24"/>
        </w:rPr>
      </w:pPr>
      <w:r w:rsidRPr="00074729">
        <w:rPr>
          <w:rFonts w:asciiTheme="minorBidi" w:eastAsia="Arial" w:hAnsiTheme="minorBidi" w:cstheme="minorBidi"/>
          <w:b/>
          <w:spacing w:val="-5"/>
          <w:sz w:val="24"/>
          <w:szCs w:val="24"/>
        </w:rPr>
        <w:t>A</w:t>
      </w:r>
      <w:r w:rsidRPr="00074729">
        <w:rPr>
          <w:rFonts w:asciiTheme="minorBidi" w:eastAsia="Arial" w:hAnsiTheme="minorBidi" w:cstheme="minorBidi"/>
          <w:b/>
          <w:spacing w:val="3"/>
          <w:sz w:val="24"/>
          <w:szCs w:val="24"/>
        </w:rPr>
        <w:t>c</w:t>
      </w:r>
      <w:r w:rsidRPr="00074729">
        <w:rPr>
          <w:rFonts w:asciiTheme="minorBidi" w:eastAsia="Arial" w:hAnsiTheme="minorBidi" w:cstheme="minorBidi"/>
          <w:b/>
          <w:sz w:val="24"/>
          <w:szCs w:val="24"/>
        </w:rPr>
        <w:t>t</w:t>
      </w:r>
      <w:r w:rsidRPr="00074729">
        <w:rPr>
          <w:rFonts w:asciiTheme="minorBidi" w:eastAsia="Arial" w:hAnsiTheme="minorBidi" w:cstheme="minorBidi"/>
          <w:b/>
          <w:spacing w:val="2"/>
          <w:sz w:val="24"/>
          <w:szCs w:val="24"/>
        </w:rPr>
        <w:t>i</w:t>
      </w:r>
      <w:r w:rsidRPr="00074729">
        <w:rPr>
          <w:rFonts w:asciiTheme="minorBidi" w:eastAsia="Arial" w:hAnsiTheme="minorBidi" w:cstheme="minorBidi"/>
          <w:b/>
          <w:spacing w:val="-4"/>
          <w:sz w:val="24"/>
          <w:szCs w:val="24"/>
        </w:rPr>
        <w:t>v</w:t>
      </w:r>
      <w:r w:rsidRPr="00074729">
        <w:rPr>
          <w:rFonts w:asciiTheme="minorBidi" w:eastAsia="Arial" w:hAnsiTheme="minorBidi" w:cstheme="minorBidi"/>
          <w:b/>
          <w:spacing w:val="3"/>
          <w:sz w:val="24"/>
          <w:szCs w:val="24"/>
        </w:rPr>
        <w:t>i</w:t>
      </w:r>
      <w:r w:rsidRPr="00074729">
        <w:rPr>
          <w:rFonts w:asciiTheme="minorBidi" w:eastAsia="Arial" w:hAnsiTheme="minorBidi" w:cstheme="minorBidi"/>
          <w:b/>
          <w:sz w:val="24"/>
          <w:szCs w:val="24"/>
        </w:rPr>
        <w:t>ties</w:t>
      </w:r>
    </w:p>
    <w:p w:rsidR="00222AE8" w:rsidRPr="00074729" w:rsidRDefault="00222AE8">
      <w:pPr>
        <w:spacing w:before="18" w:line="260" w:lineRule="exact"/>
        <w:rPr>
          <w:rFonts w:asciiTheme="minorBidi" w:hAnsiTheme="minorBidi" w:cstheme="minorBidi"/>
          <w:sz w:val="24"/>
          <w:szCs w:val="24"/>
        </w:rPr>
      </w:pPr>
    </w:p>
    <w:p w:rsidR="00222AE8" w:rsidRDefault="00A16A19" w:rsidP="00D733CA">
      <w:pPr>
        <w:spacing w:line="360" w:lineRule="auto"/>
        <w:ind w:left="280" w:right="69"/>
        <w:jc w:val="both"/>
        <w:rPr>
          <w:rFonts w:asciiTheme="minorBidi" w:eastAsia="Arial" w:hAnsiTheme="minorBidi" w:cstheme="minorBidi"/>
          <w:sz w:val="24"/>
          <w:szCs w:val="24"/>
        </w:rPr>
      </w:pPr>
      <w:r w:rsidRPr="00074729">
        <w:rPr>
          <w:rFonts w:asciiTheme="minorBidi" w:eastAsia="Arial" w:hAnsiTheme="minorBidi" w:cstheme="minorBidi"/>
          <w:spacing w:val="6"/>
          <w:sz w:val="24"/>
          <w:szCs w:val="24"/>
        </w:rPr>
        <w:t>W</w:t>
      </w:r>
      <w:r w:rsidRPr="00074729">
        <w:rPr>
          <w:rFonts w:asciiTheme="minorBidi" w:eastAsia="Arial" w:hAnsiTheme="minorBidi" w:cstheme="minorBidi"/>
          <w:spacing w:val="-1"/>
          <w:sz w:val="24"/>
          <w:szCs w:val="24"/>
        </w:rPr>
        <w:t>o</w:t>
      </w:r>
      <w:r w:rsidRPr="00074729">
        <w:rPr>
          <w:rFonts w:asciiTheme="minorBidi" w:eastAsia="Arial" w:hAnsiTheme="minorBidi" w:cstheme="minorBidi"/>
          <w:spacing w:val="-3"/>
          <w:sz w:val="24"/>
          <w:szCs w:val="24"/>
        </w:rPr>
        <w:t>r</w:t>
      </w:r>
      <w:r w:rsidRPr="00074729">
        <w:rPr>
          <w:rFonts w:asciiTheme="minorBidi" w:eastAsia="Arial" w:hAnsiTheme="minorBidi" w:cstheme="minorBidi"/>
          <w:sz w:val="24"/>
          <w:szCs w:val="24"/>
        </w:rPr>
        <w:t>k</w:t>
      </w:r>
      <w:r w:rsidRPr="00074729">
        <w:rPr>
          <w:rFonts w:asciiTheme="minorBidi" w:eastAsia="Arial" w:hAnsiTheme="minorBidi" w:cstheme="minorBidi"/>
          <w:spacing w:val="1"/>
          <w:sz w:val="24"/>
          <w:szCs w:val="24"/>
        </w:rPr>
        <w:t>e</w:t>
      </w:r>
      <w:r w:rsidRPr="00074729">
        <w:rPr>
          <w:rFonts w:asciiTheme="minorBidi" w:eastAsia="Arial" w:hAnsiTheme="minorBidi" w:cstheme="minorBidi"/>
          <w:sz w:val="24"/>
          <w:szCs w:val="24"/>
        </w:rPr>
        <w:t>d</w:t>
      </w:r>
      <w:r w:rsidRPr="00074729">
        <w:rPr>
          <w:rFonts w:asciiTheme="minorBidi" w:eastAsia="Arial" w:hAnsiTheme="minorBidi" w:cstheme="minorBidi"/>
          <w:spacing w:val="1"/>
          <w:sz w:val="24"/>
          <w:szCs w:val="24"/>
        </w:rPr>
        <w:t xml:space="preserve"> a</w:t>
      </w:r>
      <w:r w:rsidRPr="00074729">
        <w:rPr>
          <w:rFonts w:asciiTheme="minorBidi" w:eastAsia="Arial" w:hAnsiTheme="minorBidi" w:cstheme="minorBidi"/>
          <w:sz w:val="24"/>
          <w:szCs w:val="24"/>
        </w:rPr>
        <w:t>s</w:t>
      </w:r>
      <w:r w:rsidRPr="00074729">
        <w:rPr>
          <w:rFonts w:asciiTheme="minorBidi" w:eastAsia="Arial" w:hAnsiTheme="minorBidi" w:cstheme="minorBidi"/>
          <w:spacing w:val="3"/>
          <w:sz w:val="24"/>
          <w:szCs w:val="24"/>
        </w:rPr>
        <w:t xml:space="preserve"> </w:t>
      </w:r>
      <w:r w:rsidR="00ED6EF8" w:rsidRPr="00074729">
        <w:rPr>
          <w:rFonts w:asciiTheme="minorBidi" w:eastAsia="Arial" w:hAnsiTheme="minorBidi" w:cstheme="minorBidi"/>
          <w:sz w:val="24"/>
          <w:szCs w:val="24"/>
        </w:rPr>
        <w:t>site supervisor</w:t>
      </w:r>
      <w:r w:rsidRPr="00074729">
        <w:rPr>
          <w:rFonts w:asciiTheme="minorBidi" w:eastAsia="Arial" w:hAnsiTheme="minorBidi" w:cstheme="minorBidi"/>
          <w:spacing w:val="4"/>
          <w:sz w:val="24"/>
          <w:szCs w:val="24"/>
        </w:rPr>
        <w:t xml:space="preserve"> </w:t>
      </w:r>
      <w:r w:rsidRPr="00074729">
        <w:rPr>
          <w:rFonts w:asciiTheme="minorBidi" w:eastAsia="Arial" w:hAnsiTheme="minorBidi" w:cstheme="minorBidi"/>
          <w:spacing w:val="1"/>
          <w:sz w:val="24"/>
          <w:szCs w:val="24"/>
        </w:rPr>
        <w:t>o</w:t>
      </w:r>
      <w:r w:rsidRPr="00074729">
        <w:rPr>
          <w:rFonts w:asciiTheme="minorBidi" w:eastAsia="Arial" w:hAnsiTheme="minorBidi" w:cstheme="minorBidi"/>
          <w:sz w:val="24"/>
          <w:szCs w:val="24"/>
        </w:rPr>
        <w:t>n</w:t>
      </w:r>
      <w:r w:rsidRPr="00074729">
        <w:rPr>
          <w:rFonts w:asciiTheme="minorBidi" w:eastAsia="Arial" w:hAnsiTheme="minorBidi" w:cstheme="minorBidi"/>
          <w:spacing w:val="3"/>
          <w:sz w:val="24"/>
          <w:szCs w:val="24"/>
        </w:rPr>
        <w:t xml:space="preserve"> </w:t>
      </w:r>
      <w:r w:rsidR="00ED6EF8" w:rsidRPr="00074729">
        <w:rPr>
          <w:rFonts w:asciiTheme="minorBidi" w:eastAsia="Arial" w:hAnsiTheme="minorBidi" w:cstheme="minorBidi"/>
          <w:spacing w:val="-1"/>
          <w:sz w:val="24"/>
          <w:szCs w:val="24"/>
        </w:rPr>
        <w:t>Fatima Jinnah institute of dental Science Lahore</w:t>
      </w:r>
      <w:r w:rsidR="00ED6EF8" w:rsidRPr="00074729">
        <w:rPr>
          <w:rFonts w:asciiTheme="minorBidi" w:eastAsia="Arial" w:hAnsiTheme="minorBidi" w:cstheme="minorBidi"/>
          <w:sz w:val="24"/>
          <w:szCs w:val="24"/>
        </w:rPr>
        <w:t xml:space="preserve"> </w:t>
      </w:r>
      <w:r w:rsidRPr="00074729">
        <w:rPr>
          <w:rFonts w:asciiTheme="minorBidi" w:eastAsia="Arial" w:hAnsiTheme="minorBidi" w:cstheme="minorBidi"/>
          <w:sz w:val="24"/>
          <w:szCs w:val="24"/>
        </w:rPr>
        <w:t>Res</w:t>
      </w:r>
      <w:r w:rsidRPr="00074729">
        <w:rPr>
          <w:rFonts w:asciiTheme="minorBidi" w:eastAsia="Arial" w:hAnsiTheme="minorBidi" w:cstheme="minorBidi"/>
          <w:spacing w:val="1"/>
          <w:sz w:val="24"/>
          <w:szCs w:val="24"/>
        </w:rPr>
        <w:t>pon</w:t>
      </w:r>
      <w:r w:rsidRPr="00074729">
        <w:rPr>
          <w:rFonts w:asciiTheme="minorBidi" w:eastAsia="Arial" w:hAnsiTheme="minorBidi" w:cstheme="minorBidi"/>
          <w:sz w:val="24"/>
          <w:szCs w:val="24"/>
        </w:rPr>
        <w:t>sibil</w:t>
      </w:r>
      <w:r w:rsidRPr="00074729">
        <w:rPr>
          <w:rFonts w:asciiTheme="minorBidi" w:eastAsia="Arial" w:hAnsiTheme="minorBidi" w:cstheme="minorBidi"/>
          <w:spacing w:val="-1"/>
          <w:sz w:val="24"/>
          <w:szCs w:val="24"/>
        </w:rPr>
        <w:t>i</w:t>
      </w:r>
      <w:r w:rsidRPr="00074729">
        <w:rPr>
          <w:rFonts w:asciiTheme="minorBidi" w:eastAsia="Arial" w:hAnsiTheme="minorBidi" w:cstheme="minorBidi"/>
          <w:sz w:val="24"/>
          <w:szCs w:val="24"/>
        </w:rPr>
        <w:t>ti</w:t>
      </w:r>
      <w:r w:rsidRPr="00074729">
        <w:rPr>
          <w:rFonts w:asciiTheme="minorBidi" w:eastAsia="Arial" w:hAnsiTheme="minorBidi" w:cstheme="minorBidi"/>
          <w:spacing w:val="1"/>
          <w:sz w:val="24"/>
          <w:szCs w:val="24"/>
        </w:rPr>
        <w:t>e</w:t>
      </w:r>
      <w:r w:rsidRPr="00074729">
        <w:rPr>
          <w:rFonts w:asciiTheme="minorBidi" w:eastAsia="Arial" w:hAnsiTheme="minorBidi" w:cstheme="minorBidi"/>
          <w:sz w:val="24"/>
          <w:szCs w:val="24"/>
        </w:rPr>
        <w:t>s</w:t>
      </w:r>
      <w:r w:rsidRPr="00074729">
        <w:rPr>
          <w:rFonts w:asciiTheme="minorBidi" w:eastAsia="Arial" w:hAnsiTheme="minorBidi" w:cstheme="minorBidi"/>
          <w:spacing w:val="2"/>
          <w:sz w:val="24"/>
          <w:szCs w:val="24"/>
        </w:rPr>
        <w:t xml:space="preserve"> </w:t>
      </w:r>
      <w:r w:rsidRPr="00074729">
        <w:rPr>
          <w:rFonts w:asciiTheme="minorBidi" w:eastAsia="Arial" w:hAnsiTheme="minorBidi" w:cstheme="minorBidi"/>
          <w:sz w:val="24"/>
          <w:szCs w:val="24"/>
        </w:rPr>
        <w:t>inc</w:t>
      </w:r>
      <w:r w:rsidRPr="00074729">
        <w:rPr>
          <w:rFonts w:asciiTheme="minorBidi" w:eastAsia="Arial" w:hAnsiTheme="minorBidi" w:cstheme="minorBidi"/>
          <w:spacing w:val="-2"/>
          <w:sz w:val="24"/>
          <w:szCs w:val="24"/>
        </w:rPr>
        <w:t>l</w:t>
      </w:r>
      <w:r w:rsidRPr="00074729">
        <w:rPr>
          <w:rFonts w:asciiTheme="minorBidi" w:eastAsia="Arial" w:hAnsiTheme="minorBidi" w:cstheme="minorBidi"/>
          <w:spacing w:val="1"/>
          <w:sz w:val="24"/>
          <w:szCs w:val="24"/>
        </w:rPr>
        <w:t>u</w:t>
      </w:r>
      <w:r w:rsidRPr="00074729">
        <w:rPr>
          <w:rFonts w:asciiTheme="minorBidi" w:eastAsia="Arial" w:hAnsiTheme="minorBidi" w:cstheme="minorBidi"/>
          <w:spacing w:val="-1"/>
          <w:sz w:val="24"/>
          <w:szCs w:val="24"/>
        </w:rPr>
        <w:t>d</w:t>
      </w:r>
      <w:r w:rsidRPr="00074729">
        <w:rPr>
          <w:rFonts w:asciiTheme="minorBidi" w:eastAsia="Arial" w:hAnsiTheme="minorBidi" w:cstheme="minorBidi"/>
          <w:spacing w:val="1"/>
          <w:sz w:val="24"/>
          <w:szCs w:val="24"/>
        </w:rPr>
        <w:t>e</w:t>
      </w:r>
      <w:r w:rsidRPr="00074729">
        <w:rPr>
          <w:rFonts w:asciiTheme="minorBidi" w:eastAsia="Arial" w:hAnsiTheme="minorBidi" w:cstheme="minorBidi"/>
          <w:sz w:val="24"/>
          <w:szCs w:val="24"/>
        </w:rPr>
        <w:t>d</w:t>
      </w:r>
      <w:r w:rsidRPr="00074729">
        <w:rPr>
          <w:rFonts w:asciiTheme="minorBidi" w:eastAsia="Arial" w:hAnsiTheme="minorBidi" w:cstheme="minorBidi"/>
          <w:spacing w:val="3"/>
          <w:sz w:val="24"/>
          <w:szCs w:val="24"/>
        </w:rPr>
        <w:t xml:space="preserve"> </w:t>
      </w:r>
      <w:r w:rsidRPr="00074729">
        <w:rPr>
          <w:rFonts w:asciiTheme="minorBidi" w:eastAsia="Arial" w:hAnsiTheme="minorBidi" w:cstheme="minorBidi"/>
          <w:sz w:val="24"/>
          <w:szCs w:val="24"/>
        </w:rPr>
        <w:t>c</w:t>
      </w:r>
      <w:r w:rsidRPr="00074729">
        <w:rPr>
          <w:rFonts w:asciiTheme="minorBidi" w:eastAsia="Arial" w:hAnsiTheme="minorBidi" w:cstheme="minorBidi"/>
          <w:spacing w:val="-1"/>
          <w:sz w:val="24"/>
          <w:szCs w:val="24"/>
        </w:rPr>
        <w:t>h</w:t>
      </w:r>
      <w:r w:rsidRPr="00074729">
        <w:rPr>
          <w:rFonts w:asciiTheme="minorBidi" w:eastAsia="Arial" w:hAnsiTheme="minorBidi" w:cstheme="minorBidi"/>
          <w:spacing w:val="1"/>
          <w:sz w:val="24"/>
          <w:szCs w:val="24"/>
        </w:rPr>
        <w:t>e</w:t>
      </w:r>
      <w:r w:rsidRPr="00074729">
        <w:rPr>
          <w:rFonts w:asciiTheme="minorBidi" w:eastAsia="Arial" w:hAnsiTheme="minorBidi" w:cstheme="minorBidi"/>
          <w:sz w:val="24"/>
          <w:szCs w:val="24"/>
        </w:rPr>
        <w:t>cking</w:t>
      </w:r>
      <w:r w:rsidRPr="00074729">
        <w:rPr>
          <w:rFonts w:asciiTheme="minorBidi" w:eastAsia="Arial" w:hAnsiTheme="minorBidi" w:cstheme="minorBidi"/>
          <w:spacing w:val="1"/>
          <w:sz w:val="24"/>
          <w:szCs w:val="24"/>
        </w:rPr>
        <w:t xml:space="preserve"> </w:t>
      </w:r>
      <w:r w:rsidRPr="00074729">
        <w:rPr>
          <w:rFonts w:asciiTheme="minorBidi" w:eastAsia="Arial" w:hAnsiTheme="minorBidi" w:cstheme="minorBidi"/>
          <w:spacing w:val="-1"/>
          <w:sz w:val="24"/>
          <w:szCs w:val="24"/>
        </w:rPr>
        <w:t>o</w:t>
      </w:r>
      <w:r w:rsidRPr="00074729">
        <w:rPr>
          <w:rFonts w:asciiTheme="minorBidi" w:eastAsia="Arial" w:hAnsiTheme="minorBidi" w:cstheme="minorBidi"/>
          <w:sz w:val="24"/>
          <w:szCs w:val="24"/>
        </w:rPr>
        <w:t>f</w:t>
      </w:r>
      <w:r w:rsidRPr="00074729">
        <w:rPr>
          <w:rFonts w:asciiTheme="minorBidi" w:eastAsia="Arial" w:hAnsiTheme="minorBidi" w:cstheme="minorBidi"/>
          <w:spacing w:val="5"/>
          <w:sz w:val="24"/>
          <w:szCs w:val="24"/>
        </w:rPr>
        <w:t xml:space="preserve"> </w:t>
      </w:r>
      <w:r w:rsidR="0024741A" w:rsidRPr="00074729">
        <w:rPr>
          <w:rFonts w:asciiTheme="minorBidi" w:eastAsia="Arial" w:hAnsiTheme="minorBidi" w:cstheme="minorBidi"/>
          <w:sz w:val="24"/>
          <w:szCs w:val="24"/>
        </w:rPr>
        <w:t>all civil construction works</w:t>
      </w:r>
      <w:r w:rsidRPr="00074729">
        <w:rPr>
          <w:rFonts w:asciiTheme="minorBidi" w:eastAsia="Arial" w:hAnsiTheme="minorBidi" w:cstheme="minorBidi"/>
          <w:sz w:val="24"/>
          <w:szCs w:val="24"/>
        </w:rPr>
        <w:t>.</w:t>
      </w:r>
    </w:p>
    <w:p w:rsidR="00D733CA" w:rsidRPr="00074729" w:rsidRDefault="00D733CA" w:rsidP="00D733CA">
      <w:pPr>
        <w:spacing w:line="360" w:lineRule="auto"/>
        <w:ind w:left="280" w:right="69"/>
        <w:jc w:val="both"/>
        <w:rPr>
          <w:rFonts w:asciiTheme="minorBidi" w:eastAsia="Arial" w:hAnsiTheme="minorBidi" w:cstheme="minorBidi"/>
          <w:sz w:val="24"/>
          <w:szCs w:val="24"/>
        </w:rPr>
      </w:pPr>
    </w:p>
    <w:p w:rsidR="00222AE8" w:rsidRPr="00074729" w:rsidRDefault="00A16A19">
      <w:pPr>
        <w:spacing w:line="260" w:lineRule="exact"/>
        <w:ind w:left="100"/>
        <w:rPr>
          <w:rFonts w:asciiTheme="minorBidi" w:eastAsia="Arial" w:hAnsiTheme="minorBidi" w:cstheme="minorBidi"/>
          <w:sz w:val="24"/>
          <w:szCs w:val="24"/>
        </w:rPr>
      </w:pPr>
      <w:r w:rsidRPr="00074729">
        <w:rPr>
          <w:rFonts w:asciiTheme="minorBidi" w:eastAsia="Arial" w:hAnsiTheme="minorBidi" w:cstheme="minorBidi"/>
          <w:b/>
          <w:position w:val="-1"/>
          <w:sz w:val="24"/>
          <w:szCs w:val="24"/>
          <w:u w:val="thick" w:color="000000"/>
        </w:rPr>
        <w:t>CO</w:t>
      </w:r>
      <w:r w:rsidRPr="00074729">
        <w:rPr>
          <w:rFonts w:asciiTheme="minorBidi" w:eastAsia="Arial" w:hAnsiTheme="minorBidi" w:cstheme="minorBidi"/>
          <w:b/>
          <w:spacing w:val="-1"/>
          <w:position w:val="-1"/>
          <w:sz w:val="24"/>
          <w:szCs w:val="24"/>
          <w:u w:val="thick" w:color="000000"/>
        </w:rPr>
        <w:t>M</w:t>
      </w:r>
      <w:r w:rsidRPr="00074729">
        <w:rPr>
          <w:rFonts w:asciiTheme="minorBidi" w:eastAsia="Arial" w:hAnsiTheme="minorBidi" w:cstheme="minorBidi"/>
          <w:b/>
          <w:position w:val="-1"/>
          <w:sz w:val="24"/>
          <w:szCs w:val="24"/>
          <w:u w:val="thick" w:color="000000"/>
        </w:rPr>
        <w:t>PU</w:t>
      </w:r>
      <w:r w:rsidRPr="00074729">
        <w:rPr>
          <w:rFonts w:asciiTheme="minorBidi" w:eastAsia="Arial" w:hAnsiTheme="minorBidi" w:cstheme="minorBidi"/>
          <w:b/>
          <w:spacing w:val="-1"/>
          <w:position w:val="-1"/>
          <w:sz w:val="24"/>
          <w:szCs w:val="24"/>
          <w:u w:val="thick" w:color="000000"/>
        </w:rPr>
        <w:t>T</w:t>
      </w:r>
      <w:r w:rsidRPr="00074729">
        <w:rPr>
          <w:rFonts w:asciiTheme="minorBidi" w:eastAsia="Arial" w:hAnsiTheme="minorBidi" w:cstheme="minorBidi"/>
          <w:b/>
          <w:position w:val="-1"/>
          <w:sz w:val="24"/>
          <w:szCs w:val="24"/>
          <w:u w:val="thick" w:color="000000"/>
        </w:rPr>
        <w:t>ER LITE</w:t>
      </w:r>
      <w:r w:rsidRPr="00074729">
        <w:rPr>
          <w:rFonts w:asciiTheme="minorBidi" w:eastAsia="Arial" w:hAnsiTheme="minorBidi" w:cstheme="minorBidi"/>
          <w:b/>
          <w:spacing w:val="2"/>
          <w:position w:val="-1"/>
          <w:sz w:val="24"/>
          <w:szCs w:val="24"/>
          <w:u w:val="thick" w:color="000000"/>
        </w:rPr>
        <w:t>R</w:t>
      </w:r>
      <w:r w:rsidRPr="00074729">
        <w:rPr>
          <w:rFonts w:asciiTheme="minorBidi" w:eastAsia="Arial" w:hAnsiTheme="minorBidi" w:cstheme="minorBidi"/>
          <w:b/>
          <w:spacing w:val="-3"/>
          <w:position w:val="-1"/>
          <w:sz w:val="24"/>
          <w:szCs w:val="24"/>
          <w:u w:val="thick" w:color="000000"/>
        </w:rPr>
        <w:t>A</w:t>
      </w:r>
      <w:r w:rsidRPr="00074729">
        <w:rPr>
          <w:rFonts w:asciiTheme="minorBidi" w:eastAsia="Arial" w:hAnsiTheme="minorBidi" w:cstheme="minorBidi"/>
          <w:b/>
          <w:position w:val="-1"/>
          <w:sz w:val="24"/>
          <w:szCs w:val="24"/>
          <w:u w:val="thick" w:color="000000"/>
        </w:rPr>
        <w:t>CY</w:t>
      </w:r>
    </w:p>
    <w:p w:rsidR="00D733CA" w:rsidRDefault="00D733CA">
      <w:pPr>
        <w:spacing w:before="29"/>
        <w:ind w:left="100"/>
        <w:rPr>
          <w:rFonts w:asciiTheme="minorBidi" w:eastAsia="Arial" w:hAnsiTheme="minorBidi" w:cstheme="minorBidi"/>
          <w:spacing w:val="-1"/>
          <w:sz w:val="24"/>
          <w:szCs w:val="24"/>
        </w:rPr>
      </w:pPr>
    </w:p>
    <w:p w:rsidR="00222AE8" w:rsidRPr="00074729" w:rsidRDefault="00A16A19">
      <w:pPr>
        <w:spacing w:before="29"/>
        <w:ind w:left="100"/>
        <w:rPr>
          <w:rFonts w:asciiTheme="minorBidi" w:eastAsia="Arial" w:hAnsiTheme="minorBidi" w:cstheme="minorBidi"/>
          <w:sz w:val="24"/>
          <w:szCs w:val="24"/>
        </w:rPr>
      </w:pPr>
      <w:r w:rsidRPr="00074729">
        <w:rPr>
          <w:rFonts w:asciiTheme="minorBidi" w:eastAsia="Arial" w:hAnsiTheme="minorBidi" w:cstheme="minorBidi"/>
          <w:spacing w:val="-1"/>
          <w:sz w:val="24"/>
          <w:szCs w:val="24"/>
        </w:rPr>
        <w:t>M</w:t>
      </w:r>
      <w:r w:rsidRPr="00074729">
        <w:rPr>
          <w:rFonts w:asciiTheme="minorBidi" w:eastAsia="Arial" w:hAnsiTheme="minorBidi" w:cstheme="minorBidi"/>
          <w:sz w:val="24"/>
          <w:szCs w:val="24"/>
        </w:rPr>
        <w:t>S</w:t>
      </w:r>
      <w:r w:rsidRPr="00074729">
        <w:rPr>
          <w:rFonts w:asciiTheme="minorBidi" w:eastAsia="Arial" w:hAnsiTheme="minorBidi" w:cstheme="minorBidi"/>
          <w:spacing w:val="1"/>
          <w:sz w:val="24"/>
          <w:szCs w:val="24"/>
        </w:rPr>
        <w:t xml:space="preserve"> O</w:t>
      </w:r>
      <w:r w:rsidRPr="00074729">
        <w:rPr>
          <w:rFonts w:asciiTheme="minorBidi" w:eastAsia="Arial" w:hAnsiTheme="minorBidi" w:cstheme="minorBidi"/>
          <w:sz w:val="24"/>
          <w:szCs w:val="24"/>
        </w:rPr>
        <w:t>FFIC</w:t>
      </w:r>
      <w:r w:rsidRPr="00074729">
        <w:rPr>
          <w:rFonts w:asciiTheme="minorBidi" w:eastAsia="Arial" w:hAnsiTheme="minorBidi" w:cstheme="minorBidi"/>
          <w:spacing w:val="1"/>
          <w:sz w:val="24"/>
          <w:szCs w:val="24"/>
        </w:rPr>
        <w:t>E</w:t>
      </w:r>
      <w:r w:rsidRPr="00074729">
        <w:rPr>
          <w:rFonts w:asciiTheme="minorBidi" w:eastAsia="Arial" w:hAnsiTheme="minorBidi" w:cstheme="minorBidi"/>
          <w:sz w:val="24"/>
          <w:szCs w:val="24"/>
        </w:rPr>
        <w:t>,</w:t>
      </w:r>
      <w:r w:rsidRPr="00074729">
        <w:rPr>
          <w:rFonts w:asciiTheme="minorBidi" w:eastAsia="Arial" w:hAnsiTheme="minorBidi" w:cstheme="minorBidi"/>
          <w:spacing w:val="1"/>
          <w:sz w:val="24"/>
          <w:szCs w:val="24"/>
        </w:rPr>
        <w:t xml:space="preserve"> </w:t>
      </w:r>
      <w:r w:rsidRPr="00074729">
        <w:rPr>
          <w:rFonts w:asciiTheme="minorBidi" w:eastAsia="Arial" w:hAnsiTheme="minorBidi" w:cstheme="minorBidi"/>
          <w:sz w:val="24"/>
          <w:szCs w:val="24"/>
        </w:rPr>
        <w:t>A</w:t>
      </w:r>
      <w:r w:rsidRPr="00074729">
        <w:rPr>
          <w:rFonts w:asciiTheme="minorBidi" w:eastAsia="Arial" w:hAnsiTheme="minorBidi" w:cstheme="minorBidi"/>
          <w:spacing w:val="-3"/>
          <w:sz w:val="24"/>
          <w:szCs w:val="24"/>
        </w:rPr>
        <w:t>U</w:t>
      </w:r>
      <w:r w:rsidRPr="00074729">
        <w:rPr>
          <w:rFonts w:asciiTheme="minorBidi" w:eastAsia="Arial" w:hAnsiTheme="minorBidi" w:cstheme="minorBidi"/>
          <w:spacing w:val="2"/>
          <w:sz w:val="24"/>
          <w:szCs w:val="24"/>
        </w:rPr>
        <w:t>T</w:t>
      </w:r>
      <w:r w:rsidRPr="00074729">
        <w:rPr>
          <w:rFonts w:asciiTheme="minorBidi" w:eastAsia="Arial" w:hAnsiTheme="minorBidi" w:cstheme="minorBidi"/>
          <w:sz w:val="24"/>
          <w:szCs w:val="24"/>
        </w:rPr>
        <w:t>O</w:t>
      </w:r>
      <w:r w:rsidRPr="00074729">
        <w:rPr>
          <w:rFonts w:asciiTheme="minorBidi" w:eastAsia="Arial" w:hAnsiTheme="minorBidi" w:cstheme="minorBidi"/>
          <w:spacing w:val="1"/>
          <w:sz w:val="24"/>
          <w:szCs w:val="24"/>
        </w:rPr>
        <w:t xml:space="preserve"> </w:t>
      </w:r>
      <w:r w:rsidRPr="00074729">
        <w:rPr>
          <w:rFonts w:asciiTheme="minorBidi" w:eastAsia="Arial" w:hAnsiTheme="minorBidi" w:cstheme="minorBidi"/>
          <w:spacing w:val="-3"/>
          <w:sz w:val="24"/>
          <w:szCs w:val="24"/>
        </w:rPr>
        <w:t>C</w:t>
      </w:r>
      <w:r w:rsidRPr="00074729">
        <w:rPr>
          <w:rFonts w:asciiTheme="minorBidi" w:eastAsia="Arial" w:hAnsiTheme="minorBidi" w:cstheme="minorBidi"/>
          <w:sz w:val="24"/>
          <w:szCs w:val="24"/>
        </w:rPr>
        <w:t>AD</w:t>
      </w:r>
    </w:p>
    <w:p w:rsidR="00222AE8" w:rsidRPr="00074729" w:rsidRDefault="00222AE8">
      <w:pPr>
        <w:spacing w:before="16" w:line="260" w:lineRule="exact"/>
        <w:rPr>
          <w:rFonts w:asciiTheme="minorBidi" w:hAnsiTheme="minorBidi" w:cstheme="minorBidi"/>
          <w:sz w:val="24"/>
          <w:szCs w:val="24"/>
        </w:rPr>
      </w:pPr>
    </w:p>
    <w:p w:rsidR="00222AE8" w:rsidRPr="00074729" w:rsidRDefault="00A16A19">
      <w:pPr>
        <w:spacing w:line="260" w:lineRule="exact"/>
        <w:ind w:left="100"/>
        <w:rPr>
          <w:rFonts w:asciiTheme="minorBidi" w:eastAsia="Arial" w:hAnsiTheme="minorBidi" w:cstheme="minorBidi"/>
          <w:sz w:val="24"/>
          <w:szCs w:val="24"/>
        </w:rPr>
      </w:pPr>
      <w:r w:rsidRPr="00074729">
        <w:rPr>
          <w:rFonts w:asciiTheme="minorBidi" w:eastAsia="Arial" w:hAnsiTheme="minorBidi" w:cstheme="minorBidi"/>
          <w:b/>
          <w:spacing w:val="2"/>
          <w:position w:val="-1"/>
          <w:sz w:val="24"/>
          <w:szCs w:val="24"/>
          <w:u w:val="thick" w:color="000000"/>
        </w:rPr>
        <w:t>L</w:t>
      </w:r>
      <w:r w:rsidRPr="00074729">
        <w:rPr>
          <w:rFonts w:asciiTheme="minorBidi" w:eastAsia="Arial" w:hAnsiTheme="minorBidi" w:cstheme="minorBidi"/>
          <w:b/>
          <w:spacing w:val="-5"/>
          <w:position w:val="-1"/>
          <w:sz w:val="24"/>
          <w:szCs w:val="24"/>
          <w:u w:val="thick" w:color="000000"/>
        </w:rPr>
        <w:t>A</w:t>
      </w:r>
      <w:r w:rsidRPr="00074729">
        <w:rPr>
          <w:rFonts w:asciiTheme="minorBidi" w:eastAsia="Arial" w:hAnsiTheme="minorBidi" w:cstheme="minorBidi"/>
          <w:b/>
          <w:position w:val="-1"/>
          <w:sz w:val="24"/>
          <w:szCs w:val="24"/>
          <w:u w:val="thick" w:color="000000"/>
        </w:rPr>
        <w:t>N</w:t>
      </w:r>
      <w:r w:rsidRPr="00074729">
        <w:rPr>
          <w:rFonts w:asciiTheme="minorBidi" w:eastAsia="Arial" w:hAnsiTheme="minorBidi" w:cstheme="minorBidi"/>
          <w:b/>
          <w:spacing w:val="2"/>
          <w:position w:val="-1"/>
          <w:sz w:val="24"/>
          <w:szCs w:val="24"/>
          <w:u w:val="thick" w:color="000000"/>
        </w:rPr>
        <w:t>G</w:t>
      </w:r>
      <w:r w:rsidRPr="00074729">
        <w:rPr>
          <w:rFonts w:asciiTheme="minorBidi" w:eastAsia="Arial" w:hAnsiTheme="minorBidi" w:cstheme="minorBidi"/>
          <w:b/>
          <w:spacing w:val="4"/>
          <w:position w:val="-1"/>
          <w:sz w:val="24"/>
          <w:szCs w:val="24"/>
          <w:u w:val="thick" w:color="000000"/>
        </w:rPr>
        <w:t>U</w:t>
      </w:r>
      <w:r w:rsidRPr="00074729">
        <w:rPr>
          <w:rFonts w:asciiTheme="minorBidi" w:eastAsia="Arial" w:hAnsiTheme="minorBidi" w:cstheme="minorBidi"/>
          <w:b/>
          <w:spacing w:val="-5"/>
          <w:position w:val="-1"/>
          <w:sz w:val="24"/>
          <w:szCs w:val="24"/>
          <w:u w:val="thick" w:color="000000"/>
        </w:rPr>
        <w:t>A</w:t>
      </w:r>
      <w:r w:rsidRPr="00074729">
        <w:rPr>
          <w:rFonts w:asciiTheme="minorBidi" w:eastAsia="Arial" w:hAnsiTheme="minorBidi" w:cstheme="minorBidi"/>
          <w:b/>
          <w:position w:val="-1"/>
          <w:sz w:val="24"/>
          <w:szCs w:val="24"/>
          <w:u w:val="thick" w:color="000000"/>
        </w:rPr>
        <w:t>GE</w:t>
      </w:r>
      <w:r w:rsidRPr="00074729">
        <w:rPr>
          <w:rFonts w:asciiTheme="minorBidi" w:eastAsia="Arial" w:hAnsiTheme="minorBidi" w:cstheme="minorBidi"/>
          <w:b/>
          <w:spacing w:val="1"/>
          <w:position w:val="-1"/>
          <w:sz w:val="24"/>
          <w:szCs w:val="24"/>
          <w:u w:val="thick" w:color="000000"/>
        </w:rPr>
        <w:t xml:space="preserve"> </w:t>
      </w:r>
      <w:r w:rsidRPr="00074729">
        <w:rPr>
          <w:rFonts w:asciiTheme="minorBidi" w:eastAsia="Arial" w:hAnsiTheme="minorBidi" w:cstheme="minorBidi"/>
          <w:b/>
          <w:spacing w:val="2"/>
          <w:position w:val="-1"/>
          <w:sz w:val="24"/>
          <w:szCs w:val="24"/>
          <w:u w:val="thick" w:color="000000"/>
        </w:rPr>
        <w:t>C</w:t>
      </w:r>
      <w:r w:rsidRPr="00074729">
        <w:rPr>
          <w:rFonts w:asciiTheme="minorBidi" w:eastAsia="Arial" w:hAnsiTheme="minorBidi" w:cstheme="minorBidi"/>
          <w:b/>
          <w:spacing w:val="-5"/>
          <w:position w:val="-1"/>
          <w:sz w:val="24"/>
          <w:szCs w:val="24"/>
          <w:u w:val="thick" w:color="000000"/>
        </w:rPr>
        <w:t>A</w:t>
      </w:r>
      <w:r w:rsidRPr="00074729">
        <w:rPr>
          <w:rFonts w:asciiTheme="minorBidi" w:eastAsia="Arial" w:hAnsiTheme="minorBidi" w:cstheme="minorBidi"/>
          <w:b/>
          <w:spacing w:val="5"/>
          <w:position w:val="-1"/>
          <w:sz w:val="24"/>
          <w:szCs w:val="24"/>
          <w:u w:val="thick" w:color="000000"/>
        </w:rPr>
        <w:t>P</w:t>
      </w:r>
      <w:r w:rsidRPr="00074729">
        <w:rPr>
          <w:rFonts w:asciiTheme="minorBidi" w:eastAsia="Arial" w:hAnsiTheme="minorBidi" w:cstheme="minorBidi"/>
          <w:b/>
          <w:spacing w:val="-5"/>
          <w:position w:val="-1"/>
          <w:sz w:val="24"/>
          <w:szCs w:val="24"/>
          <w:u w:val="thick" w:color="000000"/>
        </w:rPr>
        <w:t>A</w:t>
      </w:r>
      <w:r w:rsidRPr="00074729">
        <w:rPr>
          <w:rFonts w:asciiTheme="minorBidi" w:eastAsia="Arial" w:hAnsiTheme="minorBidi" w:cstheme="minorBidi"/>
          <w:b/>
          <w:position w:val="-1"/>
          <w:sz w:val="24"/>
          <w:szCs w:val="24"/>
          <w:u w:val="thick" w:color="000000"/>
        </w:rPr>
        <w:t>B</w:t>
      </w:r>
      <w:r w:rsidRPr="00074729">
        <w:rPr>
          <w:rFonts w:asciiTheme="minorBidi" w:eastAsia="Arial" w:hAnsiTheme="minorBidi" w:cstheme="minorBidi"/>
          <w:b/>
          <w:spacing w:val="2"/>
          <w:position w:val="-1"/>
          <w:sz w:val="24"/>
          <w:szCs w:val="24"/>
          <w:u w:val="thick" w:color="000000"/>
        </w:rPr>
        <w:t>I</w:t>
      </w:r>
      <w:r w:rsidRPr="00074729">
        <w:rPr>
          <w:rFonts w:asciiTheme="minorBidi" w:eastAsia="Arial" w:hAnsiTheme="minorBidi" w:cstheme="minorBidi"/>
          <w:b/>
          <w:position w:val="-1"/>
          <w:sz w:val="24"/>
          <w:szCs w:val="24"/>
          <w:u w:val="thick" w:color="000000"/>
        </w:rPr>
        <w:t>LITY</w:t>
      </w:r>
    </w:p>
    <w:p w:rsidR="00D733CA" w:rsidRDefault="00D733CA" w:rsidP="00D733CA">
      <w:pPr>
        <w:spacing w:before="29"/>
        <w:ind w:left="100" w:right="3358"/>
        <w:jc w:val="both"/>
        <w:rPr>
          <w:rFonts w:asciiTheme="minorBidi" w:eastAsia="Arial" w:hAnsiTheme="minorBidi" w:cstheme="minorBidi"/>
          <w:sz w:val="24"/>
          <w:szCs w:val="24"/>
        </w:rPr>
      </w:pPr>
    </w:p>
    <w:p w:rsidR="00222AE8" w:rsidRPr="00074729" w:rsidRDefault="00A16A19" w:rsidP="00D733CA">
      <w:pPr>
        <w:spacing w:before="29"/>
        <w:ind w:left="100" w:right="3358"/>
        <w:jc w:val="both"/>
        <w:rPr>
          <w:rFonts w:asciiTheme="minorBidi" w:eastAsia="Arial" w:hAnsiTheme="minorBidi" w:cstheme="minorBidi"/>
          <w:sz w:val="24"/>
          <w:szCs w:val="24"/>
        </w:rPr>
      </w:pPr>
      <w:r w:rsidRPr="00074729">
        <w:rPr>
          <w:rFonts w:asciiTheme="minorBidi" w:eastAsia="Arial" w:hAnsiTheme="minorBidi" w:cstheme="minorBidi"/>
          <w:sz w:val="24"/>
          <w:szCs w:val="24"/>
        </w:rPr>
        <w:t>E</w:t>
      </w:r>
      <w:r w:rsidRPr="00074729">
        <w:rPr>
          <w:rFonts w:asciiTheme="minorBidi" w:eastAsia="Arial" w:hAnsiTheme="minorBidi" w:cstheme="minorBidi"/>
          <w:spacing w:val="1"/>
          <w:sz w:val="24"/>
          <w:szCs w:val="24"/>
        </w:rPr>
        <w:t>n</w:t>
      </w:r>
      <w:r w:rsidRPr="00074729">
        <w:rPr>
          <w:rFonts w:asciiTheme="minorBidi" w:eastAsia="Arial" w:hAnsiTheme="minorBidi" w:cstheme="minorBidi"/>
          <w:spacing w:val="-1"/>
          <w:sz w:val="24"/>
          <w:szCs w:val="24"/>
        </w:rPr>
        <w:t>g</w:t>
      </w:r>
      <w:r w:rsidRPr="00074729">
        <w:rPr>
          <w:rFonts w:asciiTheme="minorBidi" w:eastAsia="Arial" w:hAnsiTheme="minorBidi" w:cstheme="minorBidi"/>
          <w:sz w:val="24"/>
          <w:szCs w:val="24"/>
        </w:rPr>
        <w:t>l</w:t>
      </w:r>
      <w:r w:rsidRPr="00074729">
        <w:rPr>
          <w:rFonts w:asciiTheme="minorBidi" w:eastAsia="Arial" w:hAnsiTheme="minorBidi" w:cstheme="minorBidi"/>
          <w:spacing w:val="-1"/>
          <w:sz w:val="24"/>
          <w:szCs w:val="24"/>
        </w:rPr>
        <w:t>i</w:t>
      </w:r>
      <w:r w:rsidRPr="00074729">
        <w:rPr>
          <w:rFonts w:asciiTheme="minorBidi" w:eastAsia="Arial" w:hAnsiTheme="minorBidi" w:cstheme="minorBidi"/>
          <w:sz w:val="24"/>
          <w:szCs w:val="24"/>
        </w:rPr>
        <w:t>sh</w:t>
      </w:r>
      <w:r w:rsidRPr="00074729">
        <w:rPr>
          <w:rFonts w:asciiTheme="minorBidi" w:eastAsia="Arial" w:hAnsiTheme="minorBidi" w:cstheme="minorBidi"/>
          <w:spacing w:val="47"/>
          <w:sz w:val="24"/>
          <w:szCs w:val="24"/>
        </w:rPr>
        <w:t xml:space="preserve"> </w:t>
      </w:r>
      <w:r w:rsidRPr="00074729">
        <w:rPr>
          <w:rFonts w:asciiTheme="minorBidi" w:eastAsia="Arial" w:hAnsiTheme="minorBidi" w:cstheme="minorBidi"/>
          <w:sz w:val="24"/>
          <w:szCs w:val="24"/>
        </w:rPr>
        <w:t>- E</w:t>
      </w:r>
      <w:r w:rsidRPr="00074729">
        <w:rPr>
          <w:rFonts w:asciiTheme="minorBidi" w:eastAsia="Arial" w:hAnsiTheme="minorBidi" w:cstheme="minorBidi"/>
          <w:spacing w:val="-2"/>
          <w:sz w:val="24"/>
          <w:szCs w:val="24"/>
        </w:rPr>
        <w:t>x</w:t>
      </w:r>
      <w:r w:rsidRPr="00074729">
        <w:rPr>
          <w:rFonts w:asciiTheme="minorBidi" w:eastAsia="Arial" w:hAnsiTheme="minorBidi" w:cstheme="minorBidi"/>
          <w:sz w:val="24"/>
          <w:szCs w:val="24"/>
        </w:rPr>
        <w:t>c</w:t>
      </w:r>
      <w:r w:rsidRPr="00074729">
        <w:rPr>
          <w:rFonts w:asciiTheme="minorBidi" w:eastAsia="Arial" w:hAnsiTheme="minorBidi" w:cstheme="minorBidi"/>
          <w:spacing w:val="1"/>
          <w:sz w:val="24"/>
          <w:szCs w:val="24"/>
        </w:rPr>
        <w:t>e</w:t>
      </w:r>
      <w:r w:rsidRPr="00074729">
        <w:rPr>
          <w:rFonts w:asciiTheme="minorBidi" w:eastAsia="Arial" w:hAnsiTheme="minorBidi" w:cstheme="minorBidi"/>
          <w:sz w:val="24"/>
          <w:szCs w:val="24"/>
        </w:rPr>
        <w:t>l</w:t>
      </w:r>
      <w:r w:rsidRPr="00074729">
        <w:rPr>
          <w:rFonts w:asciiTheme="minorBidi" w:eastAsia="Arial" w:hAnsiTheme="minorBidi" w:cstheme="minorBidi"/>
          <w:spacing w:val="-1"/>
          <w:sz w:val="24"/>
          <w:szCs w:val="24"/>
        </w:rPr>
        <w:t>l</w:t>
      </w:r>
      <w:r w:rsidRPr="00074729">
        <w:rPr>
          <w:rFonts w:asciiTheme="minorBidi" w:eastAsia="Arial" w:hAnsiTheme="minorBidi" w:cstheme="minorBidi"/>
          <w:spacing w:val="1"/>
          <w:sz w:val="24"/>
          <w:szCs w:val="24"/>
        </w:rPr>
        <w:t>en</w:t>
      </w:r>
      <w:r w:rsidRPr="00074729">
        <w:rPr>
          <w:rFonts w:asciiTheme="minorBidi" w:eastAsia="Arial" w:hAnsiTheme="minorBidi" w:cstheme="minorBidi"/>
          <w:sz w:val="24"/>
          <w:szCs w:val="24"/>
        </w:rPr>
        <w:t>t</w:t>
      </w:r>
      <w:r w:rsidRPr="00074729">
        <w:rPr>
          <w:rFonts w:asciiTheme="minorBidi" w:eastAsia="Arial" w:hAnsiTheme="minorBidi" w:cstheme="minorBidi"/>
          <w:spacing w:val="1"/>
          <w:sz w:val="24"/>
          <w:szCs w:val="24"/>
        </w:rPr>
        <w:t xml:space="preserve"> </w:t>
      </w:r>
      <w:r w:rsidRPr="00074729">
        <w:rPr>
          <w:rFonts w:asciiTheme="minorBidi" w:eastAsia="Arial" w:hAnsiTheme="minorBidi" w:cstheme="minorBidi"/>
          <w:sz w:val="24"/>
          <w:szCs w:val="24"/>
        </w:rPr>
        <w:t>in</w:t>
      </w:r>
      <w:r w:rsidRPr="00074729">
        <w:rPr>
          <w:rFonts w:asciiTheme="minorBidi" w:eastAsia="Arial" w:hAnsiTheme="minorBidi" w:cstheme="minorBidi"/>
          <w:spacing w:val="1"/>
          <w:sz w:val="24"/>
          <w:szCs w:val="24"/>
        </w:rPr>
        <w:t xml:space="preserve"> </w:t>
      </w:r>
      <w:r w:rsidRPr="00074729">
        <w:rPr>
          <w:rFonts w:asciiTheme="minorBidi" w:eastAsia="Arial" w:hAnsiTheme="minorBidi" w:cstheme="minorBidi"/>
          <w:sz w:val="24"/>
          <w:szCs w:val="24"/>
        </w:rPr>
        <w:t>s</w:t>
      </w:r>
      <w:r w:rsidRPr="00074729">
        <w:rPr>
          <w:rFonts w:asciiTheme="minorBidi" w:eastAsia="Arial" w:hAnsiTheme="minorBidi" w:cstheme="minorBidi"/>
          <w:spacing w:val="1"/>
          <w:sz w:val="24"/>
          <w:szCs w:val="24"/>
        </w:rPr>
        <w:t>p</w:t>
      </w:r>
      <w:r w:rsidRPr="00074729">
        <w:rPr>
          <w:rFonts w:asciiTheme="minorBidi" w:eastAsia="Arial" w:hAnsiTheme="minorBidi" w:cstheme="minorBidi"/>
          <w:spacing w:val="-1"/>
          <w:sz w:val="24"/>
          <w:szCs w:val="24"/>
        </w:rPr>
        <w:t>e</w:t>
      </w:r>
      <w:r w:rsidRPr="00074729">
        <w:rPr>
          <w:rFonts w:asciiTheme="minorBidi" w:eastAsia="Arial" w:hAnsiTheme="minorBidi" w:cstheme="minorBidi"/>
          <w:spacing w:val="1"/>
          <w:sz w:val="24"/>
          <w:szCs w:val="24"/>
        </w:rPr>
        <w:t>a</w:t>
      </w:r>
      <w:r w:rsidRPr="00074729">
        <w:rPr>
          <w:rFonts w:asciiTheme="minorBidi" w:eastAsia="Arial" w:hAnsiTheme="minorBidi" w:cstheme="minorBidi"/>
          <w:sz w:val="24"/>
          <w:szCs w:val="24"/>
        </w:rPr>
        <w:t>kin</w:t>
      </w:r>
      <w:r w:rsidRPr="00074729">
        <w:rPr>
          <w:rFonts w:asciiTheme="minorBidi" w:eastAsia="Arial" w:hAnsiTheme="minorBidi" w:cstheme="minorBidi"/>
          <w:spacing w:val="-1"/>
          <w:sz w:val="24"/>
          <w:szCs w:val="24"/>
        </w:rPr>
        <w:t>g</w:t>
      </w:r>
      <w:r w:rsidRPr="00074729">
        <w:rPr>
          <w:rFonts w:asciiTheme="minorBidi" w:eastAsia="Arial" w:hAnsiTheme="minorBidi" w:cstheme="minorBidi"/>
          <w:sz w:val="24"/>
          <w:szCs w:val="24"/>
        </w:rPr>
        <w:t>,</w:t>
      </w:r>
      <w:r w:rsidRPr="00074729">
        <w:rPr>
          <w:rFonts w:asciiTheme="minorBidi" w:eastAsia="Arial" w:hAnsiTheme="minorBidi" w:cstheme="minorBidi"/>
          <w:spacing w:val="1"/>
          <w:sz w:val="24"/>
          <w:szCs w:val="24"/>
        </w:rPr>
        <w:t xml:space="preserve"> </w:t>
      </w:r>
      <w:r w:rsidRPr="00074729">
        <w:rPr>
          <w:rFonts w:asciiTheme="minorBidi" w:eastAsia="Arial" w:hAnsiTheme="minorBidi" w:cstheme="minorBidi"/>
          <w:sz w:val="24"/>
          <w:szCs w:val="24"/>
        </w:rPr>
        <w:t>re</w:t>
      </w:r>
      <w:r w:rsidRPr="00074729">
        <w:rPr>
          <w:rFonts w:asciiTheme="minorBidi" w:eastAsia="Arial" w:hAnsiTheme="minorBidi" w:cstheme="minorBidi"/>
          <w:spacing w:val="1"/>
          <w:sz w:val="24"/>
          <w:szCs w:val="24"/>
        </w:rPr>
        <w:t>ad</w:t>
      </w:r>
      <w:r w:rsidRPr="00074729">
        <w:rPr>
          <w:rFonts w:asciiTheme="minorBidi" w:eastAsia="Arial" w:hAnsiTheme="minorBidi" w:cstheme="minorBidi"/>
          <w:sz w:val="24"/>
          <w:szCs w:val="24"/>
        </w:rPr>
        <w:t>ing</w:t>
      </w:r>
      <w:r w:rsidRPr="00074729">
        <w:rPr>
          <w:rFonts w:asciiTheme="minorBidi" w:eastAsia="Arial" w:hAnsiTheme="minorBidi" w:cstheme="minorBidi"/>
          <w:spacing w:val="-1"/>
          <w:sz w:val="24"/>
          <w:szCs w:val="24"/>
        </w:rPr>
        <w:t xml:space="preserve"> a</w:t>
      </w:r>
      <w:r w:rsidRPr="00074729">
        <w:rPr>
          <w:rFonts w:asciiTheme="minorBidi" w:eastAsia="Arial" w:hAnsiTheme="minorBidi" w:cstheme="minorBidi"/>
          <w:spacing w:val="1"/>
          <w:sz w:val="24"/>
          <w:szCs w:val="24"/>
        </w:rPr>
        <w:t>n</w:t>
      </w:r>
      <w:r w:rsidRPr="00074729">
        <w:rPr>
          <w:rFonts w:asciiTheme="minorBidi" w:eastAsia="Arial" w:hAnsiTheme="minorBidi" w:cstheme="minorBidi"/>
          <w:sz w:val="24"/>
          <w:szCs w:val="24"/>
        </w:rPr>
        <w:t>d</w:t>
      </w:r>
      <w:r w:rsidRPr="00074729">
        <w:rPr>
          <w:rFonts w:asciiTheme="minorBidi" w:eastAsia="Arial" w:hAnsiTheme="minorBidi" w:cstheme="minorBidi"/>
          <w:spacing w:val="1"/>
          <w:sz w:val="24"/>
          <w:szCs w:val="24"/>
        </w:rPr>
        <w:t xml:space="preserve"> </w:t>
      </w:r>
      <w:r w:rsidRPr="00074729">
        <w:rPr>
          <w:rFonts w:asciiTheme="minorBidi" w:eastAsia="Arial" w:hAnsiTheme="minorBidi" w:cstheme="minorBidi"/>
          <w:spacing w:val="-2"/>
          <w:sz w:val="24"/>
          <w:szCs w:val="24"/>
        </w:rPr>
        <w:t>w</w:t>
      </w:r>
      <w:r w:rsidRPr="00074729">
        <w:rPr>
          <w:rFonts w:asciiTheme="minorBidi" w:eastAsia="Arial" w:hAnsiTheme="minorBidi" w:cstheme="minorBidi"/>
          <w:sz w:val="24"/>
          <w:szCs w:val="24"/>
        </w:rPr>
        <w:t>r</w:t>
      </w:r>
      <w:r w:rsidRPr="00074729">
        <w:rPr>
          <w:rFonts w:asciiTheme="minorBidi" w:eastAsia="Arial" w:hAnsiTheme="minorBidi" w:cstheme="minorBidi"/>
          <w:spacing w:val="-1"/>
          <w:sz w:val="24"/>
          <w:szCs w:val="24"/>
        </w:rPr>
        <w:t>i</w:t>
      </w:r>
      <w:r w:rsidRPr="00074729">
        <w:rPr>
          <w:rFonts w:asciiTheme="minorBidi" w:eastAsia="Arial" w:hAnsiTheme="minorBidi" w:cstheme="minorBidi"/>
          <w:sz w:val="24"/>
          <w:szCs w:val="24"/>
        </w:rPr>
        <w:t>ti</w:t>
      </w:r>
      <w:r w:rsidRPr="00074729">
        <w:rPr>
          <w:rFonts w:asciiTheme="minorBidi" w:eastAsia="Arial" w:hAnsiTheme="minorBidi" w:cstheme="minorBidi"/>
          <w:spacing w:val="1"/>
          <w:sz w:val="24"/>
          <w:szCs w:val="24"/>
        </w:rPr>
        <w:t>n</w:t>
      </w:r>
      <w:r w:rsidRPr="00074729">
        <w:rPr>
          <w:rFonts w:asciiTheme="minorBidi" w:eastAsia="Arial" w:hAnsiTheme="minorBidi" w:cstheme="minorBidi"/>
          <w:spacing w:val="-1"/>
          <w:sz w:val="24"/>
          <w:szCs w:val="24"/>
        </w:rPr>
        <w:t>g</w:t>
      </w:r>
      <w:r w:rsidRPr="00074729">
        <w:rPr>
          <w:rFonts w:asciiTheme="minorBidi" w:eastAsia="Arial" w:hAnsiTheme="minorBidi" w:cstheme="minorBidi"/>
          <w:sz w:val="24"/>
          <w:szCs w:val="24"/>
        </w:rPr>
        <w:t>. U</w:t>
      </w:r>
      <w:r w:rsidRPr="00074729">
        <w:rPr>
          <w:rFonts w:asciiTheme="minorBidi" w:eastAsia="Arial" w:hAnsiTheme="minorBidi" w:cstheme="minorBidi"/>
          <w:spacing w:val="-1"/>
          <w:sz w:val="24"/>
          <w:szCs w:val="24"/>
        </w:rPr>
        <w:t>r</w:t>
      </w:r>
      <w:r w:rsidRPr="00074729">
        <w:rPr>
          <w:rFonts w:asciiTheme="minorBidi" w:eastAsia="Arial" w:hAnsiTheme="minorBidi" w:cstheme="minorBidi"/>
          <w:spacing w:val="1"/>
          <w:sz w:val="24"/>
          <w:szCs w:val="24"/>
        </w:rPr>
        <w:t>d</w:t>
      </w:r>
      <w:r w:rsidRPr="00074729">
        <w:rPr>
          <w:rFonts w:asciiTheme="minorBidi" w:eastAsia="Arial" w:hAnsiTheme="minorBidi" w:cstheme="minorBidi"/>
          <w:sz w:val="24"/>
          <w:szCs w:val="24"/>
        </w:rPr>
        <w:t xml:space="preserve">u    </w:t>
      </w:r>
      <w:r w:rsidRPr="00074729">
        <w:rPr>
          <w:rFonts w:asciiTheme="minorBidi" w:eastAsia="Arial" w:hAnsiTheme="minorBidi" w:cstheme="minorBidi"/>
          <w:spacing w:val="47"/>
          <w:sz w:val="24"/>
          <w:szCs w:val="24"/>
        </w:rPr>
        <w:t xml:space="preserve"> </w:t>
      </w:r>
      <w:r w:rsidRPr="00074729">
        <w:rPr>
          <w:rFonts w:asciiTheme="minorBidi" w:eastAsia="Arial" w:hAnsiTheme="minorBidi" w:cstheme="minorBidi"/>
          <w:sz w:val="24"/>
          <w:szCs w:val="24"/>
        </w:rPr>
        <w:t>- E</w:t>
      </w:r>
      <w:r w:rsidRPr="00074729">
        <w:rPr>
          <w:rFonts w:asciiTheme="minorBidi" w:eastAsia="Arial" w:hAnsiTheme="minorBidi" w:cstheme="minorBidi"/>
          <w:spacing w:val="-2"/>
          <w:sz w:val="24"/>
          <w:szCs w:val="24"/>
        </w:rPr>
        <w:t>x</w:t>
      </w:r>
      <w:r w:rsidRPr="00074729">
        <w:rPr>
          <w:rFonts w:asciiTheme="minorBidi" w:eastAsia="Arial" w:hAnsiTheme="minorBidi" w:cstheme="minorBidi"/>
          <w:sz w:val="24"/>
          <w:szCs w:val="24"/>
        </w:rPr>
        <w:t>c</w:t>
      </w:r>
      <w:r w:rsidRPr="00074729">
        <w:rPr>
          <w:rFonts w:asciiTheme="minorBidi" w:eastAsia="Arial" w:hAnsiTheme="minorBidi" w:cstheme="minorBidi"/>
          <w:spacing w:val="1"/>
          <w:sz w:val="24"/>
          <w:szCs w:val="24"/>
        </w:rPr>
        <w:t>e</w:t>
      </w:r>
      <w:r w:rsidRPr="00074729">
        <w:rPr>
          <w:rFonts w:asciiTheme="minorBidi" w:eastAsia="Arial" w:hAnsiTheme="minorBidi" w:cstheme="minorBidi"/>
          <w:sz w:val="24"/>
          <w:szCs w:val="24"/>
        </w:rPr>
        <w:t>l</w:t>
      </w:r>
      <w:r w:rsidRPr="00074729">
        <w:rPr>
          <w:rFonts w:asciiTheme="minorBidi" w:eastAsia="Arial" w:hAnsiTheme="minorBidi" w:cstheme="minorBidi"/>
          <w:spacing w:val="-1"/>
          <w:sz w:val="24"/>
          <w:szCs w:val="24"/>
        </w:rPr>
        <w:t>l</w:t>
      </w:r>
      <w:r w:rsidRPr="00074729">
        <w:rPr>
          <w:rFonts w:asciiTheme="minorBidi" w:eastAsia="Arial" w:hAnsiTheme="minorBidi" w:cstheme="minorBidi"/>
          <w:spacing w:val="1"/>
          <w:sz w:val="24"/>
          <w:szCs w:val="24"/>
        </w:rPr>
        <w:t>en</w:t>
      </w:r>
      <w:r w:rsidRPr="00074729">
        <w:rPr>
          <w:rFonts w:asciiTheme="minorBidi" w:eastAsia="Arial" w:hAnsiTheme="minorBidi" w:cstheme="minorBidi"/>
          <w:sz w:val="24"/>
          <w:szCs w:val="24"/>
        </w:rPr>
        <w:t>t</w:t>
      </w:r>
      <w:r w:rsidRPr="00074729">
        <w:rPr>
          <w:rFonts w:asciiTheme="minorBidi" w:eastAsia="Arial" w:hAnsiTheme="minorBidi" w:cstheme="minorBidi"/>
          <w:spacing w:val="1"/>
          <w:sz w:val="24"/>
          <w:szCs w:val="24"/>
        </w:rPr>
        <w:t xml:space="preserve"> </w:t>
      </w:r>
      <w:r w:rsidRPr="00074729">
        <w:rPr>
          <w:rFonts w:asciiTheme="minorBidi" w:eastAsia="Arial" w:hAnsiTheme="minorBidi" w:cstheme="minorBidi"/>
          <w:sz w:val="24"/>
          <w:szCs w:val="24"/>
        </w:rPr>
        <w:t>in</w:t>
      </w:r>
      <w:r w:rsidRPr="00074729">
        <w:rPr>
          <w:rFonts w:asciiTheme="minorBidi" w:eastAsia="Arial" w:hAnsiTheme="minorBidi" w:cstheme="minorBidi"/>
          <w:spacing w:val="1"/>
          <w:sz w:val="24"/>
          <w:szCs w:val="24"/>
        </w:rPr>
        <w:t xml:space="preserve"> </w:t>
      </w:r>
      <w:r w:rsidRPr="00074729">
        <w:rPr>
          <w:rFonts w:asciiTheme="minorBidi" w:eastAsia="Arial" w:hAnsiTheme="minorBidi" w:cstheme="minorBidi"/>
          <w:sz w:val="24"/>
          <w:szCs w:val="24"/>
        </w:rPr>
        <w:t>s</w:t>
      </w:r>
      <w:r w:rsidRPr="00074729">
        <w:rPr>
          <w:rFonts w:asciiTheme="minorBidi" w:eastAsia="Arial" w:hAnsiTheme="minorBidi" w:cstheme="minorBidi"/>
          <w:spacing w:val="1"/>
          <w:sz w:val="24"/>
          <w:szCs w:val="24"/>
        </w:rPr>
        <w:t>p</w:t>
      </w:r>
      <w:r w:rsidRPr="00074729">
        <w:rPr>
          <w:rFonts w:asciiTheme="minorBidi" w:eastAsia="Arial" w:hAnsiTheme="minorBidi" w:cstheme="minorBidi"/>
          <w:spacing w:val="-1"/>
          <w:sz w:val="24"/>
          <w:szCs w:val="24"/>
        </w:rPr>
        <w:t>e</w:t>
      </w:r>
      <w:r w:rsidRPr="00074729">
        <w:rPr>
          <w:rFonts w:asciiTheme="minorBidi" w:eastAsia="Arial" w:hAnsiTheme="minorBidi" w:cstheme="minorBidi"/>
          <w:spacing w:val="1"/>
          <w:sz w:val="24"/>
          <w:szCs w:val="24"/>
        </w:rPr>
        <w:t>a</w:t>
      </w:r>
      <w:r w:rsidRPr="00074729">
        <w:rPr>
          <w:rFonts w:asciiTheme="minorBidi" w:eastAsia="Arial" w:hAnsiTheme="minorBidi" w:cstheme="minorBidi"/>
          <w:sz w:val="24"/>
          <w:szCs w:val="24"/>
        </w:rPr>
        <w:t>kin</w:t>
      </w:r>
      <w:r w:rsidRPr="00074729">
        <w:rPr>
          <w:rFonts w:asciiTheme="minorBidi" w:eastAsia="Arial" w:hAnsiTheme="minorBidi" w:cstheme="minorBidi"/>
          <w:spacing w:val="-1"/>
          <w:sz w:val="24"/>
          <w:szCs w:val="24"/>
        </w:rPr>
        <w:t>g</w:t>
      </w:r>
      <w:r w:rsidRPr="00074729">
        <w:rPr>
          <w:rFonts w:asciiTheme="minorBidi" w:eastAsia="Arial" w:hAnsiTheme="minorBidi" w:cstheme="minorBidi"/>
          <w:sz w:val="24"/>
          <w:szCs w:val="24"/>
        </w:rPr>
        <w:t>,</w:t>
      </w:r>
      <w:r w:rsidRPr="00074729">
        <w:rPr>
          <w:rFonts w:asciiTheme="minorBidi" w:eastAsia="Arial" w:hAnsiTheme="minorBidi" w:cstheme="minorBidi"/>
          <w:spacing w:val="1"/>
          <w:sz w:val="24"/>
          <w:szCs w:val="24"/>
        </w:rPr>
        <w:t xml:space="preserve"> </w:t>
      </w:r>
      <w:r w:rsidRPr="00074729">
        <w:rPr>
          <w:rFonts w:asciiTheme="minorBidi" w:eastAsia="Arial" w:hAnsiTheme="minorBidi" w:cstheme="minorBidi"/>
          <w:sz w:val="24"/>
          <w:szCs w:val="24"/>
        </w:rPr>
        <w:t>re</w:t>
      </w:r>
      <w:r w:rsidRPr="00074729">
        <w:rPr>
          <w:rFonts w:asciiTheme="minorBidi" w:eastAsia="Arial" w:hAnsiTheme="minorBidi" w:cstheme="minorBidi"/>
          <w:spacing w:val="1"/>
          <w:sz w:val="24"/>
          <w:szCs w:val="24"/>
        </w:rPr>
        <w:t>ad</w:t>
      </w:r>
      <w:r w:rsidRPr="00074729">
        <w:rPr>
          <w:rFonts w:asciiTheme="minorBidi" w:eastAsia="Arial" w:hAnsiTheme="minorBidi" w:cstheme="minorBidi"/>
          <w:sz w:val="24"/>
          <w:szCs w:val="24"/>
        </w:rPr>
        <w:t>ing</w:t>
      </w:r>
      <w:r w:rsidRPr="00074729">
        <w:rPr>
          <w:rFonts w:asciiTheme="minorBidi" w:eastAsia="Arial" w:hAnsiTheme="minorBidi" w:cstheme="minorBidi"/>
          <w:spacing w:val="-1"/>
          <w:sz w:val="24"/>
          <w:szCs w:val="24"/>
        </w:rPr>
        <w:t xml:space="preserve"> a</w:t>
      </w:r>
      <w:r w:rsidRPr="00074729">
        <w:rPr>
          <w:rFonts w:asciiTheme="minorBidi" w:eastAsia="Arial" w:hAnsiTheme="minorBidi" w:cstheme="minorBidi"/>
          <w:spacing w:val="1"/>
          <w:sz w:val="24"/>
          <w:szCs w:val="24"/>
        </w:rPr>
        <w:t>n</w:t>
      </w:r>
      <w:r w:rsidRPr="00074729">
        <w:rPr>
          <w:rFonts w:asciiTheme="minorBidi" w:eastAsia="Arial" w:hAnsiTheme="minorBidi" w:cstheme="minorBidi"/>
          <w:sz w:val="24"/>
          <w:szCs w:val="24"/>
        </w:rPr>
        <w:t>d</w:t>
      </w:r>
      <w:r w:rsidRPr="00074729">
        <w:rPr>
          <w:rFonts w:asciiTheme="minorBidi" w:eastAsia="Arial" w:hAnsiTheme="minorBidi" w:cstheme="minorBidi"/>
          <w:spacing w:val="1"/>
          <w:sz w:val="24"/>
          <w:szCs w:val="24"/>
        </w:rPr>
        <w:t xml:space="preserve"> </w:t>
      </w:r>
      <w:r w:rsidRPr="00074729">
        <w:rPr>
          <w:rFonts w:asciiTheme="minorBidi" w:eastAsia="Arial" w:hAnsiTheme="minorBidi" w:cstheme="minorBidi"/>
          <w:spacing w:val="-2"/>
          <w:sz w:val="24"/>
          <w:szCs w:val="24"/>
        </w:rPr>
        <w:t>w</w:t>
      </w:r>
      <w:r w:rsidRPr="00074729">
        <w:rPr>
          <w:rFonts w:asciiTheme="minorBidi" w:eastAsia="Arial" w:hAnsiTheme="minorBidi" w:cstheme="minorBidi"/>
          <w:sz w:val="24"/>
          <w:szCs w:val="24"/>
        </w:rPr>
        <w:t>r</w:t>
      </w:r>
      <w:r w:rsidRPr="00074729">
        <w:rPr>
          <w:rFonts w:asciiTheme="minorBidi" w:eastAsia="Arial" w:hAnsiTheme="minorBidi" w:cstheme="minorBidi"/>
          <w:spacing w:val="-1"/>
          <w:sz w:val="24"/>
          <w:szCs w:val="24"/>
        </w:rPr>
        <w:t>i</w:t>
      </w:r>
      <w:r w:rsidRPr="00074729">
        <w:rPr>
          <w:rFonts w:asciiTheme="minorBidi" w:eastAsia="Arial" w:hAnsiTheme="minorBidi" w:cstheme="minorBidi"/>
          <w:sz w:val="24"/>
          <w:szCs w:val="24"/>
        </w:rPr>
        <w:t>ti</w:t>
      </w:r>
      <w:r w:rsidRPr="00074729">
        <w:rPr>
          <w:rFonts w:asciiTheme="minorBidi" w:eastAsia="Arial" w:hAnsiTheme="minorBidi" w:cstheme="minorBidi"/>
          <w:spacing w:val="1"/>
          <w:sz w:val="24"/>
          <w:szCs w:val="24"/>
        </w:rPr>
        <w:t>n</w:t>
      </w:r>
      <w:r w:rsidRPr="00074729">
        <w:rPr>
          <w:rFonts w:asciiTheme="minorBidi" w:eastAsia="Arial" w:hAnsiTheme="minorBidi" w:cstheme="minorBidi"/>
          <w:spacing w:val="-1"/>
          <w:sz w:val="24"/>
          <w:szCs w:val="24"/>
        </w:rPr>
        <w:t>g</w:t>
      </w:r>
      <w:r w:rsidRPr="00074729">
        <w:rPr>
          <w:rFonts w:asciiTheme="minorBidi" w:eastAsia="Arial" w:hAnsiTheme="minorBidi" w:cstheme="minorBidi"/>
          <w:sz w:val="24"/>
          <w:szCs w:val="24"/>
        </w:rPr>
        <w:t xml:space="preserve">. </w:t>
      </w:r>
      <w:r w:rsidR="0055566C" w:rsidRPr="00074729">
        <w:rPr>
          <w:rFonts w:asciiTheme="minorBidi" w:eastAsia="Arial" w:hAnsiTheme="minorBidi" w:cstheme="minorBidi"/>
          <w:sz w:val="24"/>
          <w:szCs w:val="24"/>
        </w:rPr>
        <w:softHyphen/>
      </w:r>
    </w:p>
    <w:sectPr w:rsidR="00222AE8" w:rsidRPr="00074729" w:rsidSect="008C7AFC">
      <w:pgSz w:w="11920" w:h="16840"/>
      <w:pgMar w:top="1160" w:right="940" w:bottom="280" w:left="1520" w:header="0" w:footer="771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B73C8" w:rsidRDefault="004B73C8">
      <w:r>
        <w:separator/>
      </w:r>
    </w:p>
  </w:endnote>
  <w:endnote w:type="continuationSeparator" w:id="0">
    <w:p w:rsidR="004B73C8" w:rsidRDefault="004B73C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MDL2 Assets">
    <w:altName w:val="Courier New"/>
    <w:panose1 w:val="050A0102010101010101"/>
    <w:charset w:val="00"/>
    <w:family w:val="roman"/>
    <w:pitch w:val="variable"/>
    <w:sig w:usb0="00000003" w:usb1="1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51902" w:rsidRDefault="00751902">
    <w:pPr>
      <w:spacing w:line="200" w:lineRule="exact"/>
    </w:pPr>
    <w:r>
      <w:rPr>
        <w:noProof/>
      </w:rPr>
      <mc:AlternateContent>
        <mc:Choice Requires="wps">
          <w:drawing>
            <wp:anchor distT="0" distB="0" distL="114300" distR="114300" simplePos="0" relativeHeight="251661824" behindDoc="1" locked="0" layoutInCell="1" allowOverlap="1" wp14:anchorId="7DD044F2" wp14:editId="39F204EE">
              <wp:simplePos x="0" y="0"/>
              <wp:positionH relativeFrom="page">
                <wp:posOffset>3716655</wp:posOffset>
              </wp:positionH>
              <wp:positionV relativeFrom="page">
                <wp:posOffset>10063480</wp:posOffset>
              </wp:positionV>
              <wp:extent cx="127000" cy="177800"/>
              <wp:effectExtent l="1905" t="0" r="4445" b="0"/>
              <wp:wrapNone/>
              <wp:docPr id="1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27000" cy="177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751902" w:rsidRDefault="00751902">
                          <w:pPr>
                            <w:spacing w:line="260" w:lineRule="exact"/>
                            <w:ind w:left="40"/>
                            <w:rPr>
                              <w:sz w:val="24"/>
                              <w:szCs w:val="24"/>
                            </w:rPr>
                          </w:pPr>
                          <w:r>
                            <w:fldChar w:fldCharType="begin"/>
                          </w:r>
                          <w:r>
                            <w:rPr>
                              <w:sz w:val="24"/>
                              <w:szCs w:val="24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E44F91">
                            <w:rPr>
                              <w:noProof/>
                              <w:sz w:val="24"/>
                              <w:szCs w:val="24"/>
                            </w:rPr>
                            <w:t>4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DD044F2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margin-left:292.65pt;margin-top:792.4pt;width:10pt;height:14pt;z-index:-2516546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" filled="f" stroked="f">
              <v:textbox inset="0,0,0,0">
                <w:txbxContent>
                  <w:p w:rsidR="00751902" w:rsidRDefault="00751902">
                    <w:pPr>
                      <w:spacing w:line="260" w:lineRule="exact"/>
                      <w:ind w:left="40"/>
                      <w:rPr>
                        <w:sz w:val="24"/>
                        <w:szCs w:val="24"/>
                      </w:rPr>
                    </w:pPr>
                    <w:r>
                      <w:fldChar w:fldCharType="begin"/>
                    </w:r>
                    <w:r>
                      <w:rPr>
                        <w:sz w:val="24"/>
                        <w:szCs w:val="24"/>
                      </w:rPr>
                      <w:instrText xml:space="preserve"> PAGE </w:instrText>
                    </w:r>
                    <w:r>
                      <w:fldChar w:fldCharType="separate"/>
                    </w:r>
                    <w:r w:rsidR="00E44F91">
                      <w:rPr>
                        <w:noProof/>
                        <w:sz w:val="24"/>
                        <w:szCs w:val="24"/>
                      </w:rPr>
                      <w:t>4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B73C8" w:rsidRDefault="004B73C8">
      <w:r>
        <w:separator/>
      </w:r>
    </w:p>
  </w:footnote>
  <w:footnote w:type="continuationSeparator" w:id="0">
    <w:p w:rsidR="004B73C8" w:rsidRDefault="004B73C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C44698"/>
    <w:multiLevelType w:val="hybridMultilevel"/>
    <w:tmpl w:val="DDE07DF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F273F99"/>
    <w:multiLevelType w:val="hybridMultilevel"/>
    <w:tmpl w:val="DD801DE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604A056">
      <w:numFmt w:val="bullet"/>
      <w:lvlText w:val=""/>
      <w:lvlJc w:val="left"/>
      <w:pPr>
        <w:ind w:left="2160" w:hanging="360"/>
      </w:pPr>
      <w:rPr>
        <w:rFonts w:ascii="Arial" w:eastAsia="Segoe MDL2 Assets" w:hAnsi="Arial" w:cs="Arial" w:hint="default"/>
        <w:w w:val="46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5B84134"/>
    <w:multiLevelType w:val="hybridMultilevel"/>
    <w:tmpl w:val="85F45BA6"/>
    <w:lvl w:ilvl="0" w:tplc="7A86C91A">
      <w:numFmt w:val="bullet"/>
      <w:lvlText w:val=""/>
      <w:lvlJc w:val="left"/>
      <w:pPr>
        <w:ind w:left="1000" w:hanging="360"/>
      </w:pPr>
      <w:rPr>
        <w:rFonts w:ascii="Arial" w:eastAsia="Segoe MDL2 Assets" w:hAnsi="Arial" w:cs="Arial" w:hint="default"/>
        <w:w w:val="46"/>
      </w:rPr>
    </w:lvl>
    <w:lvl w:ilvl="1" w:tplc="04090003" w:tentative="1">
      <w:start w:val="1"/>
      <w:numFmt w:val="bullet"/>
      <w:lvlText w:val="o"/>
      <w:lvlJc w:val="left"/>
      <w:pPr>
        <w:ind w:left="1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0" w:hanging="360"/>
      </w:pPr>
      <w:rPr>
        <w:rFonts w:ascii="Wingdings" w:hAnsi="Wingdings" w:hint="default"/>
      </w:rPr>
    </w:lvl>
  </w:abstractNum>
  <w:abstractNum w:abstractNumId="3" w15:restartNumberingAfterBreak="0">
    <w:nsid w:val="37D40137"/>
    <w:multiLevelType w:val="hybridMultilevel"/>
    <w:tmpl w:val="9C54D53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1DF1706"/>
    <w:multiLevelType w:val="hybridMultilevel"/>
    <w:tmpl w:val="DF46316A"/>
    <w:lvl w:ilvl="0" w:tplc="7A86C91A">
      <w:numFmt w:val="bullet"/>
      <w:lvlText w:val=""/>
      <w:lvlJc w:val="left"/>
      <w:pPr>
        <w:ind w:left="1000" w:hanging="360"/>
      </w:pPr>
      <w:rPr>
        <w:rFonts w:ascii="Arial" w:eastAsia="Segoe MDL2 Assets" w:hAnsi="Arial" w:cs="Arial" w:hint="default"/>
        <w:w w:val="46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0CD67D1"/>
    <w:multiLevelType w:val="hybridMultilevel"/>
    <w:tmpl w:val="EFB8EAE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66D3571"/>
    <w:multiLevelType w:val="multilevel"/>
    <w:tmpl w:val="CA549A50"/>
    <w:lvl w:ilvl="0">
      <w:start w:val="1"/>
      <w:numFmt w:val="decimal"/>
      <w:pStyle w:val="Heading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Heading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Heading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Heading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Heading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Heading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Heading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Heading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Heading9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7" w15:restartNumberingAfterBreak="0">
    <w:nsid w:val="6C331C70"/>
    <w:multiLevelType w:val="hybridMultilevel"/>
    <w:tmpl w:val="63B486D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41E79A8"/>
    <w:multiLevelType w:val="hybridMultilevel"/>
    <w:tmpl w:val="E1BC7B0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7"/>
  </w:num>
  <w:num w:numId="3">
    <w:abstractNumId w:val="1"/>
  </w:num>
  <w:num w:numId="4">
    <w:abstractNumId w:val="0"/>
  </w:num>
  <w:num w:numId="5">
    <w:abstractNumId w:val="3"/>
  </w:num>
  <w:num w:numId="6">
    <w:abstractNumId w:val="2"/>
  </w:num>
  <w:num w:numId="7">
    <w:abstractNumId w:val="4"/>
  </w:num>
  <w:num w:numId="8">
    <w:abstractNumId w:val="5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22AE8"/>
    <w:rsid w:val="00027920"/>
    <w:rsid w:val="00074729"/>
    <w:rsid w:val="001B438A"/>
    <w:rsid w:val="002129C2"/>
    <w:rsid w:val="00222AE8"/>
    <w:rsid w:val="0024741A"/>
    <w:rsid w:val="002C20F8"/>
    <w:rsid w:val="00311A6C"/>
    <w:rsid w:val="00312FDA"/>
    <w:rsid w:val="00387FC5"/>
    <w:rsid w:val="00391F13"/>
    <w:rsid w:val="004849EA"/>
    <w:rsid w:val="004B73C8"/>
    <w:rsid w:val="00504E28"/>
    <w:rsid w:val="00524A38"/>
    <w:rsid w:val="0055566C"/>
    <w:rsid w:val="00576BB3"/>
    <w:rsid w:val="00596942"/>
    <w:rsid w:val="005A7009"/>
    <w:rsid w:val="00695C1C"/>
    <w:rsid w:val="0073792C"/>
    <w:rsid w:val="00751902"/>
    <w:rsid w:val="00813F7C"/>
    <w:rsid w:val="008C7AFC"/>
    <w:rsid w:val="008D28A7"/>
    <w:rsid w:val="008D50D1"/>
    <w:rsid w:val="00954290"/>
    <w:rsid w:val="00955E4E"/>
    <w:rsid w:val="009D5BEF"/>
    <w:rsid w:val="009D7FBE"/>
    <w:rsid w:val="009F3326"/>
    <w:rsid w:val="00A16A19"/>
    <w:rsid w:val="00B62AC4"/>
    <w:rsid w:val="00C909AF"/>
    <w:rsid w:val="00D27427"/>
    <w:rsid w:val="00D733CA"/>
    <w:rsid w:val="00DE4B8E"/>
    <w:rsid w:val="00E44F91"/>
    <w:rsid w:val="00EB75BA"/>
    <w:rsid w:val="00ED6EF8"/>
    <w:rsid w:val="00F46555"/>
    <w:rsid w:val="00FB75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6984B43"/>
  <w15:docId w15:val="{866DDCA8-5254-4D8D-B73C-6202EE3213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B3490"/>
  </w:style>
  <w:style w:type="paragraph" w:styleId="Heading1">
    <w:name w:val="heading 1"/>
    <w:basedOn w:val="Normal"/>
    <w:next w:val="Normal"/>
    <w:link w:val="Heading1Char"/>
    <w:uiPriority w:val="9"/>
    <w:qFormat/>
    <w:rsid w:val="001B3490"/>
    <w:pPr>
      <w:keepNext/>
      <w:numPr>
        <w:numId w:val="1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490"/>
    <w:pPr>
      <w:keepNext/>
      <w:numPr>
        <w:ilvl w:val="1"/>
        <w:numId w:val="1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490"/>
    <w:pPr>
      <w:keepNext/>
      <w:numPr>
        <w:ilvl w:val="2"/>
        <w:numId w:val="1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490"/>
    <w:pPr>
      <w:keepNext/>
      <w:numPr>
        <w:ilvl w:val="3"/>
        <w:numId w:val="1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490"/>
    <w:pPr>
      <w:numPr>
        <w:ilvl w:val="4"/>
        <w:numId w:val="1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1B3490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490"/>
    <w:pPr>
      <w:numPr>
        <w:ilvl w:val="6"/>
        <w:numId w:val="1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490"/>
    <w:pPr>
      <w:numPr>
        <w:ilvl w:val="7"/>
        <w:numId w:val="1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490"/>
    <w:pPr>
      <w:numPr>
        <w:ilvl w:val="8"/>
        <w:numId w:val="1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1B3490"/>
    <w:rPr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  <w:style w:type="paragraph" w:styleId="Header">
    <w:name w:val="header"/>
    <w:basedOn w:val="Normal"/>
    <w:link w:val="HeaderChar"/>
    <w:uiPriority w:val="99"/>
    <w:unhideWhenUsed/>
    <w:rsid w:val="00813F7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13F7C"/>
  </w:style>
  <w:style w:type="paragraph" w:styleId="Footer">
    <w:name w:val="footer"/>
    <w:basedOn w:val="Normal"/>
    <w:link w:val="FooterChar"/>
    <w:uiPriority w:val="99"/>
    <w:unhideWhenUsed/>
    <w:rsid w:val="00813F7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13F7C"/>
  </w:style>
  <w:style w:type="paragraph" w:styleId="ListParagraph">
    <w:name w:val="List Paragraph"/>
    <w:basedOn w:val="Normal"/>
    <w:uiPriority w:val="34"/>
    <w:qFormat/>
    <w:rsid w:val="00FB75C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Pages>1</Pages>
  <Words>905</Words>
  <Characters>5163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tariq zaman</dc:creator>
  <cp:lastModifiedBy>tariq zaman</cp:lastModifiedBy>
  <cp:revision>34</cp:revision>
  <dcterms:created xsi:type="dcterms:W3CDTF">2022-11-11T05:01:00Z</dcterms:created>
  <dcterms:modified xsi:type="dcterms:W3CDTF">2022-11-14T11:46:00Z</dcterms:modified>
</cp:coreProperties>
</file>